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Override PartName="/word/glossary/fontTable.xml" ContentType="application/vnd.openxmlformats-officedocument.wordprocessingml.fontTable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E7B" w:rsidRDefault="00DB1E7B">
      <w:pPr>
        <w:spacing w:before="45"/>
        <w:ind w:left="100"/>
        <w:rPr>
          <w:sz w:val="28"/>
          <w:szCs w:val="28"/>
        </w:rPr>
      </w:pPr>
    </w:p>
    <w:p w:rsidR="00DB1E7B" w:rsidRDefault="00DB1E7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B1E7B" w:rsidRDefault="00DB1E7B" w:rsidP="00DB1E7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 xml:space="preserve">                  </w:t>
      </w:r>
    </w:p>
    <w:p w:rsidR="00DB1E7B" w:rsidRDefault="00DB1E7B" w:rsidP="001F47BD">
      <w:pPr>
        <w:rPr>
          <w:sz w:val="28"/>
          <w:szCs w:val="28"/>
        </w:rPr>
      </w:pPr>
      <w:r>
        <w:rPr>
          <w:b/>
          <w:sz w:val="48"/>
          <w:szCs w:val="48"/>
        </w:rPr>
        <w:t xml:space="preserve">                </w:t>
      </w:r>
    </w:p>
    <w:p w:rsidR="00DB1E7B" w:rsidRDefault="00DB1E7B">
      <w:pPr>
        <w:rPr>
          <w:sz w:val="28"/>
          <w:szCs w:val="28"/>
        </w:rPr>
      </w:pPr>
    </w:p>
    <w:p w:rsidR="00585092" w:rsidRDefault="00E4404D">
      <w:pPr>
        <w:spacing w:before="45"/>
        <w:ind w:left="100"/>
        <w:rPr>
          <w:sz w:val="28"/>
          <w:szCs w:val="28"/>
        </w:rPr>
      </w:pPr>
      <w:r>
        <w:rPr>
          <w:sz w:val="28"/>
          <w:szCs w:val="28"/>
        </w:rPr>
        <w:t>Ex</w:t>
      </w:r>
      <w:r>
        <w:rPr>
          <w:spacing w:val="-1"/>
          <w:sz w:val="28"/>
          <w:szCs w:val="28"/>
        </w:rPr>
        <w:t>p</w:t>
      </w:r>
      <w:r>
        <w:rPr>
          <w:sz w:val="28"/>
          <w:szCs w:val="28"/>
        </w:rPr>
        <w:t>e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>m</w:t>
      </w:r>
      <w:r>
        <w:rPr>
          <w:sz w:val="28"/>
          <w:szCs w:val="28"/>
        </w:rPr>
        <w:t>ent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:</w:t>
      </w:r>
      <w:r>
        <w:rPr>
          <w:spacing w:val="4"/>
          <w:sz w:val="28"/>
          <w:szCs w:val="28"/>
        </w:rPr>
        <w:t xml:space="preserve"> </w:t>
      </w:r>
      <w:r>
        <w:rPr>
          <w:sz w:val="28"/>
          <w:szCs w:val="28"/>
        </w:rPr>
        <w:t>1</w:t>
      </w:r>
    </w:p>
    <w:p w:rsidR="00585092" w:rsidRDefault="00585092">
      <w:pPr>
        <w:spacing w:before="5" w:line="240" w:lineRule="exact"/>
        <w:rPr>
          <w:sz w:val="24"/>
          <w:szCs w:val="24"/>
        </w:rPr>
      </w:pPr>
    </w:p>
    <w:p w:rsidR="00585092" w:rsidRDefault="00E4404D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sz w:val="28"/>
          <w:szCs w:val="28"/>
        </w:rPr>
        <w:t>Name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f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e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Ex</w:t>
      </w:r>
      <w:r>
        <w:rPr>
          <w:spacing w:val="-1"/>
          <w:sz w:val="28"/>
          <w:szCs w:val="28"/>
        </w:rPr>
        <w:t>p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ri</w:t>
      </w:r>
      <w:r>
        <w:rPr>
          <w:spacing w:val="-1"/>
          <w:sz w:val="28"/>
          <w:szCs w:val="28"/>
        </w:rPr>
        <w:t>m</w:t>
      </w:r>
      <w:r>
        <w:rPr>
          <w:sz w:val="28"/>
          <w:szCs w:val="28"/>
        </w:rPr>
        <w:t>ent:</w:t>
      </w:r>
      <w:r>
        <w:rPr>
          <w:spacing w:val="-27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I-V 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tics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585092">
      <w:pPr>
        <w:spacing w:before="7" w:line="240" w:lineRule="exact"/>
        <w:rPr>
          <w:sz w:val="24"/>
          <w:szCs w:val="24"/>
        </w:rPr>
      </w:pPr>
    </w:p>
    <w:p w:rsidR="00585092" w:rsidRDefault="00E4404D">
      <w:pPr>
        <w:ind w:left="100"/>
        <w:rPr>
          <w:sz w:val="28"/>
          <w:szCs w:val="28"/>
        </w:rPr>
      </w:pPr>
      <w:proofErr w:type="gramStart"/>
      <w:r>
        <w:rPr>
          <w:w w:val="96"/>
          <w:sz w:val="28"/>
          <w:szCs w:val="28"/>
          <w:u w:val="single" w:color="000000"/>
        </w:rPr>
        <w:t>Ob</w:t>
      </w:r>
      <w:r>
        <w:rPr>
          <w:spacing w:val="1"/>
          <w:w w:val="96"/>
          <w:sz w:val="28"/>
          <w:szCs w:val="28"/>
          <w:u w:val="single" w:color="000000"/>
        </w:rPr>
        <w:t>j</w:t>
      </w:r>
      <w:r>
        <w:rPr>
          <w:spacing w:val="-2"/>
          <w:w w:val="96"/>
          <w:sz w:val="28"/>
          <w:szCs w:val="28"/>
          <w:u w:val="single" w:color="000000"/>
        </w:rPr>
        <w:t>e</w:t>
      </w:r>
      <w:r>
        <w:rPr>
          <w:w w:val="96"/>
          <w:sz w:val="28"/>
          <w:szCs w:val="28"/>
          <w:u w:val="single" w:color="000000"/>
        </w:rPr>
        <w:t>cti</w:t>
      </w:r>
      <w:r>
        <w:rPr>
          <w:spacing w:val="-2"/>
          <w:w w:val="96"/>
          <w:sz w:val="28"/>
          <w:szCs w:val="28"/>
          <w:u w:val="single" w:color="000000"/>
        </w:rPr>
        <w:t>v</w:t>
      </w:r>
      <w:r>
        <w:rPr>
          <w:w w:val="96"/>
          <w:sz w:val="28"/>
          <w:szCs w:val="28"/>
          <w:u w:val="single" w:color="000000"/>
        </w:rPr>
        <w:t>e</w:t>
      </w:r>
      <w:r>
        <w:rPr>
          <w:spacing w:val="13"/>
          <w:w w:val="96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  <w:proofErr w:type="gramEnd"/>
    </w:p>
    <w:p w:rsidR="00585092" w:rsidRDefault="00585092">
      <w:pPr>
        <w:spacing w:before="18" w:line="240" w:lineRule="exact"/>
        <w:rPr>
          <w:sz w:val="24"/>
          <w:szCs w:val="24"/>
        </w:rPr>
      </w:pPr>
    </w:p>
    <w:p w:rsidR="00585092" w:rsidRDefault="00E4404D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I-V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eristic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585092">
      <w:pPr>
        <w:spacing w:before="7" w:line="220" w:lineRule="exact"/>
        <w:rPr>
          <w:sz w:val="22"/>
          <w:szCs w:val="22"/>
        </w:rPr>
      </w:pPr>
    </w:p>
    <w:p w:rsidR="00585092" w:rsidRDefault="00E4404D">
      <w:pPr>
        <w:ind w:left="100"/>
        <w:rPr>
          <w:sz w:val="28"/>
          <w:szCs w:val="28"/>
        </w:rPr>
      </w:pPr>
      <w:r>
        <w:rPr>
          <w:spacing w:val="-1"/>
          <w:w w:val="112"/>
          <w:sz w:val="28"/>
          <w:szCs w:val="28"/>
          <w:u w:val="single" w:color="000000"/>
        </w:rPr>
        <w:t>T</w:t>
      </w:r>
      <w:r>
        <w:rPr>
          <w:w w:val="103"/>
          <w:sz w:val="28"/>
          <w:szCs w:val="28"/>
          <w:u w:val="single" w:color="000000"/>
        </w:rPr>
        <w:t>heo</w:t>
      </w:r>
      <w:r>
        <w:rPr>
          <w:spacing w:val="1"/>
          <w:w w:val="103"/>
          <w:sz w:val="28"/>
          <w:szCs w:val="28"/>
          <w:u w:val="single" w:color="000000"/>
        </w:rPr>
        <w:t>r</w:t>
      </w:r>
      <w:r>
        <w:rPr>
          <w:w w:val="83"/>
          <w:sz w:val="28"/>
          <w:szCs w:val="28"/>
          <w:u w:val="single" w:color="000000"/>
        </w:rPr>
        <w:t>y</w:t>
      </w:r>
      <w:r>
        <w:rPr>
          <w:spacing w:val="-3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</w:p>
    <w:p w:rsidR="00585092" w:rsidRDefault="00585092">
      <w:pPr>
        <w:spacing w:before="19" w:line="220" w:lineRule="exact"/>
        <w:rPr>
          <w:sz w:val="22"/>
          <w:szCs w:val="22"/>
        </w:rPr>
      </w:pPr>
    </w:p>
    <w:p w:rsidR="00585092" w:rsidRDefault="00E4404D">
      <w:pPr>
        <w:spacing w:before="16" w:line="278" w:lineRule="auto"/>
        <w:ind w:left="100" w:right="270" w:firstLine="5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i-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lar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it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en it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ward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 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 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it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en it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b</w:t>
      </w:r>
      <w:r>
        <w:rPr>
          <w:rFonts w:ascii="Calibri" w:eastAsia="Calibri" w:hAnsi="Calibri" w:cs="Calibri"/>
          <w:sz w:val="22"/>
          <w:szCs w:val="22"/>
        </w:rPr>
        <w:t>ias 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585092">
      <w:pPr>
        <w:spacing w:before="7" w:line="180" w:lineRule="exact"/>
        <w:rPr>
          <w:sz w:val="19"/>
          <w:szCs w:val="19"/>
        </w:rPr>
      </w:pPr>
    </w:p>
    <w:p w:rsidR="00585092" w:rsidRDefault="0088478A">
      <w:pPr>
        <w:ind w:left="1045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5pt;height:27.65pt">
            <v:imagedata r:id="rId8" o:title=""/>
          </v:shape>
        </w:pict>
      </w:r>
    </w:p>
    <w:p w:rsidR="00585092" w:rsidRDefault="00585092">
      <w:pPr>
        <w:spacing w:line="240" w:lineRule="exact"/>
        <w:rPr>
          <w:sz w:val="24"/>
          <w:szCs w:val="24"/>
        </w:rPr>
      </w:pPr>
    </w:p>
    <w:p w:rsidR="00585092" w:rsidRDefault="00E4404D">
      <w:pPr>
        <w:spacing w:line="454" w:lineRule="auto"/>
        <w:ind w:left="100" w:right="524" w:firstLine="54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1</w:t>
      </w:r>
      <w:r>
        <w:rPr>
          <w:rFonts w:ascii="Calibri" w:eastAsia="Calibri" w:hAnsi="Calibri" w:cs="Calibri"/>
          <w:sz w:val="22"/>
          <w:szCs w:val="22"/>
        </w:rPr>
        <w:t>.1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Sc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tic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ia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e.                                </w:t>
      </w:r>
      <w:r>
        <w:rPr>
          <w:rFonts w:ascii="Calibri" w:eastAsia="Calibri" w:hAnsi="Calibri" w:cs="Calibri"/>
          <w:spacing w:val="5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 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 There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wo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e:</w:t>
      </w:r>
    </w:p>
    <w:p w:rsidR="00585092" w:rsidRDefault="00E4404D">
      <w:pPr>
        <w:spacing w:line="260" w:lineRule="exact"/>
        <w:ind w:left="424" w:right="71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When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diode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nn</w:t>
      </w:r>
      <w:r>
        <w:rPr>
          <w:rFonts w:ascii="Calibri" w:eastAsia="Calibri" w:hAnsi="Calibri" w:cs="Calibri"/>
          <w:position w:val="1"/>
          <w:sz w:val="22"/>
          <w:szCs w:val="22"/>
        </w:rPr>
        <w:t>ec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ed ac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ss 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v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with p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ti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position w:val="1"/>
          <w:sz w:val="22"/>
          <w:szCs w:val="22"/>
        </w:rPr>
        <w:t>rity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so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rce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nn</w:t>
      </w:r>
      <w:r>
        <w:rPr>
          <w:rFonts w:ascii="Calibri" w:eastAsia="Calibri" w:hAnsi="Calibri" w:cs="Calibri"/>
          <w:position w:val="1"/>
          <w:sz w:val="22"/>
          <w:szCs w:val="22"/>
        </w:rPr>
        <w:t>ec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ed</w:t>
      </w:r>
    </w:p>
    <w:p w:rsidR="00585092" w:rsidRDefault="00E4404D">
      <w:pPr>
        <w:spacing w:before="41"/>
        <w:ind w:left="784" w:right="361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 si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neg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di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rw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585092">
      <w:pPr>
        <w:spacing w:before="7" w:line="100" w:lineRule="exact"/>
        <w:rPr>
          <w:sz w:val="10"/>
          <w:szCs w:val="10"/>
        </w:rPr>
      </w:pPr>
    </w:p>
    <w:p w:rsidR="00585092" w:rsidRDefault="00585092">
      <w:pPr>
        <w:spacing w:line="200" w:lineRule="exact"/>
      </w:pPr>
    </w:p>
    <w:p w:rsidR="00585092" w:rsidRDefault="00844B0B">
      <w:pPr>
        <w:spacing w:line="300" w:lineRule="atLeast"/>
        <w:ind w:left="440" w:right="90"/>
        <w:jc w:val="center"/>
        <w:rPr>
          <w:rFonts w:ascii="Calibri" w:eastAsia="Calibri" w:hAnsi="Calibri" w:cs="Calibri"/>
          <w:sz w:val="22"/>
          <w:szCs w:val="22"/>
        </w:rPr>
      </w:pPr>
      <w:r w:rsidRPr="00844B0B">
        <w:pict>
          <v:group id="_x0000_s1804" style="position:absolute;left:0;text-align:left;margin-left:174.25pt;margin-top:46.8pt;width:90.65pt;height:67.35pt;z-index:-251697664;mso-position-horizontal-relative:page" coordorigin="3485,936" coordsize="1813,1347">
            <v:shape id="_x0000_s1818" style="position:absolute;left:4378;top:939;width:176;height:165" coordorigin="4378,939" coordsize="176,165" path="m4378,1103r177,-82l4378,939r,164xe" filled="f" strokeweight=".1067mm">
              <v:path arrowok="t"/>
            </v:shape>
            <v:shape id="_x0000_s1817" style="position:absolute;left:4555;top:939;width:0;height:165" coordorigin="4555,939" coordsize="0,165" path="m4555,939r,164e" filled="f" strokeweight=".1107mm">
              <v:path arrowok="t"/>
            </v:shape>
            <v:shape id="_x0000_s1816" style="position:absolute;left:4114;top:1021;width:706;height:0" coordorigin="4114,1021" coordsize="706,0" path="m4114,1021r706,e" filled="f" strokeweight=".10325mm">
              <v:path arrowok="t"/>
            </v:shape>
            <v:shape id="_x0000_s1815" style="position:absolute;left:4194;top:2060;width:196;height:0" coordorigin="4194,2060" coordsize="196,0" path="m4194,2060r196,e" filled="f" strokeweight=".10325mm">
              <v:path arrowok="t"/>
            </v:shape>
            <v:shape id="_x0000_s1814" style="position:absolute;left:4390;top:1841;width:0;height:439" coordorigin="4390,1841" coordsize="0,439" path="m4390,1841r,439e" filled="f" strokeweight=".1107mm">
              <v:path arrowok="t"/>
            </v:shape>
            <v:shape id="_x0000_s1813" style="position:absolute;left:4311;top:1885;width:0;height:59" coordorigin="4311,1885" coordsize="0,59" path="m4311,1885r,59e" filled="f" strokeweight=".1107mm">
              <v:path arrowok="t"/>
            </v:shape>
            <v:shape id="_x0000_s1812" style="position:absolute;left:4280;top:1914;width:63;height:0" coordorigin="4280,1914" coordsize="63,0" path="m4280,1914r63,e" filled="f" strokeweight=".10325mm">
              <v:path arrowok="t"/>
            </v:shape>
            <v:shape id="_x0000_s1811" style="position:absolute;left:3488;top:1033;width:706;height:1027" coordorigin="3488,1033" coordsize="706,1027" path="m4194,2060r-706,l3488,1033e" filled="f" strokeweight=".1083mm">
              <v:path arrowok="t"/>
            </v:shape>
            <v:shape id="_x0000_s1810" style="position:absolute;left:3488;top:1021;width:626;height:12" coordorigin="3488,1021" coordsize="626,12" path="m4114,1021r-626,l3488,1033e" filled="f" strokeweight=".10325mm">
              <v:path arrowok="t"/>
            </v:shape>
            <v:shape id="_x0000_s1809" style="position:absolute;left:4820;top:1021;width:475;height:12" coordorigin="4820,1021" coordsize="475,12" path="m4820,1021r475,l5295,1033e" filled="f" strokeweight=".10325mm">
              <v:path arrowok="t"/>
            </v:shape>
            <v:shape id="_x0000_s1808" style="position:absolute;left:4468;top:2060;width:196;height:0" coordorigin="4468,2060" coordsize="196,0" path="m4468,2060r196,e" filled="f" strokeweight=".10325mm">
              <v:path arrowok="t"/>
            </v:shape>
            <v:shape id="_x0000_s1807" style="position:absolute;left:4468;top:1914;width:0;height:293" coordorigin="4468,1914" coordsize="0,293" path="m4468,1914r,293e" filled="f" strokeweight=".1107mm">
              <v:path arrowok="t"/>
            </v:shape>
            <v:shape id="_x0000_s1806" style="position:absolute;left:4515;top:1914;width:63;height:0" coordorigin="4515,1914" coordsize="63,0" path="m4515,1914r63,e" filled="f" strokeweight=".10325mm">
              <v:path arrowok="t"/>
            </v:shape>
            <v:shape id="_x0000_s1805" style="position:absolute;left:4664;top:1033;width:631;height:1027" coordorigin="4664,1033" coordsize="631,1027" path="m4664,2060r631,l5295,1033e" filled="f" strokeweight=".1086mm">
              <v:path arrowok="t"/>
            </v:shape>
            <w10:wrap anchorx="page"/>
          </v:group>
        </w:pict>
      </w:r>
      <w:r w:rsidRPr="00844B0B">
        <w:pict>
          <v:group id="_x0000_s1789" style="position:absolute;left:0;text-align:left;margin-left:382.25pt;margin-top:46.8pt;width:90.65pt;height:67.35pt;z-index:-251696640;mso-position-horizontal-relative:page" coordorigin="7645,936" coordsize="1813,1347">
            <v:shape id="_x0000_s1803" style="position:absolute;left:8538;top:939;width:176;height:165" coordorigin="8538,939" coordsize="176,165" path="m8538,1103r177,-82l8538,939r,164xe" filled="f" strokeweight=".1067mm">
              <v:path arrowok="t"/>
            </v:shape>
            <v:shape id="_x0000_s1802" style="position:absolute;left:8715;top:939;width:0;height:165" coordorigin="8715,939" coordsize="0,165" path="m8715,939r,164e" filled="f" strokeweight=".1107mm">
              <v:path arrowok="t"/>
            </v:shape>
            <v:shape id="_x0000_s1801" style="position:absolute;left:8273;top:1021;width:706;height:0" coordorigin="8273,1021" coordsize="706,0" path="m8273,1021r706,e" filled="f" strokeweight=".10325mm">
              <v:path arrowok="t"/>
            </v:shape>
            <v:shape id="_x0000_s1800" style="position:absolute;left:7648;top:1033;width:706;height:1027" coordorigin="7648,1033" coordsize="706,1027" path="m8353,2060r-705,l7648,1033e" filled="f" strokeweight=".1083mm">
              <v:path arrowok="t"/>
            </v:shape>
            <v:shape id="_x0000_s1799" style="position:absolute;left:7648;top:1021;width:626;height:12" coordorigin="7648,1021" coordsize="626,12" path="m8273,1021r-625,l7648,1033e" filled="f" strokeweight=".10325mm">
              <v:path arrowok="t"/>
            </v:shape>
            <v:shape id="_x0000_s1798" style="position:absolute;left:8979;top:1021;width:476;height:12" coordorigin="8979,1021" coordsize="476,12" path="m8979,1021r476,l9455,1033e" filled="f" strokeweight=".10325mm">
              <v:path arrowok="t"/>
            </v:shape>
            <v:shape id="_x0000_s1797" style="position:absolute;left:8824;top:1033;width:631;height:1027" coordorigin="8824,1033" coordsize="631,1027" path="m8824,2060r631,l9455,1033e" filled="f" strokeweight=".1086mm">
              <v:path arrowok="t"/>
            </v:shape>
            <v:shape id="_x0000_s1796" style="position:absolute;left:8628;top:2060;width:196;height:0" coordorigin="8628,2060" coordsize="196,0" path="m8824,2060r-196,e" filled="f" strokeweight=".10325mm">
              <v:path arrowok="t"/>
            </v:shape>
            <v:shape id="_x0000_s1795" style="position:absolute;left:8353;top:2060;width:196;height:0" coordorigin="8353,2060" coordsize="196,0" path="m8550,2060r-197,e" filled="f" strokeweight=".10325mm">
              <v:path arrowok="t"/>
            </v:shape>
            <v:shape id="_x0000_s1794" style="position:absolute;left:8628;top:1841;width:0;height:439" coordorigin="8628,1841" coordsize="0,439" path="m8628,2280r,-439e" filled="f" strokeweight=".1107mm">
              <v:path arrowok="t"/>
            </v:shape>
            <v:shape id="_x0000_s1793" style="position:absolute;left:8550;top:1914;width:0;height:293" coordorigin="8550,1914" coordsize="0,293" path="m8550,2207r,-293e" filled="f" strokeweight=".1107mm">
              <v:path arrowok="t"/>
            </v:shape>
            <v:shape id="_x0000_s1792" style="position:absolute;left:8706;top:2177;width:0;height:59" coordorigin="8706,2177" coordsize="0,59" path="m8706,2236r,-59e" filled="f" strokeweight=".1107mm">
              <v:path arrowok="t"/>
            </v:shape>
            <v:shape id="_x0000_s1791" style="position:absolute;left:8675;top:2207;width:63;height:0" coordorigin="8675,2207" coordsize="63,0" path="m8738,2207r-63,e" filled="f" strokeweight=".10325mm">
              <v:path arrowok="t"/>
            </v:shape>
            <v:shape id="_x0000_s1790" style="position:absolute;left:8439;top:2207;width:63;height:0" coordorigin="8439,2207" coordsize="63,0" path="m8502,2207r-63,e" filled="f" strokeweight=".10325mm">
              <v:path arrowok="t"/>
            </v:shape>
            <w10:wrap anchorx="page"/>
          </v:group>
        </w:pic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2</w:t>
      </w:r>
      <w:r w:rsidR="00E4404D">
        <w:rPr>
          <w:rFonts w:ascii="Calibri" w:eastAsia="Calibri" w:hAnsi="Calibri" w:cs="Calibri"/>
          <w:sz w:val="22"/>
          <w:szCs w:val="22"/>
        </w:rPr>
        <w:t xml:space="preserve">.  </w:t>
      </w:r>
      <w:r w:rsidR="00E4404D"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 xml:space="preserve">When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diode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is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nn</w:t>
      </w:r>
      <w:r w:rsidR="00E4404D">
        <w:rPr>
          <w:rFonts w:ascii="Calibri" w:eastAsia="Calibri" w:hAnsi="Calibri" w:cs="Calibri"/>
          <w:sz w:val="22"/>
          <w:szCs w:val="22"/>
        </w:rPr>
        <w:t>ec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ed ac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r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ss 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v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lta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g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s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E4404D">
        <w:rPr>
          <w:rFonts w:ascii="Calibri" w:eastAsia="Calibri" w:hAnsi="Calibri" w:cs="Calibri"/>
          <w:sz w:val="22"/>
          <w:szCs w:val="22"/>
        </w:rPr>
        <w:t>r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with p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s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i</w:t>
      </w:r>
      <w:r w:rsidR="00E4404D">
        <w:rPr>
          <w:rFonts w:ascii="Calibri" w:eastAsia="Calibri" w:hAnsi="Calibri" w:cs="Calibri"/>
          <w:sz w:val="22"/>
          <w:szCs w:val="22"/>
        </w:rPr>
        <w:t>ti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v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l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a</w:t>
      </w:r>
      <w:r w:rsidR="00E4404D">
        <w:rPr>
          <w:rFonts w:ascii="Calibri" w:eastAsia="Calibri" w:hAnsi="Calibri" w:cs="Calibri"/>
          <w:sz w:val="22"/>
          <w:szCs w:val="22"/>
        </w:rPr>
        <w:t>rity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so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u</w:t>
      </w:r>
      <w:r w:rsidR="00E4404D">
        <w:rPr>
          <w:rFonts w:ascii="Calibri" w:eastAsia="Calibri" w:hAnsi="Calibri" w:cs="Calibri"/>
          <w:sz w:val="22"/>
          <w:szCs w:val="22"/>
        </w:rPr>
        <w:t>rce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nn</w:t>
      </w:r>
      <w:r w:rsidR="00E4404D">
        <w:rPr>
          <w:rFonts w:ascii="Calibri" w:eastAsia="Calibri" w:hAnsi="Calibri" w:cs="Calibri"/>
          <w:sz w:val="22"/>
          <w:szCs w:val="22"/>
        </w:rPr>
        <w:t>ec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ed to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n si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d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f d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d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ne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g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a</w:t>
      </w:r>
      <w:r w:rsidR="00E4404D">
        <w:rPr>
          <w:rFonts w:ascii="Calibri" w:eastAsia="Calibri" w:hAnsi="Calibri" w:cs="Calibri"/>
          <w:sz w:val="22"/>
          <w:szCs w:val="22"/>
        </w:rPr>
        <w:t>ti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v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p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la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r</w:t>
      </w:r>
      <w:r w:rsidR="00E4404D">
        <w:rPr>
          <w:rFonts w:ascii="Calibri" w:eastAsia="Calibri" w:hAnsi="Calibri" w:cs="Calibri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y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p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si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E4404D">
        <w:rPr>
          <w:rFonts w:ascii="Calibri" w:eastAsia="Calibri" w:hAnsi="Calibri" w:cs="Calibri"/>
          <w:sz w:val="22"/>
          <w:szCs w:val="22"/>
        </w:rPr>
        <w:t>e,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en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the di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is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in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r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v</w:t>
      </w:r>
      <w:r w:rsidR="00E4404D">
        <w:rPr>
          <w:rFonts w:ascii="Calibri" w:eastAsia="Calibri" w:hAnsi="Calibri" w:cs="Calibri"/>
          <w:sz w:val="22"/>
          <w:szCs w:val="22"/>
        </w:rPr>
        <w:t>erse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bi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a</w:t>
      </w:r>
      <w:r w:rsidR="00E4404D">
        <w:rPr>
          <w:rFonts w:ascii="Calibri" w:eastAsia="Calibri" w:hAnsi="Calibri" w:cs="Calibri"/>
          <w:sz w:val="22"/>
          <w:szCs w:val="22"/>
        </w:rPr>
        <w:t>s</w:t>
      </w:r>
      <w:r w:rsidR="00E4404D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nd</w:t>
      </w:r>
      <w:r w:rsidR="00E4404D">
        <w:rPr>
          <w:rFonts w:ascii="Calibri" w:eastAsia="Calibri" w:hAnsi="Calibri" w:cs="Calibri"/>
          <w:sz w:val="22"/>
          <w:szCs w:val="22"/>
        </w:rPr>
        <w:t>iti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585092">
      <w:pPr>
        <w:spacing w:before="5" w:line="140" w:lineRule="exact"/>
        <w:rPr>
          <w:sz w:val="15"/>
          <w:szCs w:val="15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before="16"/>
        <w:ind w:left="137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3: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rward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 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.                  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4: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585092">
      <w:pPr>
        <w:spacing w:before="18" w:line="220" w:lineRule="exact"/>
        <w:rPr>
          <w:sz w:val="22"/>
          <w:szCs w:val="22"/>
        </w:rPr>
      </w:pPr>
    </w:p>
    <w:p w:rsidR="00585092" w:rsidRDefault="00E4404D">
      <w:pPr>
        <w:spacing w:line="278" w:lineRule="auto"/>
        <w:ind w:left="100" w:right="256"/>
        <w:rPr>
          <w:rFonts w:ascii="Calibri" w:eastAsia="Calibri" w:hAnsi="Calibri" w:cs="Calibri"/>
          <w:sz w:val="22"/>
          <w:szCs w:val="22"/>
        </w:rPr>
        <w:sectPr w:rsidR="00585092" w:rsidSect="004721DB">
          <w:headerReference w:type="default" r:id="rId9"/>
          <w:pgSz w:w="12240" w:h="15840"/>
          <w:pgMar w:top="1380" w:right="1420" w:bottom="280" w:left="1340" w:header="907" w:footer="794" w:gutter="0"/>
          <w:pgNumType w:start="1"/>
          <w:cols w:space="720"/>
          <w:docGrid w:linePitch="272"/>
        </w:sectPr>
      </w:pPr>
      <w:r>
        <w:rPr>
          <w:rFonts w:ascii="Calibri" w:eastAsia="Calibri" w:hAnsi="Calibri" w:cs="Calibri"/>
          <w:sz w:val="22"/>
          <w:szCs w:val="22"/>
        </w:rPr>
        <w:t>If the in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tage 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ch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 then 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rent (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diode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(V</w:t>
      </w:r>
      <w:r>
        <w:rPr>
          <w:rFonts w:ascii="Calibri" w:eastAsia="Calibri" w:hAnsi="Calibri" w:cs="Calibri"/>
          <w:spacing w:val="-2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sz w:val="22"/>
          <w:szCs w:val="22"/>
        </w:rPr>
        <w:t>) will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ws:</w:t>
      </w:r>
    </w:p>
    <w:p w:rsidR="00585092" w:rsidRDefault="00844B0B">
      <w:pPr>
        <w:spacing w:before="100"/>
        <w:ind w:left="2530"/>
      </w:pPr>
      <w:r>
        <w:pict>
          <v:shape id="_x0000_i1026" type="#_x0000_t75" style="width:226.35pt;height:144.6pt">
            <v:imagedata r:id="rId10" o:title=""/>
          </v:shape>
        </w:pict>
      </w:r>
    </w:p>
    <w:p w:rsidR="00585092" w:rsidRDefault="00585092">
      <w:pPr>
        <w:spacing w:before="5" w:line="220" w:lineRule="exact"/>
        <w:rPr>
          <w:sz w:val="22"/>
          <w:szCs w:val="22"/>
        </w:rPr>
      </w:pPr>
    </w:p>
    <w:p w:rsidR="00585092" w:rsidRDefault="00E4404D">
      <w:pPr>
        <w:spacing w:before="16"/>
        <w:ind w:left="297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1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 -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 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tics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585092">
      <w:pPr>
        <w:spacing w:before="18" w:line="220" w:lineRule="exact"/>
        <w:rPr>
          <w:sz w:val="22"/>
          <w:szCs w:val="22"/>
        </w:rPr>
      </w:pPr>
    </w:p>
    <w:p w:rsidR="00585092" w:rsidRDefault="00E4404D">
      <w:pPr>
        <w:spacing w:line="276" w:lineRule="auto"/>
        <w:ind w:left="100" w:right="7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At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iti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the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rre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all </w:t>
      </w:r>
      <w:r>
        <w:rPr>
          <w:rFonts w:ascii="Calibri" w:eastAsia="Calibri" w:hAnsi="Calibri" w:cs="Calibri"/>
          <w:spacing w:val="1"/>
          <w:sz w:val="22"/>
          <w:szCs w:val="22"/>
        </w:rPr>
        <w:t>(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t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ic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e). 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if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tage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creas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, at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ertain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break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hug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cur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 fl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 is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ed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reakd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wn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diode.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eak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ed beca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 xml:space="preserve">ill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585092">
      <w:pPr>
        <w:spacing w:before="7" w:line="180" w:lineRule="exact"/>
        <w:rPr>
          <w:sz w:val="19"/>
          <w:szCs w:val="19"/>
        </w:rPr>
      </w:pPr>
    </w:p>
    <w:p w:rsidR="00585092" w:rsidRDefault="00E4404D">
      <w:pPr>
        <w:spacing w:line="269" w:lineRule="auto"/>
        <w:ind w:left="100" w:right="37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rac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eristics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en that,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artic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lar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rward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3"/>
          <w:sz w:val="22"/>
          <w:szCs w:val="22"/>
        </w:rPr>
        <w:t>V</w:t>
      </w:r>
      <w:r>
        <w:rPr>
          <w:rFonts w:ascii="Calibri" w:eastAsia="Calibri" w:hAnsi="Calibri" w:cs="Calibri"/>
          <w:i/>
          <w:spacing w:val="-1"/>
          <w:position w:val="-3"/>
          <w:sz w:val="14"/>
          <w:szCs w:val="14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) is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ired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 reach 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ward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swin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. This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tage,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i/>
          <w:position w:val="-3"/>
          <w:sz w:val="14"/>
          <w:szCs w:val="14"/>
        </w:rPr>
        <w:t>T</w:t>
      </w:r>
      <w:r>
        <w:rPr>
          <w:rFonts w:ascii="Calibri" w:eastAsia="Calibri" w:hAnsi="Calibri" w:cs="Calibri"/>
          <w:i/>
          <w:spacing w:val="17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ed the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cut-in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reshold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e. 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 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ty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cal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res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is 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7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proofErr w:type="spellStart"/>
      <w:r>
        <w:rPr>
          <w:rFonts w:ascii="Calibri" w:eastAsia="Calibri" w:hAnsi="Calibri" w:cs="Calibri"/>
          <w:sz w:val="22"/>
          <w:szCs w:val="22"/>
        </w:rPr>
        <w:t>Ge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is 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t.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8" w:line="240" w:lineRule="exact"/>
        <w:rPr>
          <w:sz w:val="24"/>
          <w:szCs w:val="24"/>
        </w:rPr>
      </w:pPr>
    </w:p>
    <w:p w:rsidR="00585092" w:rsidRDefault="00E4404D">
      <w:pPr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Equi</w:t>
      </w:r>
      <w:r>
        <w:rPr>
          <w:spacing w:val="-1"/>
          <w:sz w:val="28"/>
          <w:szCs w:val="28"/>
          <w:u w:val="single" w:color="000000"/>
        </w:rPr>
        <w:t>p</w:t>
      </w:r>
      <w:r>
        <w:rPr>
          <w:spacing w:val="1"/>
          <w:sz w:val="28"/>
          <w:szCs w:val="28"/>
          <w:u w:val="single" w:color="000000"/>
        </w:rPr>
        <w:t>m</w:t>
      </w:r>
      <w:r>
        <w:rPr>
          <w:spacing w:val="-2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nts</w:t>
      </w:r>
      <w:r>
        <w:rPr>
          <w:spacing w:val="5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And</w:t>
      </w:r>
      <w:r>
        <w:rPr>
          <w:spacing w:val="4"/>
          <w:sz w:val="28"/>
          <w:szCs w:val="28"/>
          <w:u w:val="single" w:color="000000"/>
        </w:rPr>
        <w:t xml:space="preserve"> </w:t>
      </w:r>
      <w:r>
        <w:rPr>
          <w:spacing w:val="-1"/>
          <w:sz w:val="28"/>
          <w:szCs w:val="28"/>
          <w:u w:val="single" w:color="000000"/>
        </w:rPr>
        <w:t>C</w:t>
      </w:r>
      <w:r>
        <w:rPr>
          <w:spacing w:val="1"/>
          <w:sz w:val="28"/>
          <w:szCs w:val="28"/>
          <w:u w:val="single" w:color="000000"/>
        </w:rPr>
        <w:t>om</w:t>
      </w:r>
      <w:r>
        <w:rPr>
          <w:sz w:val="28"/>
          <w:szCs w:val="28"/>
          <w:u w:val="single" w:color="000000"/>
        </w:rPr>
        <w:t>po</w:t>
      </w:r>
      <w:r>
        <w:rPr>
          <w:spacing w:val="-2"/>
          <w:sz w:val="28"/>
          <w:szCs w:val="28"/>
          <w:u w:val="single" w:color="000000"/>
        </w:rPr>
        <w:t>n</w:t>
      </w:r>
      <w:r>
        <w:rPr>
          <w:sz w:val="28"/>
          <w:szCs w:val="28"/>
          <w:u w:val="single" w:color="000000"/>
        </w:rPr>
        <w:t>ents</w:t>
      </w:r>
      <w:r>
        <w:rPr>
          <w:spacing w:val="18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</w:p>
    <w:p w:rsidR="00585092" w:rsidRDefault="00585092">
      <w:pPr>
        <w:spacing w:before="15" w:line="240" w:lineRule="exact"/>
        <w:rPr>
          <w:sz w:val="24"/>
          <w:szCs w:val="24"/>
        </w:rPr>
      </w:pPr>
    </w:p>
    <w:tbl>
      <w:tblPr>
        <w:tblW w:w="0" w:type="auto"/>
        <w:tblInd w:w="72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69"/>
        <w:gridCol w:w="3521"/>
        <w:gridCol w:w="1373"/>
        <w:gridCol w:w="1318"/>
      </w:tblGrid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Serial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89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ecificat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26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tity</w:t>
            </w:r>
          </w:p>
        </w:tc>
      </w:tr>
      <w:tr w:rsidR="00585092">
        <w:trPr>
          <w:trHeight w:hRule="exact" w:val="317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-n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ju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cti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dio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00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7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2.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Resis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KΩ</w:t>
            </w:r>
          </w:p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 p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ly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4.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ign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enerat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Trai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ard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6.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Oscillo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7.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ital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lti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8.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 and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as req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ired</w:t>
            </w:r>
          </w:p>
        </w:tc>
      </w:tr>
    </w:tbl>
    <w:p w:rsidR="00585092" w:rsidRDefault="00585092">
      <w:pPr>
        <w:sectPr w:rsidR="00585092" w:rsidSect="006B577C">
          <w:pgSz w:w="12240" w:h="15840"/>
          <w:pgMar w:top="1340" w:right="1360" w:bottom="280" w:left="1340" w:header="907" w:footer="794" w:gutter="0"/>
          <w:cols w:space="720"/>
          <w:docGrid w:linePitch="272"/>
        </w:sectPr>
      </w:pPr>
    </w:p>
    <w:p w:rsidR="00585092" w:rsidRDefault="00E4404D" w:rsidP="0006075A">
      <w:pPr>
        <w:spacing w:before="45"/>
        <w:rPr>
          <w:sz w:val="28"/>
          <w:szCs w:val="28"/>
          <w:u w:val="single" w:color="000000"/>
        </w:rPr>
      </w:pPr>
      <w:r>
        <w:rPr>
          <w:sz w:val="28"/>
          <w:szCs w:val="28"/>
          <w:u w:val="single" w:color="000000"/>
        </w:rPr>
        <w:t>Ex</w:t>
      </w:r>
      <w:r>
        <w:rPr>
          <w:spacing w:val="-1"/>
          <w:sz w:val="28"/>
          <w:szCs w:val="28"/>
          <w:u w:val="single" w:color="000000"/>
        </w:rPr>
        <w:t>p</w:t>
      </w:r>
      <w:r>
        <w:rPr>
          <w:sz w:val="28"/>
          <w:szCs w:val="28"/>
          <w:u w:val="single" w:color="000000"/>
        </w:rPr>
        <w:t>e</w:t>
      </w:r>
      <w:r>
        <w:rPr>
          <w:spacing w:val="1"/>
          <w:sz w:val="28"/>
          <w:szCs w:val="28"/>
          <w:u w:val="single" w:color="000000"/>
        </w:rPr>
        <w:t>r</w:t>
      </w:r>
      <w:r>
        <w:rPr>
          <w:sz w:val="28"/>
          <w:szCs w:val="28"/>
          <w:u w:val="single" w:color="000000"/>
        </w:rPr>
        <w:t>i</w:t>
      </w:r>
      <w:r>
        <w:rPr>
          <w:spacing w:val="-2"/>
          <w:sz w:val="28"/>
          <w:szCs w:val="28"/>
          <w:u w:val="single" w:color="000000"/>
        </w:rPr>
        <w:t>m</w:t>
      </w:r>
      <w:r>
        <w:rPr>
          <w:sz w:val="28"/>
          <w:szCs w:val="28"/>
          <w:u w:val="single" w:color="000000"/>
        </w:rPr>
        <w:t>ental</w:t>
      </w:r>
      <w:r>
        <w:rPr>
          <w:spacing w:val="-13"/>
          <w:sz w:val="28"/>
          <w:szCs w:val="28"/>
          <w:u w:val="single" w:color="000000"/>
        </w:rPr>
        <w:t xml:space="preserve"> </w:t>
      </w:r>
      <w:r>
        <w:rPr>
          <w:spacing w:val="-1"/>
          <w:sz w:val="28"/>
          <w:szCs w:val="28"/>
          <w:u w:val="single" w:color="000000"/>
        </w:rPr>
        <w:t>S</w:t>
      </w:r>
      <w:r>
        <w:rPr>
          <w:sz w:val="28"/>
          <w:szCs w:val="28"/>
          <w:u w:val="single" w:color="000000"/>
        </w:rPr>
        <w:t>etup</w:t>
      </w:r>
      <w:r>
        <w:rPr>
          <w:spacing w:val="-7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</w:p>
    <w:p w:rsidR="0006075A" w:rsidRDefault="00844B0B">
      <w:pPr>
        <w:spacing w:before="45"/>
        <w:ind w:left="220"/>
        <w:rPr>
          <w:sz w:val="28"/>
          <w:szCs w:val="28"/>
        </w:rPr>
      </w:pPr>
      <w:r w:rsidRPr="00844B0B">
        <w:pict>
          <v:group id="_x0000_s1770" style="position:absolute;left:0;text-align:left;margin-left:90.3pt;margin-top:172pt;width:121.7pt;height:106.2pt;z-index:-251695616;mso-position-horizontal-relative:page;mso-position-vertical-relative:page" coordorigin="1806,2397" coordsize="2434,1823">
            <v:shape id="_x0000_s1787" style="position:absolute;left:2669;top:3901;width:263;height:0" coordorigin="2669,3901" coordsize="263,0" path="m2669,3901r263,e" filled="f" strokeweight=".14822mm">
              <v:path arrowok="t"/>
            </v:shape>
            <v:shape id="_x0000_s1786" style="position:absolute;left:2932;top:3586;width:0;height:630" coordorigin="2932,3586" coordsize="0,630" path="m2932,3586r,630e" filled="f" strokeweight=".14853mm">
              <v:path arrowok="t"/>
            </v:shape>
            <v:shape id="_x0000_s1785" style="position:absolute;left:3037;top:3901;width:263;height:0" coordorigin="3037,3901" coordsize="263,0" path="m3037,3901r263,e" filled="f" strokeweight=".14822mm">
              <v:path arrowok="t"/>
            </v:shape>
            <v:shape id="_x0000_s1784" style="position:absolute;left:3037;top:3691;width:0;height:420" coordorigin="3037,3691" coordsize="0,420" path="m3037,3691r,420e" filled="f" strokeweight=".14853mm">
              <v:path arrowok="t"/>
            </v:shape>
            <v:shape id="_x0000_s1783" style="position:absolute;left:2827;top:3649;width:0;height:84" coordorigin="2827,3649" coordsize="0,84" path="m2827,3649r,84e" filled="f" strokeweight=".14853mm">
              <v:path arrowok="t"/>
            </v:shape>
            <v:shape id="_x0000_s1782" style="position:absolute;left:2784;top:3691;width:85;height:0" coordorigin="2784,3691" coordsize="85,0" path="m2784,3691r85,e" filled="f" strokeweight=".14822mm">
              <v:path arrowok="t"/>
            </v:shape>
            <v:shape id="_x0000_s1781" style="position:absolute;left:3100;top:3691;width:85;height:0" coordorigin="3100,3691" coordsize="85,0" path="m3100,3691r85,e" filled="f" strokeweight=".14822mm">
              <v:path arrowok="t"/>
            </v:shape>
            <v:shape id="_x0000_s1780" style="position:absolute;left:2694;top:3663;width:574;height:477" coordorigin="2694,3663" coordsize="574,477" path="m2694,4140r574,-477e" filled="f" strokeweight=".14836mm">
              <v:path arrowok="t"/>
            </v:shape>
            <v:shape id="_x0000_s1779" style="position:absolute;left:3195;top:3594;width:156;height:146" coordorigin="3195,3594" coordsize="156,146" path="m3351,3594r-156,37l3198,3632r18,10l3233,3654r15,14l3261,3684r11,18l3281,3721r6,20l3351,3594xe" fillcolor="black" stroked="f">
              <v:path arrowok="t"/>
            </v:shape>
            <v:shape id="_x0000_s1778" style="position:absolute;left:2681;top:2401;width:632;height:252" coordorigin="2681,2401" coordsize="632,252" path="m2681,2527r53,-126l2839,2653r106,-252l3050,2653r105,-252l3260,2653r53,-126e" filled="f" strokeweight=".14825mm">
              <v:path arrowok="t"/>
            </v:shape>
            <v:shape id="_x0000_s1777" style="position:absolute;left:1810;top:2603;width:859;height:1298" coordorigin="1810,2603" coordsize="859,1298" path="m2669,3901r-859,l1810,2603e" filled="f" strokeweight=".14844mm">
              <v:path arrowok="t"/>
            </v:shape>
            <v:shape id="_x0000_s1776" style="position:absolute;left:1810;top:2527;width:872;height:126" coordorigin="1810,2527" coordsize="872,126" path="m2681,2527r-871,l1810,2653e" filled="f" strokeweight=".14822mm">
              <v:path arrowok="t"/>
            </v:shape>
            <v:shape id="_x0000_s1775" style="position:absolute;left:3998;top:3140;width:237;height:236" coordorigin="3998,3140" coordsize="237,236" path="m3998,3140r119,236l4235,3140r-237,xe" filled="f" strokeweight=".14839mm">
              <v:path arrowok="t"/>
            </v:shape>
            <v:shape id="_x0000_s1774" style="position:absolute;left:3998;top:3376;width:237;height:0" coordorigin="3998,3376" coordsize="237,0" path="m4235,3376r-237,e" filled="f" strokeweight=".14822mm">
              <v:path arrowok="t"/>
            </v:shape>
            <v:shape id="_x0000_s1773" style="position:absolute;left:4117;top:2785;width:0;height:945" coordorigin="4117,2785" coordsize="0,945" path="m4117,2785r,946e" filled="f" strokeweight=".14853mm">
              <v:path arrowok="t"/>
            </v:shape>
            <v:shape id="_x0000_s1772" style="position:absolute;left:3313;top:2527;width:804;height:258" coordorigin="3313,2527" coordsize="804,258" path="m3313,2527r804,l4117,2785e" filled="f" strokeweight=".14825mm">
              <v:path arrowok="t"/>
            </v:shape>
            <v:shape id="_x0000_s1771" style="position:absolute;left:3300;top:3731;width:816;height:170" coordorigin="3300,3731" coordsize="816,170" path="m3300,3901r817,l4117,3731e" filled="f" strokeweight=".14822mm">
              <v:path arrowok="t"/>
            </v:shape>
            <w10:wrap anchorx="page" anchory="page"/>
          </v:group>
        </w:pict>
      </w:r>
    </w:p>
    <w:p w:rsidR="00585092" w:rsidRDefault="00585092">
      <w:pPr>
        <w:spacing w:before="5" w:line="140" w:lineRule="exact"/>
        <w:rPr>
          <w:sz w:val="14"/>
          <w:szCs w:val="14"/>
        </w:rPr>
      </w:pPr>
    </w:p>
    <w:p w:rsidR="00585092" w:rsidRDefault="00585092">
      <w:pPr>
        <w:spacing w:line="200" w:lineRule="exact"/>
        <w:sectPr w:rsidR="00585092" w:rsidSect="0006075A">
          <w:pgSz w:w="12240" w:h="15840"/>
          <w:pgMar w:top="1380" w:right="1220" w:bottom="280" w:left="1220" w:header="567" w:footer="113" w:gutter="0"/>
          <w:cols w:space="720"/>
          <w:docGrid w:linePitch="272"/>
        </w:sectPr>
      </w:pPr>
    </w:p>
    <w:p w:rsidR="00585092" w:rsidRDefault="00E4404D">
      <w:pPr>
        <w:spacing w:before="33"/>
        <w:ind w:left="1327" w:right="-54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+   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V</w:t>
      </w:r>
      <w:r>
        <w:rPr>
          <w:rFonts w:ascii="Arial" w:eastAsia="Arial" w:hAnsi="Arial" w:cs="Arial"/>
          <w:position w:val="-3"/>
          <w:sz w:val="13"/>
          <w:szCs w:val="13"/>
        </w:rPr>
        <w:t xml:space="preserve">R     </w:t>
      </w:r>
      <w:r>
        <w:rPr>
          <w:rFonts w:ascii="Arial" w:eastAsia="Arial" w:hAnsi="Arial" w:cs="Arial"/>
          <w:spacing w:val="23"/>
          <w:position w:val="-3"/>
          <w:sz w:val="13"/>
          <w:szCs w:val="13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-</w:t>
      </w:r>
    </w:p>
    <w:p w:rsidR="00585092" w:rsidRDefault="00E4404D">
      <w:pPr>
        <w:spacing w:before="58" w:line="220" w:lineRule="exact"/>
        <w:rPr>
          <w:rFonts w:ascii="Arial" w:eastAsia="Arial" w:hAnsi="Arial" w:cs="Arial"/>
          <w:sz w:val="21"/>
          <w:szCs w:val="21"/>
        </w:rPr>
        <w:sectPr w:rsidR="00585092">
          <w:type w:val="continuous"/>
          <w:pgSz w:w="12240" w:h="15840"/>
          <w:pgMar w:top="1340" w:right="1220" w:bottom="280" w:left="1220" w:header="720" w:footer="720" w:gutter="0"/>
          <w:cols w:num="2" w:space="720" w:equalWidth="0">
            <w:col w:w="2228" w:space="4491"/>
            <w:col w:w="3081"/>
          </w:cols>
        </w:sectPr>
      </w:pPr>
      <w:r>
        <w:br w:type="column"/>
      </w:r>
      <w:r>
        <w:rPr>
          <w:rFonts w:ascii="Arial" w:eastAsia="Arial" w:hAnsi="Arial" w:cs="Arial"/>
          <w:position w:val="-1"/>
          <w:sz w:val="21"/>
          <w:szCs w:val="21"/>
        </w:rPr>
        <w:t xml:space="preserve">+   </w:t>
      </w:r>
      <w:r>
        <w:rPr>
          <w:rFonts w:ascii="Arial" w:eastAsia="Arial" w:hAnsi="Arial" w:cs="Arial"/>
          <w:spacing w:val="1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 xml:space="preserve">Ch   </w:t>
      </w:r>
      <w:r>
        <w:rPr>
          <w:rFonts w:ascii="Arial" w:eastAsia="Arial" w:hAnsi="Arial" w:cs="Arial"/>
          <w:spacing w:val="1"/>
          <w:position w:val="-1"/>
          <w:sz w:val="21"/>
          <w:szCs w:val="21"/>
        </w:rPr>
        <w:t xml:space="preserve"> </w:t>
      </w:r>
      <w:r>
        <w:rPr>
          <w:rFonts w:ascii="Arial" w:eastAsia="Arial" w:hAnsi="Arial" w:cs="Arial"/>
          <w:position w:val="-1"/>
          <w:sz w:val="21"/>
          <w:szCs w:val="21"/>
        </w:rPr>
        <w:t>-</w:t>
      </w:r>
    </w:p>
    <w:p w:rsidR="00585092" w:rsidRDefault="00585092">
      <w:pPr>
        <w:spacing w:before="7" w:line="240" w:lineRule="exact"/>
        <w:rPr>
          <w:sz w:val="24"/>
          <w:szCs w:val="24"/>
        </w:rPr>
        <w:sectPr w:rsidR="00585092">
          <w:type w:val="continuous"/>
          <w:pgSz w:w="12240" w:h="15840"/>
          <w:pgMar w:top="1340" w:right="1220" w:bottom="280" w:left="1220" w:header="720" w:footer="720" w:gutter="0"/>
          <w:cols w:space="720"/>
        </w:sectPr>
      </w:pPr>
    </w:p>
    <w:p w:rsidR="00585092" w:rsidRDefault="00E4404D">
      <w:pPr>
        <w:spacing w:before="33"/>
        <w:ind w:left="166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1K</w:t>
      </w:r>
    </w:p>
    <w:p w:rsidR="00585092" w:rsidRDefault="00585092">
      <w:pPr>
        <w:spacing w:before="5" w:line="220" w:lineRule="exact"/>
        <w:rPr>
          <w:sz w:val="22"/>
          <w:szCs w:val="22"/>
        </w:rPr>
      </w:pPr>
    </w:p>
    <w:p w:rsidR="00585092" w:rsidRDefault="00E4404D">
      <w:pPr>
        <w:spacing w:line="240" w:lineRule="exact"/>
        <w:jc w:val="right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position w:val="1"/>
          <w:sz w:val="21"/>
          <w:szCs w:val="21"/>
        </w:rPr>
        <w:t>V</w:t>
      </w:r>
      <w:r>
        <w:rPr>
          <w:rFonts w:ascii="Arial" w:eastAsia="Arial" w:hAnsi="Arial" w:cs="Arial"/>
          <w:w w:val="105"/>
          <w:position w:val="-2"/>
          <w:sz w:val="13"/>
          <w:szCs w:val="13"/>
        </w:rPr>
        <w:t>d</w:t>
      </w:r>
    </w:p>
    <w:p w:rsidR="00585092" w:rsidRDefault="00E4404D">
      <w:pPr>
        <w:spacing w:line="220" w:lineRule="exact"/>
        <w:ind w:left="1635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position w:val="1"/>
          <w:sz w:val="21"/>
          <w:szCs w:val="21"/>
        </w:rPr>
        <w:t>V</w:t>
      </w:r>
      <w:r>
        <w:rPr>
          <w:rFonts w:ascii="Arial" w:eastAsia="Arial" w:hAnsi="Arial" w:cs="Arial"/>
          <w:w w:val="105"/>
          <w:position w:val="-2"/>
          <w:sz w:val="13"/>
          <w:szCs w:val="13"/>
        </w:rPr>
        <w:t>dc</w:t>
      </w:r>
    </w:p>
    <w:p w:rsidR="00585092" w:rsidRDefault="00E4404D">
      <w:pPr>
        <w:spacing w:line="200" w:lineRule="exact"/>
      </w:pPr>
      <w:r>
        <w:br w:type="column"/>
      </w:r>
    </w:p>
    <w:p w:rsidR="00585092" w:rsidRDefault="00585092">
      <w:pPr>
        <w:spacing w:before="1" w:line="280" w:lineRule="exact"/>
        <w:rPr>
          <w:sz w:val="28"/>
          <w:szCs w:val="28"/>
        </w:rPr>
      </w:pPr>
    </w:p>
    <w:p w:rsidR="00585092" w:rsidRDefault="00E4404D">
      <w:pPr>
        <w:ind w:right="-54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position w:val="3"/>
          <w:sz w:val="21"/>
          <w:szCs w:val="21"/>
        </w:rPr>
        <w:t>V</w:t>
      </w:r>
      <w:r>
        <w:rPr>
          <w:rFonts w:ascii="Arial" w:eastAsia="Arial" w:hAnsi="Arial" w:cs="Arial"/>
          <w:w w:val="105"/>
          <w:sz w:val="13"/>
          <w:szCs w:val="13"/>
        </w:rPr>
        <w:t>AC</w:t>
      </w:r>
    </w:p>
    <w:p w:rsidR="00585092" w:rsidRDefault="00E4404D">
      <w:pPr>
        <w:spacing w:before="6" w:line="180" w:lineRule="exact"/>
        <w:rPr>
          <w:sz w:val="18"/>
          <w:szCs w:val="18"/>
        </w:rPr>
      </w:pPr>
      <w:r>
        <w:br w:type="column"/>
      </w:r>
    </w:p>
    <w:p w:rsidR="00585092" w:rsidRDefault="00585092">
      <w:pPr>
        <w:spacing w:line="200" w:lineRule="exact"/>
      </w:pPr>
    </w:p>
    <w:p w:rsidR="00585092" w:rsidRDefault="00844B0B">
      <w:pPr>
        <w:spacing w:line="280" w:lineRule="exact"/>
        <w:ind w:left="18"/>
        <w:rPr>
          <w:rFonts w:ascii="Arial" w:eastAsia="Arial" w:hAnsi="Arial" w:cs="Arial"/>
          <w:sz w:val="21"/>
          <w:szCs w:val="21"/>
        </w:rPr>
      </w:pPr>
      <w:r w:rsidRPr="00844B0B">
        <w:pict>
          <v:group id="_x0000_s1757" style="position:absolute;left:0;text-align:left;margin-left:361.4pt;margin-top:-31.2pt;width:123.4pt;height:75.4pt;z-index:-251694592;mso-position-horizontal-relative:page" coordorigin="7228,-624" coordsize="2468,1508">
            <v:shape id="_x0000_s1769" style="position:absolute;left:8316;top:-620;width:237;height:236" coordorigin="8316,-620" coordsize="237,236" path="m8316,-383r237,-118l8316,-620r,237xe" filled="f" strokeweight=".14839mm">
              <v:path arrowok="t"/>
            </v:shape>
            <v:shape id="_x0000_s1768" style="position:absolute;left:8553;top:-620;width:0;height:236" coordorigin="8553,-620" coordsize="0,236" path="m8553,-620r,237e" filled="f" strokeweight=".14853mm">
              <v:path arrowok="t"/>
            </v:shape>
            <v:shape id="_x0000_s1767" style="position:absolute;left:7961;top:-501;width:947;height:0" coordorigin="7961,-501" coordsize="947,0" path="m7961,-501r948,e" filled="f" strokeweight=".14822mm">
              <v:path arrowok="t"/>
            </v:shape>
            <v:shape id="_x0000_s1766" style="position:absolute;left:7232;top:69;width:322;height:321" coordorigin="7232,69" coordsize="322,321" path="m7393,390r23,-1l7438,384r21,-8l7478,366r18,-13l7511,338r14,-16l7536,303r9,-20l7551,261r3,-23l7554,230r-2,-23l7548,185r-8,-21l7530,145r-13,-18l7502,111,7485,98,7466,87r-20,-9l7424,72r-22,-3l7393,69r-23,2l7348,75r-21,8l7308,93r-18,13l7274,121r-13,17l7249,157r-8,20l7235,198r-3,23l7232,230r2,23l7238,275r8,20l7256,315r13,17l7284,348r17,14l7320,373r20,9l7361,387r23,3l7393,390xe" filled="f" strokeweight=".14839mm">
              <v:path arrowok="t"/>
            </v:shape>
            <v:shape id="_x0000_s1765" style="position:absolute;left:7393;top:390;width:0;height:268" coordorigin="7393,390" coordsize="0,268" path="m7393,390r,268e" filled="f" strokeweight=".14853mm">
              <v:path arrowok="t"/>
            </v:shape>
            <v:shape id="_x0000_s1764" style="position:absolute;left:7393;top:-199;width:0;height:268" coordorigin="7393,-199" coordsize="0,268" path="m7393,69r,-268e" filled="f" strokeweight=".14853mm">
              <v:path arrowok="t"/>
            </v:shape>
            <v:shape id="_x0000_s1763" style="position:absolute;left:7263;top:158;width:258;height:144" coordorigin="7263,158" coordsize="258,144" path="m7522,230r-1,21l7513,270r-13,16l7483,297r-18,5l7443,301r-19,-8l7408,280r-11,-17l7393,245r-1,-5l7392,235r1,-5l7392,208r-8,-19l7371,173r-18,-11l7336,158r-21,1l7295,166r-15,13l7269,197r-5,18l7263,220r,5l7264,230e" filled="f" strokeweight=".14831mm">
              <v:path arrowok="t"/>
            </v:shape>
            <v:shape id="_x0000_s1762" style="position:absolute;left:7393;top:-501;width:568;height:303" coordorigin="7393,-501" coordsize="568,303" path="m7393,-199r,-302l7961,-501e" filled="f" strokeweight=".14828mm">
              <v:path arrowok="t"/>
            </v:shape>
            <v:shape id="_x0000_s1761" style="position:absolute;left:9439;top:-161;width:253;height:630" coordorigin="9439,-161" coordsize="253,630" path="m9565,-161r127,52l9439,-3r253,105l9439,207r253,105l9439,417r126,52e" filled="f" strokeweight=".1485mm">
              <v:path arrowok="t"/>
            </v:shape>
            <v:shape id="_x0000_s1760" style="position:absolute;left:8909;top:-501;width:656;height:340" coordorigin="8909,-501" coordsize="656,340" path="m8909,-501r656,l9565,-161e" filled="f" strokeweight=".14828mm">
              <v:path arrowok="t"/>
            </v:shape>
            <v:shape id="_x0000_s1759" style="position:absolute;left:7393;top:469;width:2172;height:411" coordorigin="7393,469" coordsize="2172,411" path="m9565,469r,411l7393,880e" filled="f" strokeweight=".14822mm">
              <v:path arrowok="t"/>
            </v:shape>
            <v:shape id="_x0000_s1758" style="position:absolute;left:7393;top:646;width:25;height:235" coordorigin="7393,646" coordsize="25,235" path="m7393,646r,234l7418,880e" filled="f" strokeweight=".14853mm">
              <v:path arrowok="t"/>
            </v:shape>
            <w10:wrap anchorx="page"/>
          </v:group>
        </w:pict>
      </w:r>
      <w:r w:rsidRPr="00844B0B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6" type="#_x0000_t202" style="position:absolute;left:0;text-align:left;margin-left:485.5pt;margin-top:-16.1pt;width:12.55pt;height:48.4pt;z-index:-251693568;mso-position-horizontal-relative:page" filled="f" stroked="f">
            <v:textbox style="layout-flow:vertical;mso-next-textbox:#_x0000_s1756" inset="0,0,0,0">
              <w:txbxContent>
                <w:p w:rsidR="00510FA7" w:rsidRDefault="00510FA7">
                  <w:pPr>
                    <w:spacing w:line="220" w:lineRule="exact"/>
                    <w:ind w:left="20" w:right="-32"/>
                    <w:rPr>
                      <w:rFonts w:ascii="Arial" w:eastAsia="Arial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 xml:space="preserve">-   </w:t>
                  </w:r>
                  <w:r>
                    <w:rPr>
                      <w:rFonts w:ascii="Arial" w:eastAsia="Arial" w:hAnsi="Arial" w:cs="Arial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 xml:space="preserve">Ch   </w:t>
                  </w:r>
                  <w:r>
                    <w:rPr>
                      <w:rFonts w:ascii="Arial" w:eastAsia="Arial" w:hAnsi="Arial" w:cs="Arial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1"/>
                      <w:szCs w:val="21"/>
                    </w:rPr>
                    <w:t>+</w:t>
                  </w:r>
                </w:p>
              </w:txbxContent>
            </v:textbox>
            <w10:wrap anchorx="page"/>
          </v:shape>
        </w:pict>
      </w:r>
      <w:r w:rsidR="00E4404D">
        <w:rPr>
          <w:rFonts w:ascii="Arial" w:eastAsia="Arial" w:hAnsi="Arial" w:cs="Arial"/>
          <w:position w:val="3"/>
          <w:sz w:val="21"/>
          <w:szCs w:val="21"/>
        </w:rPr>
        <w:t>10 V</w:t>
      </w:r>
      <w:r w:rsidR="00E4404D">
        <w:rPr>
          <w:rFonts w:ascii="Arial" w:eastAsia="Arial" w:hAnsi="Arial" w:cs="Arial"/>
          <w:sz w:val="13"/>
          <w:szCs w:val="13"/>
        </w:rPr>
        <w:t xml:space="preserve">p-p                      </w:t>
      </w:r>
      <w:r w:rsidR="00E4404D">
        <w:rPr>
          <w:rFonts w:ascii="Arial" w:eastAsia="Arial" w:hAnsi="Arial" w:cs="Arial"/>
          <w:spacing w:val="25"/>
          <w:sz w:val="13"/>
          <w:szCs w:val="13"/>
        </w:rPr>
        <w:t xml:space="preserve"> </w:t>
      </w:r>
      <w:r w:rsidR="00E4404D">
        <w:rPr>
          <w:rFonts w:ascii="Arial" w:eastAsia="Arial" w:hAnsi="Arial" w:cs="Arial"/>
          <w:position w:val="-2"/>
          <w:sz w:val="21"/>
          <w:szCs w:val="21"/>
        </w:rPr>
        <w:t>1K</w:t>
      </w:r>
    </w:p>
    <w:p w:rsidR="00585092" w:rsidRDefault="00E4404D">
      <w:pPr>
        <w:spacing w:line="200" w:lineRule="exact"/>
        <w:rPr>
          <w:rFonts w:ascii="Arial" w:eastAsia="Arial" w:hAnsi="Arial" w:cs="Arial"/>
          <w:sz w:val="21"/>
          <w:szCs w:val="21"/>
        </w:rPr>
        <w:sectPr w:rsidR="00585092">
          <w:type w:val="continuous"/>
          <w:pgSz w:w="12240" w:h="15840"/>
          <w:pgMar w:top="1340" w:right="1220" w:bottom="280" w:left="1220" w:header="720" w:footer="720" w:gutter="0"/>
          <w:cols w:num="3" w:space="720" w:equalWidth="0">
            <w:col w:w="2720" w:space="2897"/>
            <w:col w:w="331" w:space="447"/>
            <w:col w:w="3405"/>
          </w:cols>
        </w:sectPr>
      </w:pPr>
      <w:r>
        <w:rPr>
          <w:rFonts w:ascii="Arial" w:eastAsia="Arial" w:hAnsi="Arial" w:cs="Arial"/>
          <w:sz w:val="21"/>
          <w:szCs w:val="21"/>
        </w:rPr>
        <w:t>100 Hz</w:t>
      </w:r>
    </w:p>
    <w:p w:rsidR="00585092" w:rsidRDefault="00585092">
      <w:pPr>
        <w:spacing w:before="2" w:line="160" w:lineRule="exact"/>
        <w:rPr>
          <w:sz w:val="17"/>
          <w:szCs w:val="17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before="16"/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1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6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Obtai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                         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7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tai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</w:p>
    <w:p w:rsidR="00585092" w:rsidRDefault="00E4404D">
      <w:pPr>
        <w:ind w:lef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ward 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tics.                                                      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eristi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s Fr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Oscill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585092">
      <w:pPr>
        <w:spacing w:before="6" w:line="140" w:lineRule="exact"/>
        <w:rPr>
          <w:sz w:val="15"/>
          <w:szCs w:val="15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ind w:left="220"/>
        <w:rPr>
          <w:sz w:val="28"/>
          <w:szCs w:val="28"/>
        </w:rPr>
      </w:pPr>
      <w:r>
        <w:rPr>
          <w:spacing w:val="1"/>
          <w:sz w:val="28"/>
          <w:szCs w:val="28"/>
          <w:u w:val="single" w:color="000000"/>
        </w:rPr>
        <w:t>P</w:t>
      </w:r>
      <w:r>
        <w:rPr>
          <w:spacing w:val="-2"/>
          <w:sz w:val="28"/>
          <w:szCs w:val="28"/>
          <w:u w:val="single" w:color="000000"/>
        </w:rPr>
        <w:t>r</w:t>
      </w:r>
      <w:r>
        <w:rPr>
          <w:spacing w:val="1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c</w:t>
      </w:r>
      <w:r>
        <w:rPr>
          <w:spacing w:val="1"/>
          <w:sz w:val="28"/>
          <w:szCs w:val="28"/>
          <w:u w:val="single" w:color="000000"/>
        </w:rPr>
        <w:t>e</w:t>
      </w:r>
      <w:r>
        <w:rPr>
          <w:spacing w:val="-3"/>
          <w:sz w:val="28"/>
          <w:szCs w:val="28"/>
          <w:u w:val="single" w:color="000000"/>
        </w:rPr>
        <w:t>d</w:t>
      </w:r>
      <w:r>
        <w:rPr>
          <w:sz w:val="28"/>
          <w:szCs w:val="28"/>
          <w:u w:val="single" w:color="000000"/>
        </w:rPr>
        <w:t>u</w:t>
      </w:r>
      <w:r>
        <w:rPr>
          <w:spacing w:val="1"/>
          <w:sz w:val="28"/>
          <w:szCs w:val="28"/>
          <w:u w:val="single" w:color="000000"/>
        </w:rPr>
        <w:t>r</w:t>
      </w:r>
      <w:r>
        <w:rPr>
          <w:sz w:val="28"/>
          <w:szCs w:val="28"/>
          <w:u w:val="single" w:color="000000"/>
        </w:rPr>
        <w:t>e</w:t>
      </w:r>
      <w:r>
        <w:rPr>
          <w:spacing w:val="24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</w:p>
    <w:p w:rsidR="00585092" w:rsidRDefault="00585092">
      <w:pPr>
        <w:spacing w:before="19" w:line="220" w:lineRule="exact"/>
        <w:rPr>
          <w:sz w:val="22"/>
          <w:szCs w:val="22"/>
        </w:rPr>
      </w:pPr>
    </w:p>
    <w:p w:rsidR="00585092" w:rsidRDefault="00E4404D">
      <w:pPr>
        <w:spacing w:before="16"/>
        <w:ind w:left="9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easu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tance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rately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41"/>
        <w:ind w:left="9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struct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it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 sh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 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 xml:space="preserve">re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>6.</w:t>
      </w:r>
    </w:p>
    <w:p w:rsidR="00585092" w:rsidRDefault="00E4404D">
      <w:pPr>
        <w:spacing w:before="41" w:line="266" w:lineRule="auto"/>
        <w:ind w:left="1300" w:right="213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V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spacing w:val="1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spacing w:val="1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R</w:t>
      </w:r>
      <w:r>
        <w:rPr>
          <w:rFonts w:ascii="Calibri" w:eastAsia="Calibri" w:hAnsi="Calibri" w:cs="Calibri"/>
          <w:spacing w:val="19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ve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ata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data tab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e. 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tain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ax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2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spacing w:val="14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increasi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18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2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lt.</w:t>
      </w:r>
    </w:p>
    <w:p w:rsidR="00585092" w:rsidRDefault="00E4404D">
      <w:pPr>
        <w:spacing w:before="2"/>
        <w:ind w:left="9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Calc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late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la,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spacing w:val="-3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R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R.</w:t>
      </w:r>
    </w:p>
    <w:p w:rsidR="00585092" w:rsidRDefault="00E4404D">
      <w:pPr>
        <w:spacing w:before="32"/>
        <w:ind w:left="9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struct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it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 sh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 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 xml:space="preserve">re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>7.</w:t>
      </w:r>
    </w:p>
    <w:p w:rsidR="00585092" w:rsidRDefault="00E4404D">
      <w:pPr>
        <w:spacing w:before="41" w:line="274" w:lineRule="auto"/>
        <w:ind w:left="1300" w:right="349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cil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in </w:t>
      </w:r>
      <w:r>
        <w:rPr>
          <w:rFonts w:ascii="Calibri" w:eastAsia="Calibri" w:hAnsi="Calibri" w:cs="Calibri"/>
          <w:spacing w:val="2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-Y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e. 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enti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ze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scil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lay.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 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t.</w:t>
      </w:r>
    </w:p>
    <w:p w:rsidR="00585092" w:rsidRDefault="00E4404D">
      <w:pPr>
        <w:spacing w:before="4"/>
        <w:ind w:left="9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Repeat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6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creasi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ency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KH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585092">
      <w:pPr>
        <w:spacing w:before="7" w:line="220" w:lineRule="exact"/>
        <w:rPr>
          <w:sz w:val="22"/>
          <w:szCs w:val="22"/>
        </w:rPr>
      </w:pPr>
    </w:p>
    <w:p w:rsidR="00585092" w:rsidRDefault="00E4404D">
      <w:pPr>
        <w:ind w:left="22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Da</w:t>
      </w:r>
      <w:r>
        <w:rPr>
          <w:spacing w:val="-1"/>
          <w:sz w:val="28"/>
          <w:szCs w:val="28"/>
          <w:u w:val="single" w:color="000000"/>
        </w:rPr>
        <w:t>t</w:t>
      </w:r>
      <w:r>
        <w:rPr>
          <w:sz w:val="28"/>
          <w:szCs w:val="28"/>
          <w:u w:val="single" w:color="000000"/>
        </w:rPr>
        <w:t>a</w:t>
      </w:r>
      <w:r>
        <w:rPr>
          <w:spacing w:val="-1"/>
          <w:sz w:val="28"/>
          <w:szCs w:val="28"/>
          <w:u w:val="single" w:color="000000"/>
        </w:rPr>
        <w:t xml:space="preserve"> T</w:t>
      </w:r>
      <w:r>
        <w:rPr>
          <w:sz w:val="28"/>
          <w:szCs w:val="28"/>
          <w:u w:val="single" w:color="000000"/>
        </w:rPr>
        <w:t>able</w:t>
      </w:r>
      <w:r>
        <w:rPr>
          <w:spacing w:val="11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</w:p>
    <w:p w:rsidR="00585092" w:rsidRDefault="00585092">
      <w:pPr>
        <w:spacing w:before="13" w:line="240" w:lineRule="exact"/>
        <w:rPr>
          <w:sz w:val="24"/>
          <w:szCs w:val="24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96"/>
        <w:gridCol w:w="2393"/>
        <w:gridCol w:w="2396"/>
        <w:gridCol w:w="2393"/>
      </w:tblGrid>
      <w:tr w:rsidR="00585092">
        <w:trPr>
          <w:trHeight w:hRule="exact" w:val="353"/>
        </w:trPr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340" w:lineRule="exact"/>
              <w:ind w:left="693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8"/>
                <w:szCs w:val="28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-3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position w:val="-3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pacing w:val="23"/>
                <w:position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8"/>
                <w:szCs w:val="28"/>
              </w:rPr>
              <w:t>(</w:t>
            </w:r>
            <w:r>
              <w:rPr>
                <w:rFonts w:ascii="Calibri" w:eastAsia="Calibri" w:hAnsi="Calibri" w:cs="Calibri"/>
                <w:position w:val="1"/>
                <w:sz w:val="28"/>
                <w:szCs w:val="28"/>
              </w:rPr>
              <w:t>v</w:t>
            </w:r>
            <w:r>
              <w:rPr>
                <w:rFonts w:ascii="Calibri" w:eastAsia="Calibri" w:hAnsi="Calibri" w:cs="Calibri"/>
                <w:spacing w:val="1"/>
                <w:position w:val="1"/>
                <w:sz w:val="28"/>
                <w:szCs w:val="28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8"/>
                <w:szCs w:val="28"/>
              </w:rPr>
              <w:t>lt)</w:t>
            </w:r>
          </w:p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340" w:lineRule="exact"/>
              <w:ind w:left="741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8"/>
                <w:szCs w:val="28"/>
              </w:rPr>
              <w:t>V</w:t>
            </w:r>
            <w:r>
              <w:rPr>
                <w:rFonts w:ascii="Calibri" w:eastAsia="Calibri" w:hAnsi="Calibri" w:cs="Calibri"/>
                <w:position w:val="-3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position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8"/>
                <w:szCs w:val="28"/>
              </w:rPr>
              <w:t>(</w:t>
            </w:r>
            <w:r>
              <w:rPr>
                <w:rFonts w:ascii="Calibri" w:eastAsia="Calibri" w:hAnsi="Calibri" w:cs="Calibri"/>
                <w:position w:val="1"/>
                <w:sz w:val="28"/>
                <w:szCs w:val="28"/>
              </w:rPr>
              <w:t>v</w:t>
            </w:r>
            <w:r>
              <w:rPr>
                <w:rFonts w:ascii="Calibri" w:eastAsia="Calibri" w:hAnsi="Calibri" w:cs="Calibri"/>
                <w:spacing w:val="1"/>
                <w:position w:val="1"/>
                <w:sz w:val="28"/>
                <w:szCs w:val="28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8"/>
                <w:szCs w:val="28"/>
              </w:rPr>
              <w:t>lt)</w:t>
            </w:r>
          </w:p>
        </w:tc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340" w:lineRule="exact"/>
              <w:ind w:left="729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8"/>
                <w:szCs w:val="28"/>
              </w:rPr>
              <w:t>V</w:t>
            </w:r>
            <w:r>
              <w:rPr>
                <w:rFonts w:ascii="Calibri" w:eastAsia="Calibri" w:hAnsi="Calibri" w:cs="Calibri"/>
                <w:position w:val="-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3"/>
                <w:position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8"/>
                <w:szCs w:val="28"/>
              </w:rPr>
              <w:t>(</w:t>
            </w:r>
            <w:r>
              <w:rPr>
                <w:rFonts w:ascii="Calibri" w:eastAsia="Calibri" w:hAnsi="Calibri" w:cs="Calibri"/>
                <w:position w:val="1"/>
                <w:sz w:val="28"/>
                <w:szCs w:val="28"/>
              </w:rPr>
              <w:t>v</w:t>
            </w:r>
            <w:r>
              <w:rPr>
                <w:rFonts w:ascii="Calibri" w:eastAsia="Calibri" w:hAnsi="Calibri" w:cs="Calibri"/>
                <w:spacing w:val="1"/>
                <w:position w:val="1"/>
                <w:sz w:val="28"/>
                <w:szCs w:val="28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8"/>
                <w:szCs w:val="28"/>
              </w:rPr>
              <w:t>lt)</w:t>
            </w:r>
          </w:p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340" w:lineRule="exact"/>
              <w:ind w:left="352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8"/>
                <w:szCs w:val="28"/>
              </w:rPr>
              <w:t>I</w:t>
            </w:r>
            <w:r>
              <w:rPr>
                <w:rFonts w:ascii="Calibri" w:eastAsia="Calibri" w:hAnsi="Calibri" w:cs="Calibri"/>
                <w:position w:val="-3"/>
                <w:sz w:val="18"/>
                <w:szCs w:val="18"/>
              </w:rPr>
              <w:t>d</w:t>
            </w:r>
            <w:r>
              <w:rPr>
                <w:rFonts w:ascii="Calibri" w:eastAsia="Calibri" w:hAnsi="Calibri" w:cs="Calibri"/>
                <w:spacing w:val="-1"/>
                <w:position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8"/>
                <w:szCs w:val="28"/>
              </w:rPr>
              <w:t>=</w:t>
            </w:r>
            <w:r>
              <w:rPr>
                <w:rFonts w:ascii="Calibri" w:eastAsia="Calibri" w:hAnsi="Calibri" w:cs="Calibri"/>
                <w:spacing w:val="-2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8"/>
                <w:szCs w:val="28"/>
              </w:rPr>
              <w:t>V</w:t>
            </w:r>
            <w:r>
              <w:rPr>
                <w:rFonts w:ascii="Calibri" w:eastAsia="Calibri" w:hAnsi="Calibri" w:cs="Calibri"/>
                <w:position w:val="-3"/>
                <w:sz w:val="18"/>
                <w:szCs w:val="18"/>
              </w:rPr>
              <w:t>R</w:t>
            </w:r>
            <w:r>
              <w:rPr>
                <w:rFonts w:ascii="Calibri" w:eastAsia="Calibri" w:hAnsi="Calibri" w:cs="Calibri"/>
                <w:spacing w:val="25"/>
                <w:position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8"/>
                <w:szCs w:val="28"/>
              </w:rPr>
              <w:t>/</w:t>
            </w:r>
            <w:r>
              <w:rPr>
                <w:rFonts w:ascii="Calibri" w:eastAsia="Calibri" w:hAnsi="Calibri" w:cs="Calibri"/>
                <w:spacing w:val="-1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8"/>
                <w:szCs w:val="28"/>
              </w:rPr>
              <w:t xml:space="preserve">R </w:t>
            </w:r>
            <w:r>
              <w:rPr>
                <w:rFonts w:ascii="Calibri" w:eastAsia="Calibri" w:hAnsi="Calibri" w:cs="Calibri"/>
                <w:spacing w:val="-1"/>
                <w:position w:val="1"/>
                <w:sz w:val="28"/>
                <w:szCs w:val="28"/>
              </w:rPr>
              <w:t>(</w:t>
            </w:r>
            <w:proofErr w:type="spellStart"/>
            <w:r>
              <w:rPr>
                <w:rFonts w:ascii="Calibri" w:eastAsia="Calibri" w:hAnsi="Calibri" w:cs="Calibri"/>
                <w:spacing w:val="-1"/>
                <w:position w:val="1"/>
                <w:sz w:val="28"/>
                <w:szCs w:val="28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8"/>
                <w:szCs w:val="28"/>
              </w:rPr>
              <w:t>A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8"/>
                <w:szCs w:val="28"/>
              </w:rPr>
              <w:t>)</w:t>
            </w:r>
          </w:p>
        </w:tc>
      </w:tr>
      <w:tr w:rsidR="00585092">
        <w:trPr>
          <w:trHeight w:hRule="exact" w:val="331"/>
        </w:trPr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334"/>
        </w:trPr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331"/>
        </w:trPr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331"/>
        </w:trPr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331"/>
        </w:trPr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334"/>
        </w:trPr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331"/>
        </w:trPr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331"/>
        </w:trPr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334"/>
        </w:trPr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331"/>
        </w:trPr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2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</w:tbl>
    <w:p w:rsidR="00585092" w:rsidRDefault="00585092">
      <w:pPr>
        <w:sectPr w:rsidR="00585092" w:rsidSect="006B577C">
          <w:type w:val="continuous"/>
          <w:pgSz w:w="12240" w:h="15840"/>
          <w:pgMar w:top="1340" w:right="1220" w:bottom="280" w:left="1220" w:header="907" w:footer="794" w:gutter="0"/>
          <w:cols w:space="720"/>
          <w:docGrid w:linePitch="272"/>
        </w:sectPr>
      </w:pPr>
    </w:p>
    <w:p w:rsidR="00585092" w:rsidRDefault="00E4404D">
      <w:pPr>
        <w:spacing w:before="45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R</w:t>
      </w:r>
      <w:r>
        <w:rPr>
          <w:spacing w:val="1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p</w:t>
      </w:r>
      <w:r>
        <w:rPr>
          <w:spacing w:val="-2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rt</w:t>
      </w:r>
      <w:r>
        <w:rPr>
          <w:spacing w:val="6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</w:p>
    <w:p w:rsidR="00585092" w:rsidRDefault="00585092">
      <w:pPr>
        <w:spacing w:before="20" w:line="220" w:lineRule="exact"/>
        <w:rPr>
          <w:sz w:val="22"/>
          <w:szCs w:val="22"/>
        </w:rPr>
      </w:pPr>
    </w:p>
    <w:p w:rsidR="00585092" w:rsidRDefault="00E4404D">
      <w:pPr>
        <w:spacing w:before="16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raw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I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 cha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tain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ent.</w:t>
      </w:r>
    </w:p>
    <w:p w:rsidR="00585092" w:rsidRDefault="00E4404D">
      <w:pPr>
        <w:spacing w:before="41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Calc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late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tatic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tance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:rsidR="00416A27" w:rsidRDefault="00E4404D">
      <w:pPr>
        <w:spacing w:before="35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4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d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18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lt.</w:t>
      </w: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rPr>
          <w:rFonts w:ascii="Calibri" w:eastAsia="Calibri" w:hAnsi="Calibri" w:cs="Calibri"/>
          <w:sz w:val="22"/>
          <w:szCs w:val="22"/>
        </w:rPr>
      </w:pPr>
    </w:p>
    <w:p w:rsidR="00416A27" w:rsidRDefault="00416A27" w:rsidP="00B53DFF">
      <w:pPr>
        <w:jc w:val="righ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:rsidR="00585092" w:rsidRDefault="00585092">
      <w:pPr>
        <w:spacing w:before="35"/>
        <w:ind w:left="820"/>
        <w:rPr>
          <w:rFonts w:ascii="Calibri" w:eastAsia="Calibri" w:hAnsi="Calibri" w:cs="Calibri"/>
          <w:sz w:val="22"/>
          <w:szCs w:val="22"/>
        </w:rPr>
        <w:sectPr w:rsidR="00585092" w:rsidSect="0006075A">
          <w:pgSz w:w="12240" w:h="15840"/>
          <w:pgMar w:top="1380" w:right="1720" w:bottom="280" w:left="1340" w:header="680" w:footer="624" w:gutter="0"/>
          <w:cols w:space="720"/>
          <w:docGrid w:linePitch="272"/>
        </w:sectPr>
      </w:pPr>
    </w:p>
    <w:p w:rsidR="00585092" w:rsidRDefault="00585092">
      <w:pPr>
        <w:spacing w:line="200" w:lineRule="exact"/>
      </w:pPr>
    </w:p>
    <w:p w:rsidR="00585092" w:rsidRDefault="00585092">
      <w:pPr>
        <w:spacing w:before="3" w:line="200" w:lineRule="exact"/>
      </w:pPr>
    </w:p>
    <w:p w:rsidR="00585092" w:rsidRDefault="00E4404D">
      <w:pPr>
        <w:spacing w:before="9"/>
        <w:ind w:left="100"/>
        <w:rPr>
          <w:sz w:val="28"/>
          <w:szCs w:val="28"/>
        </w:rPr>
      </w:pPr>
      <w:r>
        <w:rPr>
          <w:sz w:val="28"/>
          <w:szCs w:val="28"/>
        </w:rPr>
        <w:t>Ex</w:t>
      </w:r>
      <w:r>
        <w:rPr>
          <w:spacing w:val="-1"/>
          <w:sz w:val="28"/>
          <w:szCs w:val="28"/>
        </w:rPr>
        <w:t>p</w:t>
      </w:r>
      <w:r>
        <w:rPr>
          <w:sz w:val="28"/>
          <w:szCs w:val="28"/>
        </w:rPr>
        <w:t>e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>m</w:t>
      </w:r>
      <w:r>
        <w:rPr>
          <w:sz w:val="28"/>
          <w:szCs w:val="28"/>
        </w:rPr>
        <w:t>ent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: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02</w:t>
      </w:r>
    </w:p>
    <w:p w:rsidR="00585092" w:rsidRDefault="00585092">
      <w:pPr>
        <w:spacing w:before="4" w:line="240" w:lineRule="exact"/>
        <w:rPr>
          <w:sz w:val="24"/>
          <w:szCs w:val="24"/>
        </w:rPr>
      </w:pPr>
    </w:p>
    <w:p w:rsidR="00585092" w:rsidRDefault="00E4404D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sz w:val="28"/>
          <w:szCs w:val="28"/>
        </w:rPr>
        <w:t>Name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f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e</w:t>
      </w:r>
      <w:r>
        <w:rPr>
          <w:spacing w:val="5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Ex</w:t>
      </w:r>
      <w:r>
        <w:rPr>
          <w:spacing w:val="-1"/>
          <w:w w:val="99"/>
          <w:sz w:val="28"/>
          <w:szCs w:val="28"/>
        </w:rPr>
        <w:t>p</w:t>
      </w:r>
      <w:r>
        <w:rPr>
          <w:spacing w:val="-2"/>
          <w:w w:val="99"/>
          <w:sz w:val="28"/>
          <w:szCs w:val="28"/>
        </w:rPr>
        <w:t>e</w:t>
      </w:r>
      <w:r>
        <w:rPr>
          <w:w w:val="99"/>
          <w:sz w:val="28"/>
          <w:szCs w:val="28"/>
        </w:rPr>
        <w:t>ri</w:t>
      </w:r>
      <w:r>
        <w:rPr>
          <w:spacing w:val="-1"/>
          <w:w w:val="99"/>
          <w:sz w:val="28"/>
          <w:szCs w:val="28"/>
        </w:rPr>
        <w:t>m</w:t>
      </w:r>
      <w:r>
        <w:rPr>
          <w:w w:val="99"/>
          <w:sz w:val="28"/>
          <w:szCs w:val="28"/>
        </w:rPr>
        <w:t>en</w:t>
      </w:r>
      <w:r>
        <w:rPr>
          <w:spacing w:val="1"/>
          <w:w w:val="99"/>
          <w:sz w:val="28"/>
          <w:szCs w:val="28"/>
        </w:rPr>
        <w:t>t</w:t>
      </w:r>
      <w:r>
        <w:rPr>
          <w:w w:val="99"/>
          <w:sz w:val="28"/>
          <w:szCs w:val="28"/>
        </w:rPr>
        <w:t>:</w:t>
      </w:r>
      <w:r>
        <w:rPr>
          <w:spacing w:val="-14"/>
          <w:w w:val="99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tifier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585092">
      <w:pPr>
        <w:spacing w:before="4" w:line="240" w:lineRule="exact"/>
        <w:rPr>
          <w:sz w:val="24"/>
          <w:szCs w:val="24"/>
        </w:rPr>
      </w:pPr>
    </w:p>
    <w:p w:rsidR="00585092" w:rsidRDefault="00E4404D">
      <w:pPr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Ob</w:t>
      </w:r>
      <w:r>
        <w:rPr>
          <w:spacing w:val="1"/>
          <w:sz w:val="28"/>
          <w:szCs w:val="28"/>
          <w:u w:val="single" w:color="000000"/>
        </w:rPr>
        <w:t>j</w:t>
      </w:r>
      <w:r>
        <w:rPr>
          <w:spacing w:val="-2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cti</w:t>
      </w:r>
      <w:r>
        <w:rPr>
          <w:spacing w:val="-2"/>
          <w:sz w:val="28"/>
          <w:szCs w:val="28"/>
          <w:u w:val="single" w:color="000000"/>
        </w:rPr>
        <w:t>v</w:t>
      </w:r>
      <w:r>
        <w:rPr>
          <w:sz w:val="28"/>
          <w:szCs w:val="28"/>
          <w:u w:val="single" w:color="000000"/>
        </w:rPr>
        <w:t>e:</w:t>
      </w:r>
    </w:p>
    <w:p w:rsidR="00585092" w:rsidRDefault="00585092">
      <w:pPr>
        <w:spacing w:before="4" w:line="240" w:lineRule="exact"/>
        <w:rPr>
          <w:sz w:val="24"/>
          <w:szCs w:val="24"/>
        </w:rPr>
      </w:pPr>
    </w:p>
    <w:p w:rsidR="00585092" w:rsidRDefault="00E4404D">
      <w:pPr>
        <w:spacing w:before="16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ferent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diode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ctifier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ts.</w:t>
      </w:r>
    </w:p>
    <w:p w:rsidR="00585092" w:rsidRDefault="00585092">
      <w:pPr>
        <w:spacing w:before="7" w:line="220" w:lineRule="exact"/>
        <w:rPr>
          <w:sz w:val="22"/>
          <w:szCs w:val="22"/>
        </w:rPr>
      </w:pPr>
    </w:p>
    <w:p w:rsidR="00585092" w:rsidRDefault="00E4404D">
      <w:pPr>
        <w:ind w:left="100"/>
        <w:rPr>
          <w:sz w:val="28"/>
          <w:szCs w:val="28"/>
        </w:rPr>
      </w:pPr>
      <w:r>
        <w:rPr>
          <w:spacing w:val="-1"/>
          <w:w w:val="112"/>
          <w:sz w:val="28"/>
          <w:szCs w:val="28"/>
          <w:u w:val="single" w:color="000000"/>
        </w:rPr>
        <w:t>T</w:t>
      </w:r>
      <w:r>
        <w:rPr>
          <w:w w:val="103"/>
          <w:sz w:val="28"/>
          <w:szCs w:val="28"/>
          <w:u w:val="single" w:color="000000"/>
        </w:rPr>
        <w:t>heo</w:t>
      </w:r>
      <w:r>
        <w:rPr>
          <w:spacing w:val="1"/>
          <w:w w:val="103"/>
          <w:sz w:val="28"/>
          <w:szCs w:val="28"/>
          <w:u w:val="single" w:color="000000"/>
        </w:rPr>
        <w:t>r</w:t>
      </w:r>
      <w:r>
        <w:rPr>
          <w:spacing w:val="-2"/>
          <w:w w:val="83"/>
          <w:sz w:val="28"/>
          <w:szCs w:val="28"/>
          <w:u w:val="single" w:color="000000"/>
        </w:rPr>
        <w:t>y</w:t>
      </w:r>
      <w:r>
        <w:rPr>
          <w:w w:val="88"/>
          <w:sz w:val="28"/>
          <w:szCs w:val="28"/>
          <w:u w:val="single" w:color="000000"/>
        </w:rPr>
        <w:t>:</w:t>
      </w:r>
    </w:p>
    <w:p w:rsidR="00585092" w:rsidRDefault="00585092">
      <w:pPr>
        <w:spacing w:before="19" w:line="220" w:lineRule="exact"/>
        <w:rPr>
          <w:sz w:val="22"/>
          <w:szCs w:val="22"/>
        </w:rPr>
      </w:pPr>
    </w:p>
    <w:p w:rsidR="00585092" w:rsidRDefault="00E4404D">
      <w:pPr>
        <w:spacing w:before="16" w:line="276" w:lineRule="auto"/>
        <w:ind w:left="100" w:right="7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nv</w:t>
      </w:r>
      <w:r>
        <w:rPr>
          <w:rFonts w:ascii="Calibri" w:eastAsia="Calibri" w:hAnsi="Calibri" w:cs="Calibri"/>
          <w:sz w:val="22"/>
          <w:szCs w:val="22"/>
        </w:rPr>
        <w:t>erts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>al.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ro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tic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we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 that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lo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when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the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ward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ias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ly.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rse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ias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en. So,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when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altern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>al)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lied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ss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lo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alf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(p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siti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alf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epen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entat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it)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its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rw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rd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ias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alf c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f. 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C 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>al.</w:t>
      </w:r>
    </w:p>
    <w:p w:rsidR="00585092" w:rsidRDefault="00585092">
      <w:pPr>
        <w:spacing w:before="7" w:line="180" w:lineRule="exact"/>
        <w:rPr>
          <w:sz w:val="19"/>
          <w:szCs w:val="19"/>
        </w:rPr>
      </w:pPr>
    </w:p>
    <w:p w:rsidR="00585092" w:rsidRDefault="00E4404D">
      <w:pPr>
        <w:ind w:left="100" w:right="370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tifier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ed 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wo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j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s. They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</w:p>
    <w:p w:rsidR="00585092" w:rsidRDefault="00E4404D">
      <w:pPr>
        <w:spacing w:before="38"/>
        <w:ind w:left="10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-wa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tifier.</w:t>
      </w:r>
    </w:p>
    <w:p w:rsidR="00585092" w:rsidRDefault="00E4404D">
      <w:pPr>
        <w:spacing w:before="41"/>
        <w:ind w:left="10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Ful</w:t>
      </w:r>
      <w:r>
        <w:rPr>
          <w:rFonts w:ascii="Calibri" w:eastAsia="Calibri" w:hAnsi="Calibri" w:cs="Calibri"/>
          <w:sz w:val="22"/>
          <w:szCs w:val="22"/>
        </w:rPr>
        <w:t>l-wa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er.</w:t>
      </w:r>
    </w:p>
    <w:p w:rsidR="00585092" w:rsidRDefault="00585092">
      <w:pPr>
        <w:spacing w:before="8" w:line="140" w:lineRule="exact"/>
        <w:rPr>
          <w:sz w:val="14"/>
          <w:szCs w:val="14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line="276" w:lineRule="auto"/>
        <w:ind w:left="100" w:right="41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-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Wa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: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-wa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tifier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ilt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 di</w:t>
      </w:r>
      <w:r>
        <w:rPr>
          <w:rFonts w:ascii="Calibri" w:eastAsia="Calibri" w:hAnsi="Calibri" w:cs="Calibri"/>
          <w:spacing w:val="-1"/>
          <w:sz w:val="22"/>
          <w:szCs w:val="22"/>
        </w:rPr>
        <w:t>ag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and the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in</w:t>
      </w:r>
      <w:r>
        <w:rPr>
          <w:rFonts w:ascii="Calibri" w:eastAsia="Calibri" w:hAnsi="Calibri" w:cs="Calibri"/>
          <w:spacing w:val="-4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ctifier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ell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.1)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</w:p>
    <w:p w:rsidR="00585092" w:rsidRDefault="00585092">
      <w:pPr>
        <w:spacing w:before="1" w:line="120" w:lineRule="exact"/>
        <w:rPr>
          <w:sz w:val="12"/>
          <w:szCs w:val="12"/>
        </w:rPr>
      </w:pPr>
    </w:p>
    <w:p w:rsidR="00585092" w:rsidRDefault="00E4404D">
      <w:pPr>
        <w:spacing w:line="240" w:lineRule="exact"/>
        <w:ind w:left="3262" w:right="6075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w w:val="101"/>
          <w:position w:val="-1"/>
          <w:sz w:val="23"/>
          <w:szCs w:val="23"/>
        </w:rPr>
        <w:t>D</w:t>
      </w:r>
    </w:p>
    <w:p w:rsidR="00585092" w:rsidRDefault="00585092">
      <w:pPr>
        <w:spacing w:line="200" w:lineRule="exact"/>
      </w:pPr>
    </w:p>
    <w:p w:rsidR="00585092" w:rsidRDefault="00585092">
      <w:pPr>
        <w:spacing w:before="18" w:line="240" w:lineRule="exact"/>
        <w:rPr>
          <w:sz w:val="24"/>
          <w:szCs w:val="24"/>
        </w:rPr>
      </w:pPr>
    </w:p>
    <w:p w:rsidR="00585092" w:rsidRDefault="00844B0B">
      <w:pPr>
        <w:spacing w:before="42" w:line="227" w:lineRule="auto"/>
        <w:ind w:left="1764" w:right="4125" w:firstLine="3430"/>
        <w:rPr>
          <w:rFonts w:ascii="Arial" w:eastAsia="Arial" w:hAnsi="Arial" w:cs="Arial"/>
          <w:sz w:val="15"/>
          <w:szCs w:val="15"/>
        </w:rPr>
      </w:pPr>
      <w:r w:rsidRPr="00844B0B">
        <w:pict>
          <v:group id="_x0000_s1739" style="position:absolute;left:0;text-align:left;margin-left:170.1pt;margin-top:-20.45pt;width:160.95pt;height:78.7pt;z-index:-251692544;mso-position-horizontal-relative:page" coordorigin="3402,-409" coordsize="3219,1574">
            <v:shape id="_x0000_s1755" style="position:absolute;left:4610;top:-405;width:263;height:259" coordorigin="4610,-405" coordsize="263,259" path="m4610,-146r263,-129l4610,-405r,259xe" filled="f" strokeweight=".1635mm">
              <v:path arrowok="t"/>
            </v:shape>
            <v:shape id="_x0000_s1754" style="position:absolute;left:4873;top:-405;width:0;height:259" coordorigin="4873,-405" coordsize="0,259" path="m4873,-405r,259e" filled="f" strokeweight=".16478mm">
              <v:path arrowok="t"/>
            </v:shape>
            <v:shape id="_x0000_s1753" style="position:absolute;left:4216;top:-275;width:1051;height:0" coordorigin="4216,-275" coordsize="1051,0" path="m4216,-275r1051,e" filled="f" strokeweight=".46pt">
              <v:path arrowok="t"/>
            </v:shape>
            <v:shape id="_x0000_s1752" style="position:absolute;left:3407;top:349;width:357;height:352" coordorigin="3407,349" coordsize="357,352" path="m3585,701r24,-1l3631,695r21,-7l3672,679r19,-12l3708,654r15,-16l3736,621r10,-19l3755,581r6,-21l3764,538r,-13l3763,502r-5,-22l3751,459r-9,-19l3730,421r-14,-16l3700,390r-18,-13l3663,367r-20,-9l3621,353r-23,-3l3585,349r-23,2l3540,355r-21,7l3499,371r-19,12l3463,397r-15,15l3435,430r-10,19l3416,469r-6,21l3407,513r,12l3408,548r5,22l3420,591r9,20l3441,629r14,16l3471,660r18,13l3508,684r20,8l3550,698r23,3l3585,701xe" filled="f" strokeweight=".1635mm">
              <v:path arrowok="t"/>
            </v:shape>
            <v:shape id="_x0000_s1751" style="position:absolute;left:3585;top:701;width:0;height:293" coordorigin="3585,701" coordsize="0,293" path="m3585,701r,293e" filled="f" strokeweight=".16478mm">
              <v:path arrowok="t"/>
            </v:shape>
            <v:shape id="_x0000_s1750" style="position:absolute;left:3585;top:56;width:0;height:293" coordorigin="3585,56" coordsize="0,293" path="m3585,349r,-293e" filled="f" strokeweight=".16478mm">
              <v:path arrowok="t"/>
            </v:shape>
            <v:shape id="_x0000_s1749" style="position:absolute;left:3442;top:446;width:287;height:157" coordorigin="3442,446" coordsize="287,157" path="m3728,525r,21l3721,566r-12,16l3693,595r-20,8l3665,604r-21,-1l3624,597r-17,-12l3594,569r-7,-20l3585,542r,-6l3585,531r,-6l3585,504r-7,-20l3566,468r-16,-13l3530,448r-8,-2l3501,447r-20,7l3464,465r-12,16l3444,501r-1,8l3442,514r,6l3443,525e" filled="f" strokeweight=".16286mm">
              <v:path arrowok="t"/>
            </v:shape>
            <v:shape id="_x0000_s1748" style="position:absolute;left:3585;top:-275;width:631;height:331" coordorigin="3585,-275" coordsize="631,331" path="m3585,56r,-331l4216,-275e" filled="f" strokeweight=".16281mm">
              <v:path arrowok="t"/>
            </v:shape>
            <v:shape id="_x0000_s1747" style="position:absolute;left:5855;top:97;width:280;height:690" coordorigin="5855,97" coordsize="280,690" path="m5996,97r140,58l5855,270r281,115l5855,500r281,115l5855,730r141,57e" filled="f" strokeweight=".16442mm">
              <v:path arrowok="t"/>
            </v:shape>
            <v:shape id="_x0000_s1746" style="position:absolute;left:5267;top:-275;width:729;height:373" coordorigin="5267,-275" coordsize="729,373" path="m5267,-275r729,l5996,97e" filled="f" strokeweight=".16278mm">
              <v:path arrowok="t"/>
            </v:shape>
            <v:shape id="_x0000_s1745" style="position:absolute;left:3585;top:787;width:2410;height:373" coordorigin="3585,787" coordsize="2410,373" path="m5996,787r,373l3585,1160e" filled="f" strokeweight=".16233mm">
              <v:path arrowok="t"/>
            </v:shape>
            <v:shape id="_x0000_s1744" style="position:absolute;left:3585;top:994;width:0;height:166" coordorigin="3585,994" coordsize="0,166" path="m3585,994r,166e" filled="f" strokeweight=".16478mm">
              <v:path arrowok="t"/>
            </v:shape>
            <v:shape id="_x0000_s1743" style="position:absolute;left:5996;top:-54;width:501;height:0" coordorigin="5996,-54" coordsize="501,0" path="m6497,-54r-501,e" filled="f" strokeweight=".46pt">
              <v:path arrowok="t"/>
            </v:shape>
            <v:shape id="_x0000_s1742" style="position:absolute;left:6497;top:-113;width:119;height:117" coordorigin="6497,-113" coordsize="119,117" path="m6497,-54r4,21l6513,-14r18,12l6552,4r5,l6579,r18,-12l6610,-29r6,-21l6616,-54r-4,-22l6600,-95r-17,-12l6561,-113r-4,l6534,-109r-18,12l6503,-80r-6,21l6497,-54xe" filled="f" strokeweight=".1635mm">
              <v:path arrowok="t"/>
            </v:shape>
            <v:shape id="_x0000_s1741" style="position:absolute;left:5996;top:939;width:501;height:0" coordorigin="5996,939" coordsize="501,0" path="m6497,939r-501,e" filled="f" strokeweight=".46pt">
              <v:path arrowok="t"/>
            </v:shape>
            <v:shape id="_x0000_s1740" style="position:absolute;left:6497;top:880;width:119;height:117" coordorigin="6497,880" coordsize="119,117" path="m6497,939r4,22l6513,979r18,13l6552,998r5,l6579,994r18,-12l6610,965r6,-22l6616,939r-4,-22l6600,899r-17,-13l6561,881r-4,-1l6534,885r-18,11l6503,914r-6,21l6497,939xe" filled="f" strokeweight=".1635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w w:val="101"/>
          <w:sz w:val="23"/>
          <w:szCs w:val="23"/>
        </w:rPr>
        <w:t xml:space="preserve">+ </w:t>
      </w:r>
      <w:r w:rsidR="00E4404D">
        <w:rPr>
          <w:rFonts w:ascii="Arial" w:eastAsia="Arial" w:hAnsi="Arial" w:cs="Arial"/>
          <w:position w:val="-7"/>
          <w:sz w:val="23"/>
          <w:szCs w:val="23"/>
        </w:rPr>
        <w:t>V</w:t>
      </w:r>
      <w:r w:rsidR="00E4404D">
        <w:rPr>
          <w:rFonts w:ascii="Arial" w:eastAsia="Arial" w:hAnsi="Arial" w:cs="Arial"/>
          <w:position w:val="-10"/>
          <w:sz w:val="15"/>
          <w:szCs w:val="15"/>
        </w:rPr>
        <w:t xml:space="preserve">s                                                    </w:t>
      </w:r>
      <w:r w:rsidR="00E4404D">
        <w:rPr>
          <w:rFonts w:ascii="Arial" w:eastAsia="Arial" w:hAnsi="Arial" w:cs="Arial"/>
          <w:spacing w:val="15"/>
          <w:position w:val="-10"/>
          <w:sz w:val="15"/>
          <w:szCs w:val="15"/>
        </w:rPr>
        <w:t xml:space="preserve"> </w:t>
      </w:r>
      <w:r w:rsidR="00E4404D">
        <w:rPr>
          <w:rFonts w:ascii="Arial" w:eastAsia="Arial" w:hAnsi="Arial" w:cs="Arial"/>
          <w:position w:val="3"/>
          <w:sz w:val="23"/>
          <w:szCs w:val="23"/>
        </w:rPr>
        <w:t>R</w:t>
      </w:r>
      <w:r w:rsidR="00E4404D">
        <w:rPr>
          <w:rFonts w:ascii="Arial" w:eastAsia="Arial" w:hAnsi="Arial" w:cs="Arial"/>
          <w:sz w:val="15"/>
          <w:szCs w:val="15"/>
        </w:rPr>
        <w:t xml:space="preserve">L              </w:t>
      </w:r>
      <w:r w:rsidR="00E4404D">
        <w:rPr>
          <w:rFonts w:ascii="Arial" w:eastAsia="Arial" w:hAnsi="Arial" w:cs="Arial"/>
          <w:spacing w:val="41"/>
          <w:sz w:val="15"/>
          <w:szCs w:val="15"/>
        </w:rPr>
        <w:t xml:space="preserve"> </w:t>
      </w:r>
      <w:r w:rsidR="00E4404D">
        <w:rPr>
          <w:rFonts w:ascii="Arial" w:eastAsia="Arial" w:hAnsi="Arial" w:cs="Arial"/>
          <w:w w:val="101"/>
          <w:sz w:val="23"/>
          <w:szCs w:val="23"/>
        </w:rPr>
        <w:t>V</w:t>
      </w:r>
      <w:r w:rsidR="00E4404D">
        <w:rPr>
          <w:rFonts w:ascii="Arial" w:eastAsia="Arial" w:hAnsi="Arial" w:cs="Arial"/>
          <w:w w:val="101"/>
          <w:position w:val="-3"/>
          <w:sz w:val="15"/>
          <w:szCs w:val="15"/>
        </w:rPr>
        <w:t>O</w:t>
      </w:r>
    </w:p>
    <w:p w:rsidR="00585092" w:rsidRDefault="00844B0B">
      <w:pPr>
        <w:spacing w:line="180" w:lineRule="exact"/>
        <w:ind w:left="5185" w:right="4242"/>
        <w:jc w:val="center"/>
        <w:rPr>
          <w:rFonts w:ascii="Arial" w:eastAsia="Arial" w:hAnsi="Arial" w:cs="Arial"/>
          <w:sz w:val="23"/>
          <w:szCs w:val="23"/>
        </w:rPr>
      </w:pPr>
      <w:r w:rsidRPr="00844B0B">
        <w:pict>
          <v:shape id="_x0000_s1738" type="#_x0000_t75" style="position:absolute;left:0;text-align:left;margin-left:356.7pt;margin-top:-63pt;width:112.1pt;height:98.15pt;z-index:-251691520;mso-position-horizontal-relative:page">
            <v:imagedata r:id="rId11" o:title=""/>
            <w10:wrap anchorx="page"/>
          </v:shape>
        </w:pict>
      </w:r>
      <w:r w:rsidR="00E4404D">
        <w:rPr>
          <w:rFonts w:ascii="Arial" w:eastAsia="Arial" w:hAnsi="Arial" w:cs="Arial"/>
          <w:w w:val="101"/>
          <w:position w:val="1"/>
          <w:sz w:val="23"/>
          <w:szCs w:val="23"/>
        </w:rPr>
        <w:t>-</w:t>
      </w:r>
    </w:p>
    <w:p w:rsidR="00585092" w:rsidRDefault="00585092">
      <w:pPr>
        <w:spacing w:before="8" w:line="140" w:lineRule="exact"/>
        <w:rPr>
          <w:sz w:val="14"/>
          <w:szCs w:val="14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before="19"/>
        <w:ind w:left="3486" w:right="3509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2.</w:t>
      </w:r>
      <w:r>
        <w:rPr>
          <w:rFonts w:ascii="Calibri" w:eastAsia="Calibri" w:hAnsi="Calibri" w:cs="Calibri"/>
          <w:spacing w:val="3"/>
        </w:rPr>
        <w:t>1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Half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  <w:spacing w:val="1"/>
        </w:rPr>
        <w:t>av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w w:val="99"/>
        </w:rPr>
        <w:t>R</w:t>
      </w:r>
      <w:r>
        <w:rPr>
          <w:rFonts w:ascii="Calibri" w:eastAsia="Calibri" w:hAnsi="Calibri" w:cs="Calibri"/>
          <w:spacing w:val="2"/>
          <w:w w:val="99"/>
        </w:rPr>
        <w:t>e</w:t>
      </w:r>
      <w:r>
        <w:rPr>
          <w:rFonts w:ascii="Calibri" w:eastAsia="Calibri" w:hAnsi="Calibri" w:cs="Calibri"/>
          <w:w w:val="99"/>
        </w:rPr>
        <w:t>cti</w:t>
      </w:r>
      <w:r>
        <w:rPr>
          <w:rFonts w:ascii="Calibri" w:eastAsia="Calibri" w:hAnsi="Calibri" w:cs="Calibri"/>
          <w:spacing w:val="-1"/>
          <w:w w:val="99"/>
        </w:rPr>
        <w:t>f</w:t>
      </w:r>
      <w:r>
        <w:rPr>
          <w:rFonts w:ascii="Calibri" w:eastAsia="Calibri" w:hAnsi="Calibri" w:cs="Calibri"/>
          <w:spacing w:val="2"/>
          <w:w w:val="99"/>
        </w:rPr>
        <w:t>i</w:t>
      </w:r>
      <w:r>
        <w:rPr>
          <w:rFonts w:ascii="Calibri" w:eastAsia="Calibri" w:hAnsi="Calibri" w:cs="Calibri"/>
          <w:spacing w:val="1"/>
          <w:w w:val="99"/>
        </w:rPr>
        <w:t>e</w:t>
      </w:r>
      <w:r>
        <w:rPr>
          <w:rFonts w:ascii="Calibri" w:eastAsia="Calibri" w:hAnsi="Calibri" w:cs="Calibri"/>
          <w:w w:val="99"/>
        </w:rPr>
        <w:t>r.</w:t>
      </w:r>
    </w:p>
    <w:p w:rsidR="00585092" w:rsidRDefault="00585092">
      <w:pPr>
        <w:spacing w:before="4" w:line="140" w:lineRule="exact"/>
        <w:rPr>
          <w:sz w:val="14"/>
          <w:szCs w:val="14"/>
        </w:rPr>
      </w:pPr>
    </w:p>
    <w:p w:rsidR="00585092" w:rsidRDefault="00585092">
      <w:pPr>
        <w:spacing w:line="200" w:lineRule="exact"/>
      </w:pPr>
    </w:p>
    <w:p w:rsidR="00585092" w:rsidRDefault="00E4404D">
      <w:pPr>
        <w:ind w:left="64" w:right="4853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aj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dis</w:t>
      </w:r>
      <w:r>
        <w:rPr>
          <w:rFonts w:ascii="Calibri" w:eastAsia="Calibri" w:hAnsi="Calibri" w:cs="Calibri"/>
          <w:spacing w:val="-1"/>
          <w:sz w:val="22"/>
          <w:szCs w:val="22"/>
        </w:rPr>
        <w:t>ad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ta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 ha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 -</w:t>
      </w:r>
    </w:p>
    <w:p w:rsidR="00585092" w:rsidRDefault="00E4404D">
      <w:pPr>
        <w:spacing w:before="39"/>
        <w:ind w:left="1092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is 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ely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r.</w:t>
      </w:r>
    </w:p>
    <w:p w:rsidR="00585092" w:rsidRDefault="00E4404D">
      <w:pPr>
        <w:spacing w:before="42"/>
        <w:ind w:left="1092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w.</w:t>
      </w:r>
    </w:p>
    <w:p w:rsidR="00585092" w:rsidRDefault="00E4404D">
      <w:pPr>
        <w:spacing w:before="39"/>
        <w:ind w:left="1092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pr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sence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 xml:space="preserve">le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th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E4404D">
      <w:pPr>
        <w:spacing w:before="41" w:line="276" w:lineRule="auto"/>
        <w:ind w:left="100" w:right="9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: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ll-wa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ctif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th 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h</w:t>
      </w:r>
      <w:r>
        <w:rPr>
          <w:rFonts w:ascii="Calibri" w:eastAsia="Calibri" w:hAnsi="Calibri" w:cs="Calibri"/>
          <w:sz w:val="22"/>
          <w:szCs w:val="22"/>
        </w:rPr>
        <w:t>alf c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 p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sent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t.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wo ci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are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sed as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ll-w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ctif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 bel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</w:p>
    <w:p w:rsidR="00585092" w:rsidRDefault="00E4404D">
      <w:pPr>
        <w:spacing w:line="260" w:lineRule="exact"/>
        <w:ind w:left="109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a)  </w:t>
      </w:r>
      <w:r>
        <w:rPr>
          <w:rFonts w:ascii="Calibri" w:eastAsia="Calibri" w:hAnsi="Calibri" w:cs="Calibri"/>
          <w:spacing w:val="3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Ful</w:t>
      </w:r>
      <w:r>
        <w:rPr>
          <w:rFonts w:ascii="Calibri" w:eastAsia="Calibri" w:hAnsi="Calibri" w:cs="Calibri"/>
          <w:position w:val="1"/>
          <w:sz w:val="22"/>
          <w:szCs w:val="22"/>
        </w:rPr>
        <w:t>l-wa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if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ce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-tap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ed trans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er.</w:t>
      </w:r>
    </w:p>
    <w:p w:rsidR="00585092" w:rsidRDefault="00E4404D">
      <w:pPr>
        <w:spacing w:before="41"/>
        <w:ind w:left="1092"/>
        <w:rPr>
          <w:rFonts w:ascii="Calibri" w:eastAsia="Calibri" w:hAnsi="Calibri" w:cs="Calibri"/>
          <w:sz w:val="22"/>
          <w:szCs w:val="22"/>
        </w:rPr>
        <w:sectPr w:rsidR="00585092" w:rsidSect="006B577C">
          <w:pgSz w:w="12240" w:h="15840"/>
          <w:pgMar w:top="1480" w:right="1320" w:bottom="280" w:left="1340" w:header="454" w:footer="340" w:gutter="0"/>
          <w:cols w:space="720"/>
          <w:docGrid w:linePitch="272"/>
        </w:sect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Ful</w:t>
      </w:r>
      <w:r>
        <w:rPr>
          <w:rFonts w:ascii="Calibri" w:eastAsia="Calibri" w:hAnsi="Calibri" w:cs="Calibri"/>
          <w:sz w:val="22"/>
          <w:szCs w:val="22"/>
        </w:rPr>
        <w:t>l-wa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dg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tifier.</w:t>
      </w:r>
    </w:p>
    <w:p w:rsidR="00585092" w:rsidRDefault="00E4404D">
      <w:pPr>
        <w:spacing w:before="57" w:line="276" w:lineRule="auto"/>
        <w:ind w:left="100" w:right="7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Ful</w:t>
      </w:r>
      <w:r>
        <w:rPr>
          <w:rFonts w:ascii="Calibri" w:eastAsia="Calibri" w:hAnsi="Calibri" w:cs="Calibri"/>
          <w:sz w:val="22"/>
          <w:szCs w:val="22"/>
        </w:rPr>
        <w:t>l-wa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ente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-tap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tra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ad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cent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tap.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ram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</w:p>
    <w:p w:rsidR="00585092" w:rsidRDefault="00E4404D">
      <w:pPr>
        <w:spacing w:line="260" w:lineRule="exact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1"/>
          <w:sz w:val="22"/>
          <w:szCs w:val="22"/>
        </w:rPr>
        <w:t>ap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 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.2) -</w:t>
      </w:r>
    </w:p>
    <w:p w:rsidR="00585092" w:rsidRDefault="00585092">
      <w:pPr>
        <w:spacing w:before="2" w:line="180" w:lineRule="exact"/>
        <w:rPr>
          <w:sz w:val="18"/>
          <w:szCs w:val="18"/>
        </w:rPr>
      </w:pPr>
    </w:p>
    <w:p w:rsidR="00585092" w:rsidRDefault="00844B0B">
      <w:pPr>
        <w:spacing w:line="200" w:lineRule="exact"/>
        <w:ind w:left="4502" w:right="4803"/>
        <w:jc w:val="center"/>
        <w:rPr>
          <w:rFonts w:ascii="Arial" w:eastAsia="Arial" w:hAnsi="Arial" w:cs="Arial"/>
          <w:sz w:val="12"/>
          <w:szCs w:val="12"/>
        </w:rPr>
      </w:pPr>
      <w:r w:rsidRPr="00844B0B">
        <w:pict>
          <v:group id="_x0000_s1716" style="position:absolute;left:0;text-align:left;margin-left:233.25pt;margin-top:10.6pt;width:99.3pt;height:81.7pt;z-index:-251689472;mso-position-horizontal-relative:page" coordorigin="4665,212" coordsize="1986,1634">
            <v:shape id="_x0000_s1737" style="position:absolute;left:4669;top:588;width:334;height:881" coordorigin="4669,588" coordsize="334,881" path="m5003,588r-223,l4758,591r-22,6l4717,608r-17,14l4687,639r-10,19l4671,679r-2,19l4671,721r7,21l4689,761r14,17l4720,791r20,10l4761,807r19,2l4758,811r-22,7l4717,828r-17,14l4687,859r-10,19l4671,900r-2,19l4671,941r7,21l4689,981r14,17l4720,1011r20,10l4761,1027r19,2l4758,1031r-22,7l4717,1048r-17,14l4687,1079r-10,20l4671,1120r-2,19l4671,1162r7,21l4689,1202r14,16l4720,1232r20,9l4761,1247r19,2l4758,1251r-22,7l4717,1269r-17,14l4687,1300r-10,19l4671,1340r-2,19l4671,1382r7,21l4689,1422r14,16l4720,1452r20,10l4761,1468r19,1l5003,1469e" filled="f" strokeweight=".1329mm">
              <v:path arrowok="t"/>
            </v:shape>
            <v:shape id="_x0000_s1736" style="position:absolute;left:5862;top:216;width:212;height:210" coordorigin="5862,216" coordsize="212,210" path="m5862,426l6074,321,5862,216r,210xe" filled="f" strokeweight=".1323mm">
              <v:path arrowok="t"/>
            </v:shape>
            <v:shape id="_x0000_s1735" style="position:absolute;left:6074;top:216;width:0;height:210" coordorigin="6074,216" coordsize="0,210" path="m6074,216r,210e" filled="f" strokeweight=".1331mm">
              <v:path arrowok="t"/>
            </v:shape>
            <v:shape id="_x0000_s1734" style="position:absolute;left:5544;top:321;width:849;height:0" coordorigin="5544,321" coordsize="849,0" path="m5544,321r849,e" filled="f" strokeweight=".1316mm">
              <v:path arrowok="t"/>
            </v:shape>
            <v:shape id="_x0000_s1733" style="position:absolute;left:5003;top:321;width:541;height:267" coordorigin="5003,321" coordsize="541,267" path="m5003,588r106,l5109,321r435,e" filled="f" strokeweight=".1319mm">
              <v:path arrowok="t"/>
            </v:shape>
            <v:shape id="_x0000_s1732" style="position:absolute;left:5862;top:1633;width:212;height:210" coordorigin="5862,1633" coordsize="212,210" path="m5862,1843r212,-105l5862,1633r,210xe" filled="f" strokeweight=".1323mm">
              <v:path arrowok="t"/>
            </v:shape>
            <v:shape id="_x0000_s1731" style="position:absolute;left:6074;top:1633;width:0;height:210" coordorigin="6074,1633" coordsize="0,210" path="m6074,1633r,210e" filled="f" strokeweight=".1331mm">
              <v:path arrowok="t"/>
            </v:shape>
            <v:shape id="_x0000_s1730" style="position:absolute;left:5544;top:1738;width:849;height:0" coordorigin="5544,1738" coordsize="849,0" path="m5544,1738r849,e" filled="f" strokeweight=".1316mm">
              <v:path arrowok="t"/>
            </v:shape>
            <v:shape id="_x0000_s1729" style="position:absolute;left:5003;top:1469;width:541;height:269" coordorigin="5003,1469" coordsize="541,269" path="m5003,1469r85,l5088,1738r456,e" filled="f" strokeweight=".1319mm">
              <v:path arrowok="t"/>
            </v:shape>
            <v:shape id="_x0000_s1728" style="position:absolute;left:5651;top:910;width:566;height:224" coordorigin="5651,910" coordsize="566,224" path="m5651,1022r47,-112l5793,1134r94,-224l5981,1134r95,-224l6170,1134r47,-112e" filled="f" strokeweight=".1318mm">
              <v:path arrowok="t"/>
            </v:shape>
            <v:shape id="_x0000_s1727" style="position:absolute;left:4780;top:1022;width:871;height:7" coordorigin="4780,1022" coordsize="871,7" path="m4780,1029r871,-7e" filled="f" strokeweight=".1316mm">
              <v:path arrowok="t"/>
            </v:shape>
            <v:shape id="_x0000_s1726" style="position:absolute;left:6393;top:321;width:255;height:1417" coordorigin="6393,321" coordsize="255,1417" path="m6393,321r254,l6647,1738r-254,e" filled="f" strokeweight=".133mm">
              <v:path arrowok="t"/>
            </v:shape>
            <v:shape id="_x0000_s1725" style="position:absolute;left:6217;top:1022;width:430;height:0" coordorigin="6217,1022" coordsize="430,0" path="m6217,1022r430,e" filled="f" strokeweight=".1316mm">
              <v:path arrowok="t"/>
            </v:shape>
            <v:shape id="_x0000_s1724" style="position:absolute;left:5017;top:619;width:0;height:134" coordorigin="5017,619" coordsize="0,134" path="m5017,619r,134e" filled="f" strokeweight=".1331mm">
              <v:path arrowok="t"/>
            </v:shape>
            <v:shape id="_x0000_s1723" style="position:absolute;left:4953;top:619;width:128;height:63" coordorigin="4953,619" coordsize="128,63" path="m5082,682r-65,-63l4953,682e" filled="f" strokeweight=".1319mm">
              <v:path arrowok="t"/>
            </v:shape>
            <v:shape id="_x0000_s1722" style="position:absolute;left:5017;top:887;width:0;height:134" coordorigin="5017,887" coordsize="0,134" path="m5017,1022r,-135l5017,977e" filled="f" strokeweight=".1331mm">
              <v:path arrowok="t"/>
            </v:shape>
            <v:shape id="_x0000_s1721" style="position:absolute;left:4953;top:958;width:128;height:63" coordorigin="4953,958" coordsize="128,63" path="m4953,958r64,64l5082,958e" filled="f" strokeweight=".1319mm">
              <v:path arrowok="t"/>
            </v:shape>
            <v:shape id="_x0000_s1720" style="position:absolute;left:5017;top:1044;width:0;height:134" coordorigin="5017,1044" coordsize="0,134" path="m5017,1044r,134l5017,1063e" filled="f" strokeweight=".1331mm">
              <v:path arrowok="t"/>
            </v:shape>
            <v:shape id="_x0000_s1719" style="position:absolute;left:4953;top:1044;width:128;height:63" coordorigin="4953,1044" coordsize="128,63" path="m5082,1108r-65,-64l4953,1108e" filled="f" strokeweight=".1319mm">
              <v:path arrowok="t"/>
            </v:shape>
            <v:shape id="_x0000_s1718" style="position:absolute;left:5017;top:1313;width:0;height:134" coordorigin="5017,1313" coordsize="0,134" path="m5017,1447r,-134l5017,1409e" filled="f" strokeweight=".1331mm">
              <v:path arrowok="t"/>
            </v:shape>
            <v:shape id="_x0000_s1717" style="position:absolute;left:4953;top:1384;width:128;height:63" coordorigin="4953,1384" coordsize="128,63" path="m4953,1384r64,63l5082,1384e" filled="f" strokeweight=".1319mm">
              <v:path arrowok="t"/>
            </v:shape>
            <w10:wrap anchorx="page"/>
          </v:group>
        </w:pict>
      </w:r>
      <w:r w:rsidRPr="00844B0B">
        <w:pict>
          <v:shape id="_x0000_s1715" type="#_x0000_t75" style="position:absolute;left:0;text-align:left;margin-left:358.4pt;margin-top:10.8pt;width:95.6pt;height:82.45pt;z-index:-251687424;mso-position-horizontal-relative:page">
            <v:imagedata r:id="rId12" o:title=""/>
            <w10:wrap anchorx="page"/>
          </v:shape>
        </w:pict>
      </w:r>
      <w:r w:rsidR="00E4404D">
        <w:rPr>
          <w:rFonts w:ascii="Arial" w:eastAsia="Arial" w:hAnsi="Arial" w:cs="Arial"/>
          <w:w w:val="104"/>
          <w:position w:val="1"/>
          <w:sz w:val="18"/>
          <w:szCs w:val="18"/>
        </w:rPr>
        <w:t>D</w:t>
      </w:r>
      <w:r w:rsidR="00E4404D">
        <w:rPr>
          <w:rFonts w:ascii="Arial" w:eastAsia="Arial" w:hAnsi="Arial" w:cs="Arial"/>
          <w:w w:val="102"/>
          <w:position w:val="-2"/>
          <w:sz w:val="12"/>
          <w:szCs w:val="12"/>
        </w:rPr>
        <w:t>1</w:t>
      </w:r>
    </w:p>
    <w:p w:rsidR="00585092" w:rsidRDefault="00585092">
      <w:pPr>
        <w:spacing w:line="200" w:lineRule="exact"/>
      </w:pPr>
    </w:p>
    <w:p w:rsidR="00585092" w:rsidRDefault="00585092">
      <w:pPr>
        <w:spacing w:before="14" w:line="220" w:lineRule="exact"/>
        <w:rPr>
          <w:sz w:val="22"/>
          <w:szCs w:val="22"/>
        </w:rPr>
        <w:sectPr w:rsidR="00585092" w:rsidSect="006B577C">
          <w:pgSz w:w="12240" w:h="15840"/>
          <w:pgMar w:top="1380" w:right="1320" w:bottom="280" w:left="1340" w:header="510" w:footer="454" w:gutter="0"/>
          <w:cols w:space="720"/>
          <w:docGrid w:linePitch="272"/>
        </w:sectPr>
      </w:pPr>
    </w:p>
    <w:p w:rsidR="00585092" w:rsidRDefault="00585092">
      <w:pPr>
        <w:spacing w:before="16" w:line="260" w:lineRule="exact"/>
        <w:rPr>
          <w:sz w:val="26"/>
          <w:szCs w:val="26"/>
        </w:rPr>
      </w:pPr>
    </w:p>
    <w:p w:rsidR="00585092" w:rsidRDefault="00844B0B">
      <w:pPr>
        <w:ind w:left="1831" w:right="-51"/>
        <w:rPr>
          <w:rFonts w:ascii="Arial" w:eastAsia="Arial" w:hAnsi="Arial" w:cs="Arial"/>
          <w:sz w:val="12"/>
          <w:szCs w:val="12"/>
        </w:rPr>
      </w:pPr>
      <w:r w:rsidRPr="00844B0B">
        <w:pict>
          <v:group id="_x0000_s1703" style="position:absolute;left:0;text-align:left;margin-left:170.6pt;margin-top:-31.15pt;width:51.9pt;height:71.3pt;z-index:-251690496;mso-position-horizontal-relative:page" coordorigin="3412,-623" coordsize="1038,1426">
            <v:shape id="_x0000_s1714" style="position:absolute;left:3416;top:-26;width:289;height:285" coordorigin="3416,-26" coordsize="289,285" path="m3560,259r23,-2l3605,252r21,-9l3645,232r16,-14l3676,202r11,-18l3696,164r6,-22l3705,120r,-4l3703,93r-5,-21l3689,52,3678,33,3664,17,3647,2,3629,-9r-21,-9l3587,-24r-23,-2l3560,-26r-23,1l3515,-19r-20,8l3476,r-17,14l3445,31r-12,18l3424,69r-6,21l3416,113r,3l3418,139r5,22l3432,181r11,19l3457,216r17,14l3492,242r20,9l3534,257r23,2l3560,259xe" filled="f" strokeweight=".1323mm">
              <v:path arrowok="t"/>
            </v:shape>
            <v:shape id="_x0000_s1713" style="position:absolute;left:3560;top:259;width:0;height:238" coordorigin="3560,259" coordsize="0,238" path="m3560,259r,238e" filled="f" strokeweight=".1331mm">
              <v:path arrowok="t"/>
            </v:shape>
            <v:shape id="_x0000_s1712" style="position:absolute;left:3560;top:-264;width:0;height:238" coordorigin="3560,-264" coordsize="0,238" path="m3560,-26r,-238e" filled="f" strokeweight=".1331mm">
              <v:path arrowok="t"/>
            </v:shape>
            <v:shape id="_x0000_s1711" style="position:absolute;left:3444;top:52;width:231;height:128" coordorigin="3444,52" coordsize="231,128" path="m3676,116r-2,21l3666,156r-15,14l3632,179r-7,1l3604,179r-19,-9l3570,156r-8,-19l3560,130r,-5l3560,121r,-5l3559,95r-9,-18l3536,62r-19,-8l3509,52r-21,2l3469,62r-14,15l3446,96r-1,7l3444,107r,5l3445,116e" filled="f" strokeweight=".1319mm">
              <v:path arrowok="t"/>
            </v:shape>
            <v:shape id="_x0000_s1710" style="position:absolute;left:4112;top:-340;width:334;height:881" coordorigin="4112,-340" coordsize="334,881" path="m4112,-340r223,l4358,-337r21,6l4398,-320r17,14l4429,-289r10,19l4445,-248r1,19l4444,-207r-7,21l4426,-167r-14,17l4395,-137r-19,10l4354,-121r-19,2l4358,-117r21,7l4398,-100r17,14l4429,-69r10,20l4445,-28r1,19l4444,13r-7,22l4426,54r-14,16l4395,83r-19,10l4354,99r-19,2l4358,103r21,7l4398,121r17,14l4429,151r10,20l4445,192r1,19l4444,234r-7,21l4426,274r-14,16l4395,304r-19,10l4354,320r-19,1l4358,324r21,6l4398,341r17,14l4429,372r10,19l4445,412r1,19l4444,454r-7,21l4426,494r-14,17l4395,524r-19,10l4354,540r-19,2l4112,542e" filled="f" strokeweight=".1329mm">
              <v:path arrowok="t"/>
            </v:shape>
            <v:shape id="_x0000_s1709" style="position:absolute;left:3560;top:-619;width:552;height:355" coordorigin="3560,-619" coordsize="552,355" path="m3560,-264r,-355l3988,-619r,279l4112,-340e" filled="f" strokeweight=".132mm">
              <v:path arrowok="t"/>
            </v:shape>
            <v:shape id="_x0000_s1708" style="position:absolute;left:3560;top:497;width:552;height:302" coordorigin="3560,497" coordsize="552,302" path="m3560,497r,302l3897,799r,-257l4112,542e" filled="f" strokeweight=".1319mm">
              <v:path arrowok="t"/>
            </v:shape>
            <v:shape id="_x0000_s1707" style="position:absolute;left:4180;top:-309;width:0;height:276" coordorigin="4180,-309" coordsize="0,276" path="m4180,-309r,276e" filled="f" strokeweight=".1331mm">
              <v:path arrowok="t"/>
            </v:shape>
            <v:shape id="_x0000_s1706" style="position:absolute;left:4116;top:-309;width:128;height:63" coordorigin="4116,-309" coordsize="128,63" path="m4244,-246r-64,-63l4116,-246e" filled="f" strokeweight=".1319mm">
              <v:path arrowok="t"/>
            </v:shape>
            <v:shape id="_x0000_s1705" style="position:absolute;left:4180;top:243;width:0;height:276" coordorigin="4180,243" coordsize="0,276" path="m4180,519r,-276l4180,427e" filled="f" strokeweight=".1331mm">
              <v:path arrowok="t"/>
            </v:shape>
            <v:shape id="_x0000_s1704" style="position:absolute;left:4116;top:456;width:128;height:63" coordorigin="4116,456" coordsize="128,63" path="m4116,456r64,63l4244,456e" filled="f" strokeweight=".1319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position w:val="-6"/>
          <w:sz w:val="18"/>
          <w:szCs w:val="18"/>
        </w:rPr>
        <w:t>V</w:t>
      </w:r>
      <w:r w:rsidR="00E4404D">
        <w:rPr>
          <w:rFonts w:ascii="Arial" w:eastAsia="Arial" w:hAnsi="Arial" w:cs="Arial"/>
          <w:position w:val="-9"/>
          <w:sz w:val="12"/>
          <w:szCs w:val="12"/>
        </w:rPr>
        <w:t xml:space="preserve">s                   </w:t>
      </w:r>
      <w:r w:rsidR="00E4404D">
        <w:rPr>
          <w:rFonts w:ascii="Arial" w:eastAsia="Arial" w:hAnsi="Arial" w:cs="Arial"/>
          <w:spacing w:val="11"/>
          <w:position w:val="-9"/>
          <w:sz w:val="12"/>
          <w:szCs w:val="12"/>
        </w:rPr>
        <w:t xml:space="preserve"> </w:t>
      </w:r>
      <w:r w:rsidR="00E4404D">
        <w:rPr>
          <w:rFonts w:ascii="Arial" w:eastAsia="Arial" w:hAnsi="Arial" w:cs="Arial"/>
          <w:sz w:val="12"/>
          <w:szCs w:val="12"/>
        </w:rPr>
        <w:t>12</w:t>
      </w:r>
      <w:r w:rsidR="00E4404D">
        <w:rPr>
          <w:rFonts w:ascii="Arial" w:eastAsia="Arial" w:hAnsi="Arial" w:cs="Arial"/>
          <w:spacing w:val="7"/>
          <w:sz w:val="12"/>
          <w:szCs w:val="12"/>
        </w:rPr>
        <w:t xml:space="preserve"> </w:t>
      </w:r>
      <w:r w:rsidR="00E4404D">
        <w:rPr>
          <w:rFonts w:ascii="Arial" w:eastAsia="Arial" w:hAnsi="Arial" w:cs="Arial"/>
          <w:w w:val="104"/>
          <w:sz w:val="12"/>
          <w:szCs w:val="12"/>
        </w:rPr>
        <w:t>V</w:t>
      </w:r>
    </w:p>
    <w:p w:rsidR="00585092" w:rsidRDefault="00E4404D">
      <w:pPr>
        <w:spacing w:before="97"/>
        <w:ind w:left="23" w:right="-39"/>
        <w:rPr>
          <w:rFonts w:ascii="Arial" w:eastAsia="Arial" w:hAnsi="Arial" w:cs="Arial"/>
          <w:sz w:val="12"/>
          <w:szCs w:val="12"/>
        </w:rPr>
      </w:pPr>
      <w:r>
        <w:br w:type="column"/>
      </w:r>
      <w:r>
        <w:rPr>
          <w:rFonts w:ascii="Arial" w:eastAsia="Arial" w:hAnsi="Arial" w:cs="Arial"/>
          <w:sz w:val="12"/>
          <w:szCs w:val="12"/>
        </w:rPr>
        <w:t>12</w:t>
      </w:r>
      <w:r>
        <w:rPr>
          <w:rFonts w:ascii="Arial" w:eastAsia="Arial" w:hAnsi="Arial" w:cs="Arial"/>
          <w:spacing w:val="7"/>
          <w:sz w:val="12"/>
          <w:szCs w:val="12"/>
        </w:rPr>
        <w:t xml:space="preserve"> </w:t>
      </w:r>
      <w:r>
        <w:rPr>
          <w:rFonts w:ascii="Arial" w:eastAsia="Arial" w:hAnsi="Arial" w:cs="Arial"/>
          <w:w w:val="104"/>
          <w:sz w:val="12"/>
          <w:szCs w:val="12"/>
        </w:rPr>
        <w:t>V</w:t>
      </w:r>
    </w:p>
    <w:p w:rsidR="00585092" w:rsidRDefault="00585092">
      <w:pPr>
        <w:spacing w:before="17" w:line="280" w:lineRule="exact"/>
        <w:rPr>
          <w:sz w:val="28"/>
          <w:szCs w:val="28"/>
        </w:rPr>
      </w:pPr>
    </w:p>
    <w:p w:rsidR="00585092" w:rsidRDefault="00844B0B">
      <w:pPr>
        <w:rPr>
          <w:rFonts w:ascii="Arial" w:eastAsia="Arial" w:hAnsi="Arial" w:cs="Arial"/>
          <w:sz w:val="12"/>
          <w:szCs w:val="12"/>
        </w:rPr>
      </w:pPr>
      <w:r w:rsidRPr="00844B0B">
        <w:pict>
          <v:group id="_x0000_s1700" style="position:absolute;margin-left:226.3pt;margin-top:-29.95pt;width:3.15pt;height:44.45pt;z-index:-251688448;mso-position-horizontal-relative:page" coordorigin="4526,-599" coordsize="63,889">
            <v:shape id="_x0000_s1702" style="position:absolute;left:4530;top:-596;width:0;height:881" coordorigin="4530,-596" coordsize="0,881" path="m4530,285r,-881e" filled="f" strokeweight=".1331mm">
              <v:path arrowok="t"/>
            </v:shape>
            <v:shape id="_x0000_s1701" style="position:absolute;left:4586;top:-596;width:0;height:881" coordorigin="4586,-596" coordsize="0,881" path="m4586,285r,-881e" filled="f" strokeweight=".1331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sz w:val="12"/>
          <w:szCs w:val="12"/>
        </w:rPr>
        <w:t>12</w:t>
      </w:r>
      <w:r w:rsidR="00E4404D">
        <w:rPr>
          <w:rFonts w:ascii="Arial" w:eastAsia="Arial" w:hAnsi="Arial" w:cs="Arial"/>
          <w:spacing w:val="7"/>
          <w:sz w:val="12"/>
          <w:szCs w:val="12"/>
        </w:rPr>
        <w:t xml:space="preserve"> </w:t>
      </w:r>
      <w:r w:rsidR="00E4404D">
        <w:rPr>
          <w:rFonts w:ascii="Arial" w:eastAsia="Arial" w:hAnsi="Arial" w:cs="Arial"/>
          <w:w w:val="104"/>
          <w:sz w:val="12"/>
          <w:szCs w:val="12"/>
        </w:rPr>
        <w:t>V</w:t>
      </w:r>
    </w:p>
    <w:p w:rsidR="00585092" w:rsidRDefault="00E4404D">
      <w:pPr>
        <w:spacing w:before="42"/>
        <w:ind w:left="290"/>
        <w:rPr>
          <w:rFonts w:ascii="Arial" w:eastAsia="Arial" w:hAnsi="Arial" w:cs="Arial"/>
          <w:sz w:val="12"/>
          <w:szCs w:val="12"/>
        </w:rPr>
      </w:pPr>
      <w:r>
        <w:br w:type="column"/>
      </w:r>
      <w:r>
        <w:rPr>
          <w:rFonts w:ascii="Arial" w:eastAsia="Arial" w:hAnsi="Arial" w:cs="Arial"/>
          <w:w w:val="104"/>
          <w:sz w:val="18"/>
          <w:szCs w:val="18"/>
        </w:rPr>
        <w:t>R</w:t>
      </w:r>
      <w:r>
        <w:rPr>
          <w:rFonts w:ascii="Arial" w:eastAsia="Arial" w:hAnsi="Arial" w:cs="Arial"/>
          <w:w w:val="102"/>
          <w:position w:val="-3"/>
          <w:sz w:val="12"/>
          <w:szCs w:val="12"/>
        </w:rPr>
        <w:t>L</w:t>
      </w:r>
    </w:p>
    <w:p w:rsidR="00585092" w:rsidRDefault="00585092">
      <w:pPr>
        <w:spacing w:before="3" w:line="100" w:lineRule="exact"/>
        <w:rPr>
          <w:sz w:val="10"/>
          <w:szCs w:val="10"/>
        </w:rPr>
      </w:pPr>
    </w:p>
    <w:p w:rsidR="00585092" w:rsidRDefault="00E4404D">
      <w:pPr>
        <w:tabs>
          <w:tab w:val="left" w:pos="260"/>
        </w:tabs>
        <w:spacing w:line="300" w:lineRule="atLeast"/>
        <w:ind w:left="290" w:right="4571" w:hanging="290"/>
        <w:rPr>
          <w:rFonts w:ascii="Arial" w:eastAsia="Arial" w:hAnsi="Arial" w:cs="Arial"/>
          <w:sz w:val="12"/>
          <w:szCs w:val="12"/>
        </w:rPr>
        <w:sectPr w:rsidR="00585092">
          <w:type w:val="continuous"/>
          <w:pgSz w:w="12240" w:h="15840"/>
          <w:pgMar w:top="1340" w:right="1320" w:bottom="280" w:left="1340" w:header="720" w:footer="720" w:gutter="0"/>
          <w:cols w:num="3" w:space="720" w:equalWidth="0">
            <w:col w:w="2947" w:space="578"/>
            <w:col w:w="282" w:space="428"/>
            <w:col w:w="5345"/>
          </w:cols>
        </w:sectPr>
      </w:pPr>
      <w:r>
        <w:rPr>
          <w:rFonts w:ascii="Arial" w:eastAsia="Arial" w:hAnsi="Arial" w:cs="Arial"/>
          <w:sz w:val="18"/>
          <w:szCs w:val="18"/>
        </w:rPr>
        <w:t>-</w:t>
      </w:r>
      <w:r>
        <w:rPr>
          <w:rFonts w:ascii="Arial" w:eastAsia="Arial" w:hAnsi="Arial" w:cs="Arial"/>
          <w:spacing w:val="-47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ab/>
        <w:t>V</w:t>
      </w:r>
      <w:r>
        <w:rPr>
          <w:rFonts w:ascii="Arial" w:eastAsia="Arial" w:hAnsi="Arial" w:cs="Arial"/>
          <w:position w:val="-3"/>
          <w:sz w:val="12"/>
          <w:szCs w:val="12"/>
        </w:rPr>
        <w:t xml:space="preserve">O   </w:t>
      </w:r>
      <w:r>
        <w:rPr>
          <w:rFonts w:ascii="Arial" w:eastAsia="Arial" w:hAnsi="Arial" w:cs="Arial"/>
          <w:spacing w:val="10"/>
          <w:position w:val="-3"/>
          <w:sz w:val="12"/>
          <w:szCs w:val="12"/>
        </w:rPr>
        <w:t xml:space="preserve"> </w:t>
      </w:r>
      <w:r>
        <w:rPr>
          <w:rFonts w:ascii="Arial" w:eastAsia="Arial" w:hAnsi="Arial" w:cs="Arial"/>
          <w:w w:val="104"/>
          <w:sz w:val="18"/>
          <w:szCs w:val="18"/>
        </w:rPr>
        <w:t>+ D</w:t>
      </w:r>
      <w:r>
        <w:rPr>
          <w:rFonts w:ascii="Arial" w:eastAsia="Arial" w:hAnsi="Arial" w:cs="Arial"/>
          <w:w w:val="102"/>
          <w:position w:val="-3"/>
          <w:sz w:val="12"/>
          <w:szCs w:val="12"/>
        </w:rPr>
        <w:t>2</w:t>
      </w:r>
    </w:p>
    <w:p w:rsidR="00585092" w:rsidRDefault="00585092">
      <w:pPr>
        <w:spacing w:before="2" w:line="180" w:lineRule="exact"/>
        <w:rPr>
          <w:sz w:val="19"/>
          <w:szCs w:val="19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before="19"/>
        <w:ind w:left="2105" w:right="213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2.</w:t>
      </w:r>
      <w:r>
        <w:rPr>
          <w:rFonts w:ascii="Calibri" w:eastAsia="Calibri" w:hAnsi="Calibri" w:cs="Calibri"/>
          <w:spacing w:val="3"/>
        </w:rPr>
        <w:t>2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Full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  <w:spacing w:val="1"/>
        </w:rPr>
        <w:t>av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2"/>
        </w:rPr>
        <w:t>e</w:t>
      </w:r>
      <w:r>
        <w:rPr>
          <w:rFonts w:ascii="Calibri" w:eastAsia="Calibri" w:hAnsi="Calibri" w:cs="Calibri"/>
        </w:rPr>
        <w:t>cti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  <w:spacing w:val="2"/>
        </w:rPr>
        <w:t>i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U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2"/>
        </w:rPr>
        <w:t>C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ter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1"/>
        </w:rPr>
        <w:t>pp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  <w:w w:val="99"/>
        </w:rPr>
        <w:t>T</w:t>
      </w:r>
      <w:r>
        <w:rPr>
          <w:rFonts w:ascii="Calibri" w:eastAsia="Calibri" w:hAnsi="Calibri" w:cs="Calibri"/>
          <w:w w:val="99"/>
        </w:rPr>
        <w:t>ra</w:t>
      </w:r>
      <w:r>
        <w:rPr>
          <w:rFonts w:ascii="Calibri" w:eastAsia="Calibri" w:hAnsi="Calibri" w:cs="Calibri"/>
          <w:spacing w:val="1"/>
          <w:w w:val="99"/>
        </w:rPr>
        <w:t>n</w:t>
      </w:r>
      <w:r>
        <w:rPr>
          <w:rFonts w:ascii="Calibri" w:eastAsia="Calibri" w:hAnsi="Calibri" w:cs="Calibri"/>
          <w:spacing w:val="-1"/>
          <w:w w:val="99"/>
        </w:rPr>
        <w:t>sf</w:t>
      </w:r>
      <w:r>
        <w:rPr>
          <w:rFonts w:ascii="Calibri" w:eastAsia="Calibri" w:hAnsi="Calibri" w:cs="Calibri"/>
          <w:spacing w:val="3"/>
          <w:w w:val="99"/>
        </w:rPr>
        <w:t>o</w:t>
      </w:r>
      <w:r>
        <w:rPr>
          <w:rFonts w:ascii="Calibri" w:eastAsia="Calibri" w:hAnsi="Calibri" w:cs="Calibri"/>
          <w:w w:val="99"/>
        </w:rPr>
        <w:t>rm</w:t>
      </w:r>
      <w:r>
        <w:rPr>
          <w:rFonts w:ascii="Calibri" w:eastAsia="Calibri" w:hAnsi="Calibri" w:cs="Calibri"/>
          <w:spacing w:val="-1"/>
          <w:w w:val="99"/>
        </w:rPr>
        <w:t>e</w:t>
      </w:r>
      <w:r>
        <w:rPr>
          <w:rFonts w:ascii="Calibri" w:eastAsia="Calibri" w:hAnsi="Calibri" w:cs="Calibri"/>
          <w:w w:val="99"/>
        </w:rPr>
        <w:t>r.</w:t>
      </w:r>
    </w:p>
    <w:p w:rsidR="00585092" w:rsidRDefault="00585092">
      <w:pPr>
        <w:spacing w:before="5" w:line="140" w:lineRule="exact"/>
        <w:rPr>
          <w:sz w:val="14"/>
          <w:szCs w:val="14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line="274" w:lineRule="auto"/>
        <w:ind w:left="100" w:right="14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Ful</w:t>
      </w:r>
      <w:r>
        <w:rPr>
          <w:rFonts w:ascii="Calibri" w:eastAsia="Calibri" w:hAnsi="Calibri" w:cs="Calibri"/>
          <w:sz w:val="22"/>
          <w:szCs w:val="22"/>
        </w:rPr>
        <w:t>l-wa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-ta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ed trans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it has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tages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-w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er. Those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</w:p>
    <w:p w:rsidR="00585092" w:rsidRDefault="00E4404D">
      <w:pPr>
        <w:spacing w:before="2"/>
        <w:ind w:left="1092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Wastage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les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844B0B">
      <w:pPr>
        <w:spacing w:before="41"/>
        <w:ind w:left="1092"/>
        <w:rPr>
          <w:rFonts w:ascii="Calibri" w:eastAsia="Calibri" w:hAnsi="Calibri" w:cs="Calibri"/>
          <w:sz w:val="22"/>
          <w:szCs w:val="22"/>
        </w:rPr>
      </w:pPr>
      <w:r w:rsidRPr="00844B0B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699" type="#_x0000_t136" style="position:absolute;left:0;text-align:left;margin-left:251.15pt;margin-top:185.85pt;width:3.85pt;height:6.8pt;rotation:316;z-index:-251679232;mso-position-horizontal-relative:page" fillcolor="black" stroked="f">
            <o:extrusion v:ext="view" autorotationcenter="t"/>
            <v:textpath style="font-family:&quot;&amp;quot&quot;;font-size:6pt;v-text-kern:t;mso-text-shadow:auto" string="1"/>
            <w10:wrap anchorx="page"/>
          </v:shape>
        </w:pict>
      </w:r>
      <w:r w:rsidR="00E4404D">
        <w:rPr>
          <w:rFonts w:ascii="Symbol" w:eastAsia="Symbol" w:hAnsi="Symbol" w:cs="Symbol"/>
          <w:sz w:val="22"/>
          <w:szCs w:val="22"/>
        </w:rPr>
        <w:t></w:t>
      </w:r>
      <w:r w:rsidR="00E4404D">
        <w:rPr>
          <w:sz w:val="22"/>
          <w:szCs w:val="22"/>
        </w:rPr>
        <w:t xml:space="preserve">   </w:t>
      </w:r>
      <w:r w:rsidR="00E4404D">
        <w:rPr>
          <w:spacing w:val="38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Av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ra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g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D</w:t>
      </w:r>
      <w:r w:rsidR="00E4404D">
        <w:rPr>
          <w:rFonts w:ascii="Calibri" w:eastAsia="Calibri" w:hAnsi="Calibri" w:cs="Calibri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E4404D">
        <w:rPr>
          <w:rFonts w:ascii="Calibri" w:eastAsia="Calibri" w:hAnsi="Calibri" w:cs="Calibri"/>
          <w:sz w:val="22"/>
          <w:szCs w:val="22"/>
        </w:rPr>
        <w:t>tp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increa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s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si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gn</w:t>
      </w:r>
      <w:r w:rsidR="00E4404D">
        <w:rPr>
          <w:rFonts w:ascii="Calibri" w:eastAsia="Calibri" w:hAnsi="Calibri" w:cs="Calibri"/>
          <w:sz w:val="22"/>
          <w:szCs w:val="22"/>
        </w:rPr>
        <w:t>if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i</w:t>
      </w:r>
      <w:r w:rsidR="00E4404D">
        <w:rPr>
          <w:rFonts w:ascii="Calibri" w:eastAsia="Calibri" w:hAnsi="Calibri" w:cs="Calibri"/>
          <w:sz w:val="22"/>
          <w:szCs w:val="22"/>
        </w:rPr>
        <w:t>ca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tl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y</w:t>
      </w:r>
      <w:r w:rsidR="00E4404D"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39"/>
        <w:ind w:left="1092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1"/>
          <w:sz w:val="22"/>
          <w:szCs w:val="22"/>
        </w:rPr>
        <w:t>ap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eco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mo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ther.</w:t>
      </w:r>
    </w:p>
    <w:p w:rsidR="00585092" w:rsidRDefault="00585092">
      <w:pPr>
        <w:spacing w:before="1" w:line="140" w:lineRule="exact"/>
        <w:rPr>
          <w:sz w:val="15"/>
          <w:szCs w:val="15"/>
        </w:rPr>
      </w:pPr>
    </w:p>
    <w:p w:rsidR="00585092" w:rsidRDefault="00585092">
      <w:pPr>
        <w:spacing w:line="200" w:lineRule="exact"/>
      </w:pPr>
    </w:p>
    <w:p w:rsidR="00585092" w:rsidRDefault="00E4404D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isa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tages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fu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l-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ed transfo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</w:p>
    <w:p w:rsidR="00585092" w:rsidRDefault="00E4404D">
      <w:pPr>
        <w:spacing w:before="39"/>
        <w:ind w:left="1092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er.</w:t>
      </w:r>
    </w:p>
    <w:p w:rsidR="00585092" w:rsidRDefault="00844B0B">
      <w:pPr>
        <w:spacing w:before="41"/>
        <w:ind w:left="1092"/>
        <w:rPr>
          <w:rFonts w:ascii="Calibri" w:eastAsia="Calibri" w:hAnsi="Calibri" w:cs="Calibri"/>
          <w:sz w:val="22"/>
          <w:szCs w:val="22"/>
        </w:rPr>
      </w:pPr>
      <w:r w:rsidRPr="00844B0B">
        <w:pict>
          <v:shape id="_x0000_s1698" type="#_x0000_t136" style="position:absolute;left:0;text-align:left;margin-left:305.4pt;margin-top:104.8pt;width:7.6pt;height:10.45pt;rotation:44;z-index:-251684352;mso-position-horizontal-relative:page" fillcolor="black" stroked="f">
            <o:extrusion v:ext="view" autorotationcenter="t"/>
            <v:textpath style="font-family:&quot;&amp;quot&quot;;font-size:10pt;v-text-kern:t;mso-text-shadow:auto" string="D"/>
            <w10:wrap anchorx="page"/>
          </v:shape>
        </w:pict>
      </w:r>
      <w:r w:rsidRPr="00844B0B">
        <w:pict>
          <v:shape id="_x0000_s1697" type="#_x0000_t136" style="position:absolute;left:0;text-align:left;margin-left:309.45pt;margin-top:112.4pt;width:3.85pt;height:6.8pt;rotation:44;z-index:-251683328;mso-position-horizontal-relative:page" fillcolor="black" stroked="f">
            <o:extrusion v:ext="view" autorotationcenter="t"/>
            <v:textpath style="font-family:&quot;&amp;quot&quot;;font-size:6pt;v-text-kern:t;mso-text-shadow:auto" string="2"/>
            <w10:wrap anchorx="page"/>
          </v:shape>
        </w:pict>
      </w:r>
      <w:r w:rsidR="00E4404D">
        <w:rPr>
          <w:rFonts w:ascii="Symbol" w:eastAsia="Symbol" w:hAnsi="Symbol" w:cs="Symbol"/>
          <w:sz w:val="22"/>
          <w:szCs w:val="22"/>
        </w:rPr>
        <w:t></w:t>
      </w:r>
      <w:r w:rsidR="00E4404D">
        <w:rPr>
          <w:sz w:val="22"/>
          <w:szCs w:val="22"/>
        </w:rPr>
        <w:t xml:space="preserve">   </w:t>
      </w:r>
      <w:r w:rsidR="00E4404D">
        <w:rPr>
          <w:spacing w:val="38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st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ff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ct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v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(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r us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g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ra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sf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r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m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r</w:t>
      </w:r>
      <w:r w:rsidR="00E4404D">
        <w:rPr>
          <w:rFonts w:ascii="Calibri" w:eastAsia="Calibri" w:hAnsi="Calibri" w:cs="Calibri"/>
          <w:sz w:val="22"/>
          <w:szCs w:val="22"/>
        </w:rPr>
        <w:t>).</w:t>
      </w:r>
    </w:p>
    <w:p w:rsidR="00585092" w:rsidRDefault="00585092">
      <w:pPr>
        <w:spacing w:before="9" w:line="140" w:lineRule="exact"/>
        <w:rPr>
          <w:sz w:val="14"/>
          <w:szCs w:val="14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line="276" w:lineRule="auto"/>
        <w:ind w:left="100" w:right="7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ll</w:t>
      </w:r>
      <w:r>
        <w:rPr>
          <w:rFonts w:ascii="Calibri" w:eastAsia="Calibri" w:hAnsi="Calibri" w:cs="Calibri"/>
          <w:b/>
          <w:sz w:val="22"/>
          <w:szCs w:val="22"/>
        </w:rPr>
        <w:t>-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fi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:</w:t>
      </w:r>
      <w:r>
        <w:rPr>
          <w:rFonts w:ascii="Calibri" w:eastAsia="Calibri" w:hAnsi="Calibri" w:cs="Calibri"/>
          <w:b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dg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rc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all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isa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ta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e.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 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1"/>
          <w:sz w:val="22"/>
          <w:szCs w:val="22"/>
        </w:rPr>
        <w:t>ap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n</w:t>
      </w:r>
    </w:p>
    <w:p w:rsidR="00585092" w:rsidRDefault="00844B0B">
      <w:pPr>
        <w:spacing w:line="260" w:lineRule="exact"/>
        <w:ind w:left="100"/>
        <w:rPr>
          <w:rFonts w:ascii="Calibri" w:eastAsia="Calibri" w:hAnsi="Calibri" w:cs="Calibri"/>
          <w:sz w:val="22"/>
          <w:szCs w:val="22"/>
        </w:rPr>
      </w:pPr>
      <w:r w:rsidRPr="00844B0B">
        <w:pict>
          <v:shape id="_x0000_s1696" type="#_x0000_t136" style="position:absolute;left:0;text-align:left;margin-left:243.45pt;margin-top:42.75pt;width:7.6pt;height:10.45pt;rotation:316;z-index:-251680256;mso-position-horizontal-relative:page" fillcolor="black" stroked="f">
            <o:extrusion v:ext="view" autorotationcenter="t"/>
            <v:textpath style="font-family:&quot;&amp;quot&quot;;font-size:10pt;v-text-kern:t;mso-text-shadow:auto" string="D"/>
            <w10:wrap anchorx="page"/>
          </v:shape>
        </w:pict>
      </w:r>
      <w:r w:rsidR="00E4404D">
        <w:rPr>
          <w:rFonts w:ascii="Calibri" w:eastAsia="Calibri" w:hAnsi="Calibri" w:cs="Calibri"/>
          <w:sz w:val="22"/>
          <w:szCs w:val="22"/>
        </w:rPr>
        <w:t>in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bell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w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(</w:t>
      </w:r>
      <w:r w:rsidR="00E4404D">
        <w:rPr>
          <w:rFonts w:ascii="Calibri" w:eastAsia="Calibri" w:hAnsi="Calibri" w:cs="Calibri"/>
          <w:sz w:val="22"/>
          <w:szCs w:val="22"/>
        </w:rPr>
        <w:t>fi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gu</w:t>
      </w:r>
      <w:r w:rsidR="00E4404D">
        <w:rPr>
          <w:rFonts w:ascii="Calibri" w:eastAsia="Calibri" w:hAnsi="Calibri" w:cs="Calibri"/>
          <w:sz w:val="22"/>
          <w:szCs w:val="22"/>
        </w:rPr>
        <w:t>re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2</w:t>
      </w:r>
      <w:r w:rsidR="00E4404D">
        <w:rPr>
          <w:rFonts w:ascii="Calibri" w:eastAsia="Calibri" w:hAnsi="Calibri" w:cs="Calibri"/>
          <w:sz w:val="22"/>
          <w:szCs w:val="22"/>
        </w:rPr>
        <w:t>.3)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-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1" w:line="220" w:lineRule="exact"/>
        <w:rPr>
          <w:sz w:val="22"/>
          <w:szCs w:val="22"/>
        </w:rPr>
      </w:pPr>
    </w:p>
    <w:p w:rsidR="00585092" w:rsidRDefault="00844B0B">
      <w:pPr>
        <w:spacing w:before="39"/>
        <w:ind w:left="4111" w:right="5167"/>
        <w:jc w:val="center"/>
        <w:rPr>
          <w:rFonts w:ascii="Arial" w:eastAsia="Arial" w:hAnsi="Arial" w:cs="Arial"/>
          <w:sz w:val="13"/>
          <w:szCs w:val="13"/>
        </w:rPr>
      </w:pPr>
      <w:r w:rsidRPr="00844B0B">
        <w:pict>
          <v:group id="_x0000_s1674" style="position:absolute;left:0;text-align:left;margin-left:182.1pt;margin-top:-17.65pt;width:137.15pt;height:79.35pt;z-index:-251686400;mso-position-horizontal-relative:page" coordorigin="3642,-353" coordsize="2743,1587">
            <v:shape id="_x0000_s1695" style="position:absolute;left:3647;top:229;width:382;height:379" coordorigin="3647,229" coordsize="382,379" path="m3838,608r23,-1l3884,603r21,-7l3925,587r19,-11l3962,563r15,-15l3991,532r13,-18l4013,494r8,-20l4026,452r3,-23l4029,419r-1,-23l4024,374r-7,-21l4008,332r-11,-18l3984,296r-15,-15l3952,267r-18,-12l3914,245r-21,-7l3871,232r-22,-2l3838,229r-23,2l3793,235r-22,6l3751,250r-19,11l3715,274r-16,15l3685,306r-12,18l3663,343r-8,21l3650,386r-2,23l3647,419r2,23l3653,464r6,21l3668,505r11,19l3693,541r15,16l3724,571r19,12l3762,593r21,7l3805,605r23,3l3838,608xe" filled="f" strokeweight=".17536mm">
              <v:path arrowok="t"/>
            </v:shape>
            <v:shape id="_x0000_s1694" style="position:absolute;left:3838;top:608;width:0;height:316" coordorigin="3838,608" coordsize="0,316" path="m3838,608r,316e" filled="f" strokeweight=".17606mm">
              <v:path arrowok="t"/>
            </v:shape>
            <v:shape id="_x0000_s1693" style="position:absolute;left:3838;top:-86;width:0;height:316" coordorigin="3838,-86" coordsize="0,316" path="m3838,229r,-315e" filled="f" strokeweight=".17606mm">
              <v:path arrowok="t"/>
            </v:shape>
            <v:shape id="_x0000_s1692" style="position:absolute;left:3685;top:334;width:306;height:169" coordorigin="3685,334" coordsize="306,169" path="m3991,419r,21l3984,460r-11,17l3958,491r-19,9l3924,503r-22,l3882,497r-17,-11l3851,471r-9,-19l3838,437r,-6l3838,425r,-6l3838,397r-6,-19l3821,361r-16,-14l3786,338r-15,-4l3749,335r-19,6l3712,352r-14,15l3689,385r-3,16l3685,407r,6l3686,419e" filled="f" strokeweight=".17497mm">
              <v:path arrowok="t"/>
            </v:shape>
            <v:shape id="_x0000_s1691" style="position:absolute;left:4989;top:-54;width:296;height:294" coordorigin="4989,-54" coordsize="296,294" path="m5186,240r99,-294l4989,44r197,196xe" filled="f" strokeweight=".17536mm">
              <v:path arrowok="t"/>
            </v:shape>
            <v:shape id="_x0000_s1690" style="position:absolute;left:5186;top:-152;width:198;height:196" coordorigin="5186,-152" coordsize="198,196" path="m5186,-152l5384,44e" filled="f" strokeweight=".17536mm">
              <v:path arrowok="t"/>
            </v:shape>
            <v:shape id="_x0000_s1689" style="position:absolute;left:4791;top:-348;width:790;height:784" coordorigin="4791,-348" coordsize="790,784" path="m4791,436r790,-784e" filled="f" strokeweight=".17536mm">
              <v:path arrowok="t"/>
            </v:shape>
            <v:shape id="_x0000_s1688" style="position:absolute;left:4992;top:638;width:298;height:295" coordorigin="4992,638" coordsize="298,295" path="m4992,835r297,98l5190,638,4992,835xe" filled="f" strokeweight=".17536mm">
              <v:path arrowok="t"/>
            </v:shape>
            <v:shape id="_x0000_s1687" style="position:absolute;left:5190;top:835;width:199;height:197" coordorigin="5190,835" coordsize="199,197" path="m5389,835r-199,197e" filled="f" strokeweight=".17536mm">
              <v:path arrowok="t"/>
            </v:shape>
            <v:shape id="_x0000_s1686" style="position:absolute;left:4793;top:441;width:794;height:788" coordorigin="4793,441" coordsize="794,788" path="m4793,441r794,787e" filled="f" strokeweight=".17536mm">
              <v:path arrowok="t"/>
            </v:shape>
            <v:shape id="_x0000_s1685" style="position:absolute;left:5785;top:737;width:298;height:295" coordorigin="5785,737" coordsize="298,295" path="m5984,1032r99,-295l5785,835r199,197xe" filled="f" strokeweight=".17536mm">
              <v:path arrowok="t"/>
            </v:shape>
            <v:shape id="_x0000_s1684" style="position:absolute;left:5984;top:638;width:199;height:197" coordorigin="5984,638" coordsize="199,197" path="m5984,638r198,197e" filled="f" strokeweight=".17536mm">
              <v:path arrowok="t"/>
            </v:shape>
            <v:shape id="_x0000_s1683" style="position:absolute;left:5587;top:441;width:794;height:788" coordorigin="5587,441" coordsize="794,788" path="m5587,1229l6381,441e" filled="f" strokeweight=".17536mm">
              <v:path arrowok="t"/>
            </v:shape>
            <v:shape id="_x0000_s1682" style="position:absolute;left:5785;top:-149;width:298;height:295" coordorigin="5785,-149" coordsize="298,295" path="m5785,48r297,98l5983,-149,5785,48xe" filled="f" strokeweight=".17536mm">
              <v:path arrowok="t"/>
            </v:shape>
            <v:shape id="_x0000_s1681" style="position:absolute;left:5983;top:48;width:199;height:197" coordorigin="5983,48" coordsize="199,197" path="m6182,48l5983,245e" filled="f" strokeweight=".17536mm">
              <v:path arrowok="t"/>
            </v:shape>
            <v:shape id="_x0000_s1680" style="position:absolute;left:5586;top:-346;width:794;height:788" coordorigin="5586,-346" coordsize="794,788" path="m5586,-346r794,788e" filled="f" strokeweight=".17536mm">
              <v:path arrowok="t"/>
            </v:shape>
            <v:shape id="_x0000_s1679" style="position:absolute;left:5234;top:288;width:749;height:297" coordorigin="5234,288" coordsize="749,297" path="m5234,437r63,-149l5422,585,5546,288r125,297l5796,288r125,297l5983,437e" filled="f" strokeweight=".17483mm">
              <v:path arrowok="t"/>
            </v:shape>
            <v:shape id="_x0000_s1678" style="position:absolute;left:4793;top:437;width:441;height:4" coordorigin="4793,437" coordsize="441,4" path="m4793,441r,-4l5234,437e" filled="f" strokeweight=".17464mm">
              <v:path arrowok="t"/>
            </v:shape>
            <v:shape id="_x0000_s1677" style="position:absolute;left:5983;top:437;width:397;height:5" coordorigin="5983,437" coordsize="397,5" path="m5983,437r397,l6380,442e" filled="f" strokeweight=".17464mm">
              <v:path arrowok="t"/>
            </v:shape>
            <v:shape id="_x0000_s1676" style="position:absolute;left:3838;top:-348;width:1743;height:262" coordorigin="3838,-348" coordsize="1743,262" path="m5581,-348r-1743,l3838,-86e" filled="f" strokeweight=".17467mm">
              <v:path arrowok="t"/>
            </v:shape>
            <v:shape id="_x0000_s1675" style="position:absolute;left:3838;top:924;width:1749;height:305" coordorigin="3838,924" coordsize="1749,305" path="m5587,1228r-1749,l3838,924e" filled="f" strokeweight=".17469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w w:val="103"/>
        </w:rPr>
        <w:t>R</w:t>
      </w:r>
      <w:r w:rsidR="00E4404D">
        <w:rPr>
          <w:rFonts w:ascii="Arial" w:eastAsia="Arial" w:hAnsi="Arial" w:cs="Arial"/>
          <w:w w:val="103"/>
          <w:position w:val="-3"/>
          <w:sz w:val="13"/>
          <w:szCs w:val="13"/>
        </w:rPr>
        <w:t>L</w:t>
      </w:r>
    </w:p>
    <w:p w:rsidR="00585092" w:rsidRDefault="00E4404D">
      <w:pPr>
        <w:spacing w:before="9"/>
        <w:ind w:left="2031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w w:val="104"/>
        </w:rPr>
        <w:t>V</w:t>
      </w:r>
      <w:r>
        <w:rPr>
          <w:rFonts w:ascii="Arial" w:eastAsia="Arial" w:hAnsi="Arial" w:cs="Arial"/>
          <w:w w:val="103"/>
          <w:position w:val="-3"/>
          <w:sz w:val="13"/>
          <w:szCs w:val="13"/>
        </w:rPr>
        <w:t>s</w:t>
      </w:r>
    </w:p>
    <w:p w:rsidR="00585092" w:rsidRDefault="00844B0B">
      <w:pPr>
        <w:spacing w:line="220" w:lineRule="exact"/>
        <w:ind w:left="3913" w:right="4969"/>
        <w:jc w:val="center"/>
        <w:rPr>
          <w:rFonts w:ascii="Arial" w:eastAsia="Arial" w:hAnsi="Arial" w:cs="Arial"/>
        </w:rPr>
      </w:pPr>
      <w:r w:rsidRPr="00844B0B">
        <w:pict>
          <v:shape id="_x0000_s1673" type="#_x0000_t75" style="position:absolute;left:0;text-align:left;margin-left:340.85pt;margin-top:-49.05pt;width:103.05pt;height:89.15pt;z-index:-251685376;mso-position-horizontal-relative:page">
            <v:imagedata r:id="rId12" o:title=""/>
            <w10:wrap anchorx="page"/>
          </v:shape>
        </w:pict>
      </w:r>
      <w:r w:rsidRPr="00844B0B">
        <w:pict>
          <v:shape id="_x0000_s1672" type="#_x0000_t136" style="position:absolute;left:0;text-align:left;margin-left:249.55pt;margin-top:25.75pt;width:3.85pt;height:6.8pt;rotation:44;z-index:-251681280;mso-position-horizontal-relative:page" fillcolor="black" stroked="f">
            <o:extrusion v:ext="view" autorotationcenter="t"/>
            <v:textpath style="font-family:&quot;&amp;quot&quot;;font-size:6pt;v-text-kern:t;mso-text-shadow:auto" string="3"/>
            <w10:wrap anchorx="page"/>
          </v:shape>
        </w:pict>
      </w:r>
      <w:r w:rsidRPr="00844B0B">
        <w:pict>
          <v:shape id="_x0000_s1671" type="#_x0000_t136" style="position:absolute;left:0;text-align:left;margin-left:304.4pt;margin-top:18.7pt;width:7.6pt;height:10.45pt;rotation:316;z-index:-251678208;mso-position-horizontal-relative:page" fillcolor="black" stroked="f">
            <o:extrusion v:ext="view" autorotationcenter="t"/>
            <v:textpath style="font-family:&quot;&amp;quot&quot;;font-size:10pt;v-text-kern:t;mso-text-shadow:auto" string="D"/>
            <w10:wrap anchorx="page"/>
          </v:shape>
        </w:pict>
      </w:r>
      <w:r w:rsidRPr="00844B0B">
        <w:pict>
          <v:shape id="_x0000_s1670" type="#_x0000_t136" style="position:absolute;left:0;text-align:left;margin-left:312.1pt;margin-top:18.35pt;width:3.85pt;height:6.8pt;rotation:316;z-index:-251677184;mso-position-horizontal-relative:page" fillcolor="black" stroked="f">
            <o:extrusion v:ext="view" autorotationcenter="t"/>
            <v:textpath style="font-family:&quot;&amp;quot&quot;;font-size:6pt;v-text-kern:t;mso-text-shadow:auto" string="4"/>
            <w10:wrap anchorx="page"/>
          </v:shape>
        </w:pict>
      </w:r>
      <w:r w:rsidR="00E4404D">
        <w:rPr>
          <w:rFonts w:ascii="Arial" w:eastAsia="Arial" w:hAnsi="Arial" w:cs="Arial"/>
          <w:position w:val="1"/>
        </w:rPr>
        <w:t xml:space="preserve">- </w:t>
      </w:r>
      <w:r w:rsidR="00E4404D">
        <w:rPr>
          <w:rFonts w:ascii="Arial" w:eastAsia="Arial" w:hAnsi="Arial" w:cs="Arial"/>
          <w:spacing w:val="7"/>
          <w:position w:val="1"/>
        </w:rPr>
        <w:t xml:space="preserve"> </w:t>
      </w:r>
      <w:r w:rsidR="00E4404D">
        <w:rPr>
          <w:rFonts w:ascii="Arial" w:eastAsia="Arial" w:hAnsi="Arial" w:cs="Arial"/>
          <w:position w:val="1"/>
        </w:rPr>
        <w:t>V</w:t>
      </w:r>
      <w:r w:rsidR="00E4404D">
        <w:rPr>
          <w:rFonts w:ascii="Arial" w:eastAsia="Arial" w:hAnsi="Arial" w:cs="Arial"/>
          <w:position w:val="-2"/>
          <w:sz w:val="13"/>
          <w:szCs w:val="13"/>
        </w:rPr>
        <w:t xml:space="preserve">O </w:t>
      </w:r>
      <w:r w:rsidR="00E4404D">
        <w:rPr>
          <w:rFonts w:ascii="Arial" w:eastAsia="Arial" w:hAnsi="Arial" w:cs="Arial"/>
          <w:spacing w:val="12"/>
          <w:position w:val="-2"/>
          <w:sz w:val="13"/>
          <w:szCs w:val="13"/>
        </w:rPr>
        <w:t xml:space="preserve"> </w:t>
      </w:r>
      <w:r w:rsidR="00E4404D">
        <w:rPr>
          <w:rFonts w:ascii="Arial" w:eastAsia="Arial" w:hAnsi="Arial" w:cs="Arial"/>
          <w:w w:val="104"/>
          <w:position w:val="1"/>
        </w:rPr>
        <w:t>+</w:t>
      </w:r>
    </w:p>
    <w:p w:rsidR="00585092" w:rsidRDefault="00585092">
      <w:pPr>
        <w:spacing w:before="9" w:line="140" w:lineRule="exact"/>
        <w:rPr>
          <w:sz w:val="15"/>
          <w:szCs w:val="15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844B0B">
      <w:pPr>
        <w:spacing w:before="19"/>
        <w:ind w:left="3222" w:right="3244"/>
        <w:jc w:val="center"/>
        <w:rPr>
          <w:rFonts w:ascii="Calibri" w:eastAsia="Calibri" w:hAnsi="Calibri" w:cs="Calibri"/>
        </w:rPr>
      </w:pPr>
      <w:r w:rsidRPr="00844B0B">
        <w:pict>
          <v:shape id="_x0000_s1669" type="#_x0000_t136" style="position:absolute;left:0;text-align:left;margin-left:245.5pt;margin-top:-41.15pt;width:7.6pt;height:10.45pt;rotation:44;z-index:-251682304;mso-position-horizontal-relative:page" fillcolor="black" stroked="f">
            <o:extrusion v:ext="view" autorotationcenter="t"/>
            <v:textpath style="font-family:&quot;&amp;quot&quot;;font-size:10pt;v-text-kern:t;mso-text-shadow:auto" string="D"/>
            <w10:wrap anchorx="page"/>
          </v:shape>
        </w:pict>
      </w:r>
      <w:r w:rsidR="00E4404D">
        <w:rPr>
          <w:rFonts w:ascii="Calibri" w:eastAsia="Calibri" w:hAnsi="Calibri" w:cs="Calibri"/>
        </w:rPr>
        <w:t>Fi</w:t>
      </w:r>
      <w:r w:rsidR="00E4404D">
        <w:rPr>
          <w:rFonts w:ascii="Calibri" w:eastAsia="Calibri" w:hAnsi="Calibri" w:cs="Calibri"/>
          <w:spacing w:val="-1"/>
        </w:rPr>
        <w:t>g</w:t>
      </w:r>
      <w:r w:rsidR="00E4404D">
        <w:rPr>
          <w:rFonts w:ascii="Calibri" w:eastAsia="Calibri" w:hAnsi="Calibri" w:cs="Calibri"/>
          <w:spacing w:val="1"/>
        </w:rPr>
        <w:t>u</w:t>
      </w:r>
      <w:r w:rsidR="00E4404D">
        <w:rPr>
          <w:rFonts w:ascii="Calibri" w:eastAsia="Calibri" w:hAnsi="Calibri" w:cs="Calibri"/>
        </w:rPr>
        <w:t>re</w:t>
      </w:r>
      <w:r w:rsidR="00E4404D">
        <w:rPr>
          <w:rFonts w:ascii="Calibri" w:eastAsia="Calibri" w:hAnsi="Calibri" w:cs="Calibri"/>
          <w:spacing w:val="-6"/>
        </w:rPr>
        <w:t xml:space="preserve"> </w:t>
      </w:r>
      <w:r w:rsidR="00E4404D">
        <w:rPr>
          <w:rFonts w:ascii="Calibri" w:eastAsia="Calibri" w:hAnsi="Calibri" w:cs="Calibri"/>
        </w:rPr>
        <w:t>2.</w:t>
      </w:r>
      <w:r w:rsidR="00E4404D">
        <w:rPr>
          <w:rFonts w:ascii="Calibri" w:eastAsia="Calibri" w:hAnsi="Calibri" w:cs="Calibri"/>
          <w:spacing w:val="3"/>
        </w:rPr>
        <w:t>3</w:t>
      </w:r>
      <w:r w:rsidR="00E4404D">
        <w:rPr>
          <w:rFonts w:ascii="Calibri" w:eastAsia="Calibri" w:hAnsi="Calibri" w:cs="Calibri"/>
        </w:rPr>
        <w:t>:</w:t>
      </w:r>
      <w:r w:rsidR="00E4404D">
        <w:rPr>
          <w:rFonts w:ascii="Calibri" w:eastAsia="Calibri" w:hAnsi="Calibri" w:cs="Calibri"/>
          <w:spacing w:val="-3"/>
        </w:rPr>
        <w:t xml:space="preserve"> </w:t>
      </w:r>
      <w:r w:rsidR="00E4404D">
        <w:rPr>
          <w:rFonts w:ascii="Calibri" w:eastAsia="Calibri" w:hAnsi="Calibri" w:cs="Calibri"/>
        </w:rPr>
        <w:t>Full</w:t>
      </w:r>
      <w:r w:rsidR="00E4404D">
        <w:rPr>
          <w:rFonts w:ascii="Calibri" w:eastAsia="Calibri" w:hAnsi="Calibri" w:cs="Calibri"/>
          <w:spacing w:val="-3"/>
        </w:rPr>
        <w:t xml:space="preserve"> </w:t>
      </w:r>
      <w:r w:rsidR="00E4404D">
        <w:rPr>
          <w:rFonts w:ascii="Calibri" w:eastAsia="Calibri" w:hAnsi="Calibri" w:cs="Calibri"/>
        </w:rPr>
        <w:t>W</w:t>
      </w:r>
      <w:r w:rsidR="00E4404D">
        <w:rPr>
          <w:rFonts w:ascii="Calibri" w:eastAsia="Calibri" w:hAnsi="Calibri" w:cs="Calibri"/>
          <w:spacing w:val="1"/>
        </w:rPr>
        <w:t>av</w:t>
      </w:r>
      <w:r w:rsidR="00E4404D">
        <w:rPr>
          <w:rFonts w:ascii="Calibri" w:eastAsia="Calibri" w:hAnsi="Calibri" w:cs="Calibri"/>
        </w:rPr>
        <w:t>e</w:t>
      </w:r>
      <w:r w:rsidR="00E4404D">
        <w:rPr>
          <w:rFonts w:ascii="Calibri" w:eastAsia="Calibri" w:hAnsi="Calibri" w:cs="Calibri"/>
          <w:spacing w:val="-6"/>
        </w:rPr>
        <w:t xml:space="preserve"> </w:t>
      </w:r>
      <w:r w:rsidR="00E4404D">
        <w:rPr>
          <w:rFonts w:ascii="Calibri" w:eastAsia="Calibri" w:hAnsi="Calibri" w:cs="Calibri"/>
        </w:rPr>
        <w:t>Bri</w:t>
      </w:r>
      <w:r w:rsidR="00E4404D">
        <w:rPr>
          <w:rFonts w:ascii="Calibri" w:eastAsia="Calibri" w:hAnsi="Calibri" w:cs="Calibri"/>
          <w:spacing w:val="1"/>
        </w:rPr>
        <w:t>d</w:t>
      </w:r>
      <w:r w:rsidR="00E4404D">
        <w:rPr>
          <w:rFonts w:ascii="Calibri" w:eastAsia="Calibri" w:hAnsi="Calibri" w:cs="Calibri"/>
          <w:spacing w:val="2"/>
        </w:rPr>
        <w:t>g</w:t>
      </w:r>
      <w:r w:rsidR="00E4404D">
        <w:rPr>
          <w:rFonts w:ascii="Calibri" w:eastAsia="Calibri" w:hAnsi="Calibri" w:cs="Calibri"/>
        </w:rPr>
        <w:t>e</w:t>
      </w:r>
      <w:r w:rsidR="00E4404D">
        <w:rPr>
          <w:rFonts w:ascii="Calibri" w:eastAsia="Calibri" w:hAnsi="Calibri" w:cs="Calibri"/>
          <w:spacing w:val="-6"/>
        </w:rPr>
        <w:t xml:space="preserve"> </w:t>
      </w:r>
      <w:r w:rsidR="00E4404D">
        <w:rPr>
          <w:rFonts w:ascii="Calibri" w:eastAsia="Calibri" w:hAnsi="Calibri" w:cs="Calibri"/>
          <w:spacing w:val="3"/>
          <w:w w:val="99"/>
        </w:rPr>
        <w:t>R</w:t>
      </w:r>
      <w:r w:rsidR="00E4404D">
        <w:rPr>
          <w:rFonts w:ascii="Calibri" w:eastAsia="Calibri" w:hAnsi="Calibri" w:cs="Calibri"/>
          <w:spacing w:val="-1"/>
          <w:w w:val="99"/>
        </w:rPr>
        <w:t>e</w:t>
      </w:r>
      <w:r w:rsidR="00E4404D">
        <w:rPr>
          <w:rFonts w:ascii="Calibri" w:eastAsia="Calibri" w:hAnsi="Calibri" w:cs="Calibri"/>
          <w:w w:val="99"/>
        </w:rPr>
        <w:t>cti</w:t>
      </w:r>
      <w:r w:rsidR="00E4404D">
        <w:rPr>
          <w:rFonts w:ascii="Calibri" w:eastAsia="Calibri" w:hAnsi="Calibri" w:cs="Calibri"/>
          <w:spacing w:val="-1"/>
          <w:w w:val="99"/>
        </w:rPr>
        <w:t>f</w:t>
      </w:r>
      <w:r w:rsidR="00E4404D">
        <w:rPr>
          <w:rFonts w:ascii="Calibri" w:eastAsia="Calibri" w:hAnsi="Calibri" w:cs="Calibri"/>
          <w:spacing w:val="2"/>
          <w:w w:val="99"/>
        </w:rPr>
        <w:t>i</w:t>
      </w:r>
      <w:r w:rsidR="00E4404D">
        <w:rPr>
          <w:rFonts w:ascii="Calibri" w:eastAsia="Calibri" w:hAnsi="Calibri" w:cs="Calibri"/>
          <w:spacing w:val="-1"/>
          <w:w w:val="99"/>
        </w:rPr>
        <w:t>e</w:t>
      </w:r>
      <w:r w:rsidR="00E4404D">
        <w:rPr>
          <w:rFonts w:ascii="Calibri" w:eastAsia="Calibri" w:hAnsi="Calibri" w:cs="Calibri"/>
          <w:w w:val="99"/>
        </w:rPr>
        <w:t>r.</w:t>
      </w:r>
    </w:p>
    <w:p w:rsidR="00585092" w:rsidRDefault="00E4404D">
      <w:pPr>
        <w:spacing w:before="34" w:line="274" w:lineRule="auto"/>
        <w:ind w:left="100" w:right="221"/>
        <w:rPr>
          <w:rFonts w:ascii="Calibri" w:eastAsia="Calibri" w:hAnsi="Calibri" w:cs="Calibri"/>
          <w:sz w:val="22"/>
          <w:szCs w:val="22"/>
        </w:rPr>
        <w:sectPr w:rsidR="00585092">
          <w:type w:val="continuous"/>
          <w:pgSz w:w="12240" w:h="15840"/>
          <w:pgMar w:top="1340" w:right="1320" w:bottom="280" w:left="1340" w:header="720" w:footer="72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>This rec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 can</w:t>
      </w:r>
      <w:r>
        <w:rPr>
          <w:rFonts w:ascii="Calibri" w:eastAsia="Calibri" w:hAnsi="Calibri" w:cs="Calibri"/>
          <w:spacing w:val="-4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e. It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ces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le in 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t.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 ri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le can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filter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45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Equi</w:t>
      </w:r>
      <w:r>
        <w:rPr>
          <w:spacing w:val="-1"/>
          <w:sz w:val="28"/>
          <w:szCs w:val="28"/>
          <w:u w:val="single" w:color="000000"/>
        </w:rPr>
        <w:t>p</w:t>
      </w:r>
      <w:r>
        <w:rPr>
          <w:spacing w:val="1"/>
          <w:sz w:val="28"/>
          <w:szCs w:val="28"/>
          <w:u w:val="single" w:color="000000"/>
        </w:rPr>
        <w:t>m</w:t>
      </w:r>
      <w:r>
        <w:rPr>
          <w:spacing w:val="-2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nts</w:t>
      </w:r>
      <w:r>
        <w:rPr>
          <w:spacing w:val="5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And</w:t>
      </w:r>
      <w:r>
        <w:rPr>
          <w:spacing w:val="4"/>
          <w:sz w:val="28"/>
          <w:szCs w:val="28"/>
          <w:u w:val="single" w:color="000000"/>
        </w:rPr>
        <w:t xml:space="preserve"> </w:t>
      </w:r>
      <w:r>
        <w:rPr>
          <w:spacing w:val="-1"/>
          <w:sz w:val="28"/>
          <w:szCs w:val="28"/>
          <w:u w:val="single" w:color="000000"/>
        </w:rPr>
        <w:t>C</w:t>
      </w:r>
      <w:r>
        <w:rPr>
          <w:spacing w:val="1"/>
          <w:w w:val="103"/>
          <w:sz w:val="28"/>
          <w:szCs w:val="28"/>
          <w:u w:val="single" w:color="000000"/>
        </w:rPr>
        <w:t>om</w:t>
      </w:r>
      <w:r>
        <w:rPr>
          <w:w w:val="104"/>
          <w:sz w:val="28"/>
          <w:szCs w:val="28"/>
          <w:u w:val="single" w:color="000000"/>
        </w:rPr>
        <w:t>po</w:t>
      </w:r>
      <w:r>
        <w:rPr>
          <w:spacing w:val="-2"/>
          <w:w w:val="104"/>
          <w:sz w:val="28"/>
          <w:szCs w:val="28"/>
          <w:u w:val="single" w:color="000000"/>
        </w:rPr>
        <w:t>n</w:t>
      </w:r>
      <w:r>
        <w:rPr>
          <w:w w:val="98"/>
          <w:sz w:val="28"/>
          <w:szCs w:val="28"/>
          <w:u w:val="single" w:color="000000"/>
        </w:rPr>
        <w:t>ent</w:t>
      </w:r>
      <w:r>
        <w:rPr>
          <w:spacing w:val="-1"/>
          <w:w w:val="98"/>
          <w:sz w:val="28"/>
          <w:szCs w:val="28"/>
          <w:u w:val="single" w:color="000000"/>
        </w:rPr>
        <w:t>s</w:t>
      </w:r>
      <w:r>
        <w:rPr>
          <w:w w:val="88"/>
          <w:sz w:val="28"/>
          <w:szCs w:val="28"/>
          <w:u w:val="single" w:color="000000"/>
        </w:rPr>
        <w:t>:</w:t>
      </w:r>
    </w:p>
    <w:p w:rsidR="00585092" w:rsidRDefault="00585092">
      <w:pPr>
        <w:spacing w:before="4" w:line="160" w:lineRule="exact"/>
        <w:rPr>
          <w:sz w:val="16"/>
          <w:szCs w:val="16"/>
        </w:rPr>
      </w:pPr>
    </w:p>
    <w:p w:rsidR="00585092" w:rsidRDefault="00585092">
      <w:pPr>
        <w:spacing w:line="200" w:lineRule="exact"/>
      </w:pPr>
    </w:p>
    <w:tbl>
      <w:tblPr>
        <w:tblW w:w="0" w:type="auto"/>
        <w:tblInd w:w="72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69"/>
        <w:gridCol w:w="3521"/>
        <w:gridCol w:w="1373"/>
        <w:gridCol w:w="1406"/>
      </w:tblGrid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Serial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89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ecificat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30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tity</w:t>
            </w:r>
          </w:p>
        </w:tc>
      </w:tr>
      <w:tr w:rsidR="00585092">
        <w:trPr>
          <w:trHeight w:hRule="exact" w:val="317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-n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ju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cti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dio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00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7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2.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Resis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10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KΩ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20" w:lineRule="exact"/>
              <w:ind w:left="109"/>
            </w:pPr>
            <w:r>
              <w:rPr>
                <w:spacing w:val="-1"/>
              </w:rPr>
              <w:t>C</w:t>
            </w:r>
            <w:r>
              <w:t>a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c</w:t>
            </w:r>
            <w:r>
              <w:t>it</w:t>
            </w:r>
            <w:r>
              <w:rPr>
                <w:spacing w:val="1"/>
              </w:rPr>
              <w:t>o</w:t>
            </w:r>
            <w:r>
              <w:t>r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20" w:lineRule="exact"/>
              <w:ind w:left="129"/>
            </w:pPr>
            <w:r>
              <w:rPr>
                <w:spacing w:val="1"/>
              </w:rPr>
              <w:t>0</w:t>
            </w:r>
            <w:r>
              <w:t>.</w:t>
            </w:r>
            <w:r>
              <w:rPr>
                <w:spacing w:val="1"/>
              </w:rPr>
              <w:t>22</w:t>
            </w:r>
            <w:r>
              <w:t>µF,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1"/>
              </w:rPr>
              <w:t>0</w:t>
            </w:r>
            <w:r>
              <w:t>µF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ch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4.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ign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enerat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Trai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ard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6.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Oscillo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7.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ital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lti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8.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 and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as req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ired</w:t>
            </w:r>
          </w:p>
        </w:tc>
      </w:tr>
    </w:tbl>
    <w:p w:rsidR="00585092" w:rsidRDefault="00585092">
      <w:pPr>
        <w:spacing w:line="200" w:lineRule="exact"/>
      </w:pPr>
    </w:p>
    <w:p w:rsidR="00585092" w:rsidRDefault="00585092">
      <w:pPr>
        <w:spacing w:before="15" w:line="220" w:lineRule="exact"/>
        <w:rPr>
          <w:sz w:val="22"/>
          <w:szCs w:val="22"/>
        </w:rPr>
      </w:pPr>
    </w:p>
    <w:p w:rsidR="00585092" w:rsidRDefault="00E4404D">
      <w:pPr>
        <w:spacing w:before="9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Ex</w:t>
      </w:r>
      <w:r>
        <w:rPr>
          <w:spacing w:val="-1"/>
          <w:sz w:val="28"/>
          <w:szCs w:val="28"/>
          <w:u w:val="single" w:color="000000"/>
        </w:rPr>
        <w:t>p</w:t>
      </w:r>
      <w:r>
        <w:rPr>
          <w:sz w:val="28"/>
          <w:szCs w:val="28"/>
          <w:u w:val="single" w:color="000000"/>
        </w:rPr>
        <w:t>e</w:t>
      </w:r>
      <w:r>
        <w:rPr>
          <w:spacing w:val="1"/>
          <w:sz w:val="28"/>
          <w:szCs w:val="28"/>
          <w:u w:val="single" w:color="000000"/>
        </w:rPr>
        <w:t>r</w:t>
      </w:r>
      <w:r>
        <w:rPr>
          <w:sz w:val="28"/>
          <w:szCs w:val="28"/>
          <w:u w:val="single" w:color="000000"/>
        </w:rPr>
        <w:t>i</w:t>
      </w:r>
      <w:r>
        <w:rPr>
          <w:spacing w:val="-2"/>
          <w:sz w:val="28"/>
          <w:szCs w:val="28"/>
          <w:u w:val="single" w:color="000000"/>
        </w:rPr>
        <w:t>m</w:t>
      </w:r>
      <w:r>
        <w:rPr>
          <w:sz w:val="28"/>
          <w:szCs w:val="28"/>
          <w:u w:val="single" w:color="000000"/>
        </w:rPr>
        <w:t>ental</w:t>
      </w:r>
      <w:r>
        <w:rPr>
          <w:spacing w:val="-13"/>
          <w:sz w:val="28"/>
          <w:szCs w:val="28"/>
          <w:u w:val="single" w:color="000000"/>
        </w:rPr>
        <w:t xml:space="preserve"> </w:t>
      </w:r>
      <w:r>
        <w:rPr>
          <w:spacing w:val="-1"/>
          <w:sz w:val="28"/>
          <w:szCs w:val="28"/>
          <w:u w:val="single" w:color="000000"/>
        </w:rPr>
        <w:t>S</w:t>
      </w:r>
      <w:r>
        <w:rPr>
          <w:sz w:val="28"/>
          <w:szCs w:val="28"/>
          <w:u w:val="single" w:color="000000"/>
        </w:rPr>
        <w:t>etup:</w:t>
      </w:r>
    </w:p>
    <w:p w:rsidR="00585092" w:rsidRDefault="00585092">
      <w:pPr>
        <w:spacing w:before="7" w:line="160" w:lineRule="exact"/>
        <w:rPr>
          <w:sz w:val="17"/>
          <w:szCs w:val="17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before="44" w:line="180" w:lineRule="exact"/>
        <w:ind w:left="1973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w w:val="104"/>
          <w:sz w:val="16"/>
          <w:szCs w:val="16"/>
        </w:rPr>
        <w:t>D</w:t>
      </w:r>
    </w:p>
    <w:p w:rsidR="00585092" w:rsidRDefault="00585092">
      <w:pPr>
        <w:spacing w:before="4" w:line="160" w:lineRule="exact"/>
        <w:rPr>
          <w:sz w:val="17"/>
          <w:szCs w:val="17"/>
        </w:rPr>
      </w:pPr>
    </w:p>
    <w:p w:rsidR="00585092" w:rsidRDefault="00844B0B">
      <w:pPr>
        <w:tabs>
          <w:tab w:val="left" w:pos="8600"/>
        </w:tabs>
        <w:spacing w:before="9" w:line="240" w:lineRule="exact"/>
        <w:ind w:left="5995" w:right="836" w:hanging="2240"/>
        <w:rPr>
          <w:rFonts w:ascii="Arial" w:eastAsia="Arial" w:hAnsi="Arial" w:cs="Arial"/>
          <w:sz w:val="10"/>
          <w:szCs w:val="10"/>
        </w:rPr>
      </w:pPr>
      <w:r w:rsidRPr="00844B0B">
        <w:pict>
          <v:group id="_x0000_s1666" style="position:absolute;left:0;text-align:left;margin-left:253.5pt;margin-top:12.65pt;width:7.25pt;height:26.5pt;z-index:-251674112;mso-position-horizontal-relative:page" coordorigin="5070,253" coordsize="145,530">
            <v:shape id="_x0000_s1668" style="position:absolute;left:5142;top:257;width:0;height:522" coordorigin="5142,257" coordsize="0,522" path="m5142,257r,523e" filled="f" strokeweight=".14183mm">
              <v:path arrowok="t"/>
            </v:shape>
            <v:shape id="_x0000_s1667" style="position:absolute;left:5074;top:257;width:137;height:68" coordorigin="5074,257" coordsize="137,68" path="m5210,325r-68,-68l5074,325e" filled="f" strokeweight=".14092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sz w:val="16"/>
          <w:szCs w:val="16"/>
        </w:rPr>
        <w:t>+</w:t>
      </w:r>
      <w:r w:rsidR="00E4404D">
        <w:rPr>
          <w:rFonts w:ascii="Arial" w:eastAsia="Arial" w:hAnsi="Arial" w:cs="Arial"/>
          <w:spacing w:val="-41"/>
          <w:sz w:val="16"/>
          <w:szCs w:val="16"/>
        </w:rPr>
        <w:t xml:space="preserve"> </w:t>
      </w:r>
      <w:r w:rsidR="00E4404D">
        <w:rPr>
          <w:rFonts w:ascii="Arial" w:eastAsia="Arial" w:hAnsi="Arial" w:cs="Arial"/>
          <w:sz w:val="16"/>
          <w:szCs w:val="16"/>
        </w:rPr>
        <w:tab/>
      </w:r>
      <w:r w:rsidR="00E4404D">
        <w:rPr>
          <w:rFonts w:ascii="Arial" w:eastAsia="Arial" w:hAnsi="Arial" w:cs="Arial"/>
          <w:sz w:val="16"/>
          <w:szCs w:val="16"/>
        </w:rPr>
        <w:tab/>
      </w:r>
      <w:r w:rsidR="00E4404D">
        <w:rPr>
          <w:rFonts w:ascii="Arial" w:eastAsia="Arial" w:hAnsi="Arial" w:cs="Arial"/>
          <w:w w:val="104"/>
          <w:position w:val="1"/>
          <w:sz w:val="16"/>
          <w:szCs w:val="16"/>
        </w:rPr>
        <w:t xml:space="preserve">+ </w:t>
      </w:r>
      <w:r w:rsidR="00E4404D">
        <w:rPr>
          <w:rFonts w:ascii="Arial" w:eastAsia="Arial" w:hAnsi="Arial" w:cs="Arial"/>
          <w:sz w:val="16"/>
          <w:szCs w:val="16"/>
        </w:rPr>
        <w:t>D</w:t>
      </w:r>
      <w:r w:rsidR="00E4404D">
        <w:rPr>
          <w:rFonts w:ascii="Arial" w:eastAsia="Arial" w:hAnsi="Arial" w:cs="Arial"/>
          <w:position w:val="-2"/>
          <w:sz w:val="10"/>
          <w:szCs w:val="10"/>
        </w:rPr>
        <w:t xml:space="preserve">1                  </w:t>
      </w:r>
      <w:r w:rsidR="00E4404D">
        <w:rPr>
          <w:rFonts w:ascii="Arial" w:eastAsia="Arial" w:hAnsi="Arial" w:cs="Arial"/>
          <w:spacing w:val="1"/>
          <w:position w:val="-2"/>
          <w:sz w:val="10"/>
          <w:szCs w:val="10"/>
        </w:rPr>
        <w:t xml:space="preserve"> </w:t>
      </w:r>
      <w:r w:rsidR="00E4404D">
        <w:rPr>
          <w:rFonts w:ascii="Arial" w:eastAsia="Arial" w:hAnsi="Arial" w:cs="Arial"/>
          <w:w w:val="104"/>
          <w:sz w:val="16"/>
          <w:szCs w:val="16"/>
        </w:rPr>
        <w:t>D</w:t>
      </w:r>
      <w:r w:rsidR="00E4404D">
        <w:rPr>
          <w:rFonts w:ascii="Arial" w:eastAsia="Arial" w:hAnsi="Arial" w:cs="Arial"/>
          <w:w w:val="108"/>
          <w:position w:val="-2"/>
          <w:sz w:val="10"/>
          <w:szCs w:val="10"/>
        </w:rPr>
        <w:t>3</w:t>
      </w:r>
    </w:p>
    <w:p w:rsidR="00585092" w:rsidRDefault="00585092">
      <w:pPr>
        <w:spacing w:before="1" w:line="160" w:lineRule="exact"/>
        <w:rPr>
          <w:sz w:val="17"/>
          <w:szCs w:val="17"/>
        </w:rPr>
        <w:sectPr w:rsidR="00585092" w:rsidSect="006B577C">
          <w:pgSz w:w="12240" w:h="15840"/>
          <w:pgMar w:top="1380" w:right="1320" w:bottom="280" w:left="1340" w:header="227" w:footer="0" w:gutter="0"/>
          <w:cols w:space="720"/>
          <w:docGrid w:linePitch="272"/>
        </w:sectPr>
      </w:pPr>
    </w:p>
    <w:p w:rsidR="00585092" w:rsidRDefault="00E4404D">
      <w:pPr>
        <w:spacing w:before="68"/>
        <w:ind w:left="678" w:right="-47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sz w:val="16"/>
          <w:szCs w:val="16"/>
        </w:rPr>
        <w:t>10</w:t>
      </w:r>
      <w:r>
        <w:rPr>
          <w:rFonts w:ascii="Arial" w:eastAsia="Arial" w:hAnsi="Arial" w:cs="Arial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w w:val="104"/>
          <w:sz w:val="16"/>
          <w:szCs w:val="16"/>
        </w:rPr>
        <w:t>V</w:t>
      </w:r>
      <w:r>
        <w:rPr>
          <w:rFonts w:ascii="Arial" w:eastAsia="Arial" w:hAnsi="Arial" w:cs="Arial"/>
          <w:w w:val="108"/>
          <w:position w:val="-2"/>
          <w:sz w:val="10"/>
          <w:szCs w:val="10"/>
        </w:rPr>
        <w:t>p-p</w:t>
      </w:r>
    </w:p>
    <w:p w:rsidR="00585092" w:rsidRDefault="00E4404D">
      <w:pPr>
        <w:spacing w:before="8"/>
        <w:ind w:left="700" w:right="-2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1</w:t>
      </w:r>
      <w:r>
        <w:rPr>
          <w:rFonts w:ascii="Arial" w:eastAsia="Arial" w:hAnsi="Arial" w:cs="Arial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w w:val="104"/>
          <w:sz w:val="16"/>
          <w:szCs w:val="16"/>
        </w:rPr>
        <w:t>KHz</w:t>
      </w:r>
    </w:p>
    <w:p w:rsidR="00585092" w:rsidRDefault="00E4404D">
      <w:pPr>
        <w:spacing w:before="3" w:line="180" w:lineRule="exact"/>
        <w:rPr>
          <w:sz w:val="19"/>
          <w:szCs w:val="19"/>
        </w:rPr>
      </w:pPr>
      <w:r>
        <w:br w:type="column"/>
      </w:r>
    </w:p>
    <w:p w:rsidR="00585092" w:rsidRDefault="00844B0B">
      <w:pPr>
        <w:ind w:left="-51"/>
        <w:jc w:val="right"/>
        <w:rPr>
          <w:rFonts w:ascii="Arial" w:eastAsia="Arial" w:hAnsi="Arial" w:cs="Arial"/>
          <w:sz w:val="10"/>
          <w:szCs w:val="10"/>
        </w:rPr>
      </w:pPr>
      <w:r w:rsidRPr="00844B0B">
        <w:pict>
          <v:group id="_x0000_s1643" style="position:absolute;left:0;text-align:left;margin-left:128.2pt;margin-top:-49.9pt;width:125.7pt;height:104.25pt;z-index:-251676160;mso-position-horizontal-relative:page" coordorigin="2564,-998" coordsize="2514,2085">
            <v:shape id="_x0000_s1665" style="position:absolute;left:3278;top:-994;width:226;height:224" coordorigin="3278,-994" coordsize="226,224" path="m3278,-769r226,-113l3278,-994r,225xe" filled="f" strokeweight=".14125mm">
              <v:path arrowok="t"/>
            </v:shape>
            <v:shape id="_x0000_s1664" style="position:absolute;left:3504;top:-994;width:0;height:224" coordorigin="3504,-994" coordsize="0,224" path="m3504,-994r,225e" filled="f" strokeweight=".14183mm">
              <v:path arrowok="t"/>
            </v:shape>
            <v:shape id="_x0000_s1663" style="position:absolute;left:2939;top:-882;width:905;height:0" coordorigin="2939,-882" coordsize="905,0" path="m2939,-882r905,e" filled="f" strokeweight=".14069mm">
              <v:path arrowok="t"/>
            </v:shape>
            <v:shape id="_x0000_s1662" style="position:absolute;left:2568;top:-77;width:308;height:305" coordorigin="2568,-77" coordsize="308,305" path="m2722,228r23,-1l2767,222r21,-8l2807,203r17,-13l2839,174r13,-17l2863,138r7,-21l2875,95r1,-19l2874,53r-5,-22l2861,10,2850,-9r-13,-17l2821,-41r-17,-13l2784,-64r-21,-7l2741,-76r-19,-1l2699,-75r-22,5l2656,-62r-19,10l2620,-38r-15,15l2592,-5r-11,19l2574,35r-5,22l2568,76r2,23l2575,120r8,21l2594,160r13,17l2623,192r17,13l2660,215r21,8l2703,227r19,1xe" filled="f" strokeweight=".14125mm">
              <v:path arrowok="t"/>
            </v:shape>
            <v:shape id="_x0000_s1661" style="position:absolute;left:2722;top:228;width:0;height:254" coordorigin="2722,228" coordsize="0,254" path="m2722,228r,254e" filled="f" strokeweight=".14183mm">
              <v:path arrowok="t"/>
            </v:shape>
            <v:shape id="_x0000_s1660" style="position:absolute;left:2722;top:-331;width:0;height:254" coordorigin="2722,-331" coordsize="0,254" path="m2722,-77r,-254e" filled="f" strokeweight=".14183mm">
              <v:path arrowok="t"/>
            </v:shape>
            <v:shape id="_x0000_s1659" style="position:absolute;left:2598;top:7;width:247;height:136" coordorigin="2598,7" coordsize="247,136" path="m2845,76r-1,21l2836,116r-14,15l2804,141r-13,3l2769,143r-19,-8l2735,121r-10,-18l2722,90r-1,-5l2721,80r1,-4l2721,54r-8,-18l2699,20,2681,10,2668,7r-22,2l2627,17r-15,13l2602,48r-3,13l2598,66r,5l2599,76e" filled="f" strokeweight=".14097mm">
              <v:path arrowok="t"/>
            </v:shape>
            <v:shape id="_x0000_s1658" style="position:absolute;left:2722;top:-882;width:217;height:550" coordorigin="2722,-882" coordsize="217,550" path="m2722,-331r,-551l2939,-882e" filled="f" strokeweight=".14167mm">
              <v:path arrowok="t"/>
            </v:shape>
            <v:shape id="_x0000_s1657" style="position:absolute;left:3985;top:-164;width:241;height:598" coordorigin="3985,-164" coordsize="241,598" path="m4106,-164r120,50l3985,-14,4226,86r-241,99l4226,285,3985,385r121,50e" filled="f" strokeweight=".14167mm">
              <v:path arrowok="t"/>
            </v:shape>
            <v:shape id="_x0000_s1656" style="position:absolute;left:3844;top:-882;width:262;height:718" coordorigin="3844,-882" coordsize="262,718" path="m3844,-882r262,l4106,-164e" filled="f" strokeweight=".14169mm">
              <v:path arrowok="t"/>
            </v:shape>
            <v:shape id="_x0000_s1655" style="position:absolute;left:2716;top:435;width:1390;height:598" coordorigin="2716,435" coordsize="1390,598" path="m4106,435r,598l2716,1033e" filled="f" strokeweight=".14086mm">
              <v:path arrowok="t"/>
            </v:shape>
            <v:shape id="_x0000_s1654" style="position:absolute;left:2722;top:482;width:0;height:550" coordorigin="2722,482" coordsize="0,550" path="m2722,482r,551e" filled="f" strokeweight=".14183mm">
              <v:path arrowok="t"/>
            </v:shape>
            <v:shape id="_x0000_s1653" style="position:absolute;left:4516;top:52;width:386;height:0" coordorigin="4516,52" coordsize="386,0" path="m4902,52r-386,e" filled="f" strokeweight=".14069mm">
              <v:path arrowok="t"/>
            </v:shape>
            <v:shape id="_x0000_s1652" style="position:absolute;left:4709;top:-235;width:0;height:287" coordorigin="4709,-235" coordsize="0,287" path="m4709,52r,-287e" filled="f" strokeweight=".14183mm">
              <v:path arrowok="t"/>
            </v:shape>
            <v:shape id="_x0000_s1651" style="position:absolute;left:4106;top:-882;width:603;height:646" coordorigin="4106,-882" coordsize="603,646" path="m4709,-235r,-647l4106,-882e" filled="f" strokeweight=".14131mm">
              <v:path arrowok="t"/>
            </v:shape>
            <v:shape id="_x0000_s1650" style="position:absolute;left:4516;top:147;width:386;height:96" coordorigin="4516,147" coordsize="386,96" path="m4516,243r13,-15l4542,214r15,-13l4572,190r16,-11l4605,171r17,-8l4640,157r18,-4l4677,150r18,-2l4714,147r19,2l4751,151r19,4l4788,161r18,7l4824,176r17,10l4854,195r15,13l4884,222r13,15l4902,243e" filled="f" strokeweight=".14075mm">
              <v:path arrowok="t"/>
            </v:shape>
            <v:shape id="_x0000_s1649" style="position:absolute;left:4709;top:147;width:0;height:383" coordorigin="4709,147" coordsize="0,383" path="m4709,530r,-383e" filled="f" strokeweight=".14183mm">
              <v:path arrowok="t"/>
            </v:shape>
            <v:shape id="_x0000_s1648" style="position:absolute;left:4106;top:530;width:603;height:503" coordorigin="4106,530" coordsize="603,503" path="m4709,530r,503l4106,1033e" filled="f" strokeweight=".14117mm">
              <v:path arrowok="t"/>
            </v:shape>
            <v:shape id="_x0000_s1647" style="position:absolute;left:4709;top:-880;width:262;height:0" coordorigin="4709,-880" coordsize="262,0" path="m4971,-880r-262,e" filled="f" strokeweight=".14069mm">
              <v:path arrowok="t"/>
            </v:shape>
            <v:shape id="_x0000_s1646" style="position:absolute;left:4971;top:-930;width:103;height:102" coordorigin="4971,-930" coordsize="103,102" path="m4971,-880r5,22l4989,-841r20,10l5022,-829r22,-5l5062,-847r10,-19l5074,-880r-5,-21l5056,-918r-20,-11l5022,-930r-21,5l4983,-912r-10,19l4971,-880xe" filled="f" strokeweight=".14125mm">
              <v:path arrowok="t"/>
            </v:shape>
            <v:shape id="_x0000_s1645" style="position:absolute;left:4709;top:1033;width:262;height:0" coordorigin="4709,1033" coordsize="262,0" path="m4971,1033r-262,e" filled="f" strokeweight=".14069mm">
              <v:path arrowok="t"/>
            </v:shape>
            <v:shape id="_x0000_s1644" style="position:absolute;left:4971;top:982;width:103;height:102" coordorigin="4971,982" coordsize="103,102" path="m4971,1033r5,22l4989,1072r20,10l5022,1084r22,-5l5062,1066r10,-19l5074,1033r-5,-22l5056,994r-20,-10l5022,982r-21,5l4983,1000r-10,19l4971,1033xe" filled="f" strokeweight=".14125mm">
              <v:path arrowok="t"/>
            </v:shape>
            <w10:wrap anchorx="page"/>
          </v:group>
        </w:pict>
      </w:r>
      <w:r w:rsidRPr="00844B0B">
        <w:pict>
          <v:group id="_x0000_s1640" style="position:absolute;left:0;text-align:left;margin-left:253.3pt;margin-top:10.95pt;width:7.25pt;height:31.3pt;z-index:-251673088;mso-position-horizontal-relative:page" coordorigin="5066,219" coordsize="145,626">
            <v:shape id="_x0000_s1642" style="position:absolute;left:5138;top:223;width:0;height:618" coordorigin="5138,223" coordsize="0,618" path="m5138,841r,-618l5138,635e" filled="f" strokeweight=".14183mm">
              <v:path arrowok="t"/>
            </v:shape>
            <v:shape id="_x0000_s1641" style="position:absolute;left:5070;top:774;width:137;height:68" coordorigin="5070,774" coordsize="137,68" path="m5070,774r68,67l5206,774e" filled="f" strokeweight=".14092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sz w:val="16"/>
          <w:szCs w:val="16"/>
        </w:rPr>
        <w:t>10</w:t>
      </w:r>
      <w:r w:rsidR="00E4404D">
        <w:rPr>
          <w:rFonts w:ascii="Arial" w:eastAsia="Arial" w:hAnsi="Arial" w:cs="Arial"/>
          <w:spacing w:val="9"/>
          <w:sz w:val="16"/>
          <w:szCs w:val="16"/>
        </w:rPr>
        <w:t xml:space="preserve"> </w:t>
      </w:r>
      <w:r w:rsidR="00E4404D">
        <w:rPr>
          <w:rFonts w:ascii="Arial" w:eastAsia="Arial" w:hAnsi="Arial" w:cs="Arial"/>
          <w:sz w:val="16"/>
          <w:szCs w:val="16"/>
        </w:rPr>
        <w:t xml:space="preserve">KΩ          </w:t>
      </w:r>
      <w:r w:rsidR="00E4404D">
        <w:rPr>
          <w:rFonts w:ascii="Arial" w:eastAsia="Arial" w:hAnsi="Arial" w:cs="Arial"/>
          <w:spacing w:val="27"/>
          <w:sz w:val="16"/>
          <w:szCs w:val="16"/>
        </w:rPr>
        <w:t xml:space="preserve"> </w:t>
      </w:r>
      <w:r w:rsidR="00E4404D">
        <w:rPr>
          <w:rFonts w:ascii="Arial" w:eastAsia="Arial" w:hAnsi="Arial" w:cs="Arial"/>
          <w:position w:val="-3"/>
          <w:sz w:val="16"/>
          <w:szCs w:val="16"/>
        </w:rPr>
        <w:t xml:space="preserve">C           </w:t>
      </w:r>
      <w:r w:rsidR="00E4404D">
        <w:rPr>
          <w:rFonts w:ascii="Arial" w:eastAsia="Arial" w:hAnsi="Arial" w:cs="Arial"/>
          <w:spacing w:val="9"/>
          <w:position w:val="-3"/>
          <w:sz w:val="16"/>
          <w:szCs w:val="16"/>
        </w:rPr>
        <w:t xml:space="preserve"> </w:t>
      </w:r>
      <w:r w:rsidR="00E4404D">
        <w:rPr>
          <w:rFonts w:ascii="Arial" w:eastAsia="Arial" w:hAnsi="Arial" w:cs="Arial"/>
          <w:w w:val="104"/>
          <w:position w:val="1"/>
          <w:sz w:val="16"/>
          <w:szCs w:val="16"/>
        </w:rPr>
        <w:t>V</w:t>
      </w:r>
      <w:r w:rsidR="00E4404D">
        <w:rPr>
          <w:rFonts w:ascii="Arial" w:eastAsia="Arial" w:hAnsi="Arial" w:cs="Arial"/>
          <w:w w:val="108"/>
          <w:position w:val="-1"/>
          <w:sz w:val="10"/>
          <w:szCs w:val="10"/>
        </w:rPr>
        <w:t>O</w:t>
      </w:r>
    </w:p>
    <w:p w:rsidR="00585092" w:rsidRDefault="00585092">
      <w:pPr>
        <w:spacing w:line="160" w:lineRule="exact"/>
        <w:rPr>
          <w:sz w:val="17"/>
          <w:szCs w:val="17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line="180" w:lineRule="exact"/>
        <w:ind w:right="70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w w:val="104"/>
          <w:sz w:val="16"/>
          <w:szCs w:val="16"/>
        </w:rPr>
        <w:t>-</w:t>
      </w:r>
    </w:p>
    <w:p w:rsidR="00585092" w:rsidRDefault="00E4404D">
      <w:pPr>
        <w:spacing w:before="44"/>
        <w:ind w:right="-47"/>
        <w:rPr>
          <w:rFonts w:ascii="Arial" w:eastAsia="Arial" w:hAnsi="Arial" w:cs="Arial"/>
          <w:sz w:val="10"/>
          <w:szCs w:val="10"/>
        </w:rPr>
      </w:pPr>
      <w:r>
        <w:br w:type="column"/>
      </w:r>
      <w:r>
        <w:rPr>
          <w:rFonts w:ascii="Arial" w:eastAsia="Arial" w:hAnsi="Arial" w:cs="Arial"/>
          <w:sz w:val="16"/>
          <w:szCs w:val="16"/>
        </w:rPr>
        <w:t>10</w:t>
      </w:r>
      <w:r>
        <w:rPr>
          <w:rFonts w:ascii="Arial" w:eastAsia="Arial" w:hAnsi="Arial" w:cs="Arial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w w:val="104"/>
          <w:sz w:val="16"/>
          <w:szCs w:val="16"/>
        </w:rPr>
        <w:t>V</w:t>
      </w:r>
      <w:r>
        <w:rPr>
          <w:rFonts w:ascii="Arial" w:eastAsia="Arial" w:hAnsi="Arial" w:cs="Arial"/>
          <w:w w:val="108"/>
          <w:position w:val="-2"/>
          <w:sz w:val="10"/>
          <w:szCs w:val="10"/>
        </w:rPr>
        <w:t>p-p</w:t>
      </w:r>
    </w:p>
    <w:p w:rsidR="00585092" w:rsidRDefault="00E4404D">
      <w:pPr>
        <w:spacing w:before="8"/>
        <w:ind w:left="23" w:right="-22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1</w:t>
      </w:r>
      <w:r>
        <w:rPr>
          <w:rFonts w:ascii="Arial" w:eastAsia="Arial" w:hAnsi="Arial" w:cs="Arial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w w:val="104"/>
          <w:sz w:val="16"/>
          <w:szCs w:val="16"/>
        </w:rPr>
        <w:t>KHz</w:t>
      </w:r>
    </w:p>
    <w:p w:rsidR="00585092" w:rsidRDefault="00E4404D">
      <w:pPr>
        <w:spacing w:line="200" w:lineRule="exact"/>
      </w:pPr>
      <w:r>
        <w:br w:type="column"/>
      </w:r>
    </w:p>
    <w:p w:rsidR="00585092" w:rsidRDefault="00585092">
      <w:pPr>
        <w:spacing w:line="200" w:lineRule="exact"/>
      </w:pPr>
    </w:p>
    <w:p w:rsidR="00585092" w:rsidRDefault="00585092">
      <w:pPr>
        <w:spacing w:before="1" w:line="260" w:lineRule="exact"/>
        <w:rPr>
          <w:sz w:val="26"/>
          <w:szCs w:val="26"/>
        </w:rPr>
      </w:pPr>
    </w:p>
    <w:p w:rsidR="00585092" w:rsidRDefault="00844B0B">
      <w:pPr>
        <w:ind w:right="-48"/>
        <w:rPr>
          <w:rFonts w:ascii="Arial" w:eastAsia="Arial" w:hAnsi="Arial" w:cs="Arial"/>
          <w:sz w:val="10"/>
          <w:szCs w:val="10"/>
        </w:rPr>
      </w:pPr>
      <w:r w:rsidRPr="00844B0B">
        <w:pict>
          <v:shape id="_x0000_s1639" type="#_x0000_t202" style="position:absolute;margin-left:430.45pt;margin-top:-31.05pt;width:10.4pt;height:25.3pt;z-index:-251672064;mso-position-horizontal-relative:page" filled="f" stroked="f">
            <v:textbox style="layout-flow:vertical;mso-layout-flow-alt:bottom-to-top;mso-next-textbox:#_x0000_s1639" inset="0,0,0,0">
              <w:txbxContent>
                <w:p w:rsidR="00510FA7" w:rsidRDefault="00510FA7">
                  <w:pPr>
                    <w:spacing w:before="5"/>
                    <w:ind w:left="20" w:right="-25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10</w:t>
                  </w:r>
                  <w:r>
                    <w:rPr>
                      <w:rFonts w:ascii="Arial" w:eastAsia="Arial" w:hAnsi="Arial" w:cs="Arial"/>
                      <w:spacing w:val="7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w w:val="104"/>
                      <w:sz w:val="16"/>
                      <w:szCs w:val="16"/>
                    </w:rPr>
                    <w:t>K</w:t>
                  </w:r>
                  <w:r>
                    <w:rPr>
                      <w:rFonts w:ascii="Arial" w:eastAsia="Arial" w:hAnsi="Arial" w:cs="Arial"/>
                      <w:w w:val="103"/>
                      <w:sz w:val="16"/>
                      <w:szCs w:val="16"/>
                    </w:rPr>
                    <w:t>Ω</w:t>
                  </w:r>
                </w:p>
              </w:txbxContent>
            </v:textbox>
            <w10:wrap anchorx="page"/>
          </v:shape>
        </w:pict>
      </w:r>
      <w:r w:rsidR="00E4404D">
        <w:rPr>
          <w:rFonts w:ascii="Arial" w:eastAsia="Arial" w:hAnsi="Arial" w:cs="Arial"/>
          <w:sz w:val="16"/>
          <w:szCs w:val="16"/>
        </w:rPr>
        <w:t>D</w:t>
      </w:r>
      <w:r w:rsidR="00E4404D">
        <w:rPr>
          <w:rFonts w:ascii="Arial" w:eastAsia="Arial" w:hAnsi="Arial" w:cs="Arial"/>
          <w:position w:val="-2"/>
          <w:sz w:val="10"/>
          <w:szCs w:val="10"/>
        </w:rPr>
        <w:t xml:space="preserve">4                  </w:t>
      </w:r>
      <w:r w:rsidR="00E4404D">
        <w:rPr>
          <w:rFonts w:ascii="Arial" w:eastAsia="Arial" w:hAnsi="Arial" w:cs="Arial"/>
          <w:spacing w:val="25"/>
          <w:position w:val="-2"/>
          <w:sz w:val="10"/>
          <w:szCs w:val="10"/>
        </w:rPr>
        <w:t xml:space="preserve"> </w:t>
      </w:r>
      <w:r w:rsidR="00E4404D">
        <w:rPr>
          <w:rFonts w:ascii="Arial" w:eastAsia="Arial" w:hAnsi="Arial" w:cs="Arial"/>
          <w:w w:val="104"/>
          <w:position w:val="1"/>
          <w:sz w:val="16"/>
          <w:szCs w:val="16"/>
        </w:rPr>
        <w:t>D</w:t>
      </w:r>
      <w:r w:rsidR="00E4404D">
        <w:rPr>
          <w:rFonts w:ascii="Arial" w:eastAsia="Arial" w:hAnsi="Arial" w:cs="Arial"/>
          <w:w w:val="108"/>
          <w:position w:val="-1"/>
          <w:sz w:val="10"/>
          <w:szCs w:val="10"/>
        </w:rPr>
        <w:t>2</w:t>
      </w:r>
    </w:p>
    <w:p w:rsidR="00585092" w:rsidRDefault="00E4404D">
      <w:pPr>
        <w:spacing w:before="3" w:line="160" w:lineRule="exact"/>
        <w:rPr>
          <w:sz w:val="17"/>
          <w:szCs w:val="17"/>
        </w:rPr>
      </w:pPr>
      <w:r>
        <w:br w:type="column"/>
      </w:r>
    </w:p>
    <w:p w:rsidR="00585092" w:rsidRDefault="00844B0B">
      <w:pPr>
        <w:rPr>
          <w:rFonts w:ascii="Arial" w:eastAsia="Arial" w:hAnsi="Arial" w:cs="Arial"/>
          <w:sz w:val="10"/>
          <w:szCs w:val="10"/>
        </w:rPr>
      </w:pPr>
      <w:r w:rsidRPr="00844B0B">
        <w:pict>
          <v:group id="_x0000_s1597" style="position:absolute;margin-left:326.45pt;margin-top:-47.6pt;width:177.5pt;height:102.4pt;z-index:-251675136;mso-position-horizontal-relative:page" coordorigin="6529,-952" coordsize="3550,2048">
            <v:shape id="_x0000_s1638" style="position:absolute;left:8839;top:-192;width:241;height:598" coordorigin="8839,-192" coordsize="241,598" path="m8960,-192r121,50l8839,-42,9081,58r-242,99l9081,257,8839,357r121,50e" filled="f" strokeweight=".14167mm">
              <v:path arrowok="t"/>
            </v:shape>
            <v:shape id="_x0000_s1637" style="position:absolute;left:9370;top:8;width:386;height:0" coordorigin="9370,8" coordsize="386,0" path="m9756,8r-386,e" filled="f" strokeweight=".14069mm">
              <v:path arrowok="t"/>
            </v:shape>
            <v:shape id="_x0000_s1636" style="position:absolute;left:9563;top:-280;width:0;height:287" coordorigin="9563,-280" coordsize="0,287" path="m9563,8r,-288e" filled="f" strokeweight=".14183mm">
              <v:path arrowok="t"/>
            </v:shape>
            <v:shape id="_x0000_s1635" style="position:absolute;left:7642;top:-897;width:1921;height:618" coordorigin="7642,-897" coordsize="1921,618" path="m9563,-280r,-617l7642,-897e" filled="f" strokeweight=".14081mm">
              <v:path arrowok="t"/>
            </v:shape>
            <v:shape id="_x0000_s1634" style="position:absolute;left:9560;top:-897;width:262;height:0" coordorigin="9560,-897" coordsize="262,0" path="m9822,-897r-262,e" filled="f" strokeweight=".14069mm">
              <v:path arrowok="t"/>
            </v:shape>
            <v:shape id="_x0000_s1633" style="position:absolute;left:9822;top:-948;width:103;height:102" coordorigin="9822,-948" coordsize="103,102" path="m9822,-897r5,21l9841,-859r19,11l9874,-847r22,-4l9913,-865r10,-19l9925,-897r-5,-22l9907,-936r-19,-10l9874,-948r-22,5l9835,-930r-11,19l9822,-897xe" filled="f" strokeweight=".14125mm">
              <v:path arrowok="t"/>
            </v:shape>
            <v:shape id="_x0000_s1632" style="position:absolute;left:7530;top:-561;width:226;height:224" coordorigin="7530,-561" coordsize="226,224" path="m7756,-337l7642,-561r-112,224l7756,-337xe" stroked="f">
              <v:path arrowok="t"/>
            </v:shape>
            <v:shape id="_x0000_s1631" style="position:absolute;left:7530;top:-561;width:226;height:224" coordorigin="7530,-561" coordsize="226,224" path="m7756,-337l7642,-561r-112,224l7756,-337xe" filled="f" strokeweight=".14125mm">
              <v:path arrowok="t"/>
            </v:shape>
            <v:shape id="_x0000_s1630" style="position:absolute;left:7530;top:-561;width:226;height:0" coordorigin="7530,-561" coordsize="226,0" path="m7530,-561r226,e" filled="f" strokeweight=".14069mm">
              <v:path arrowok="t"/>
            </v:shape>
            <v:shape id="_x0000_s1629" style="position:absolute;left:7642;top:-897;width:0;height:897" coordorigin="7642,-897" coordsize="0,897" path="m7642,r,-897e" filled="f" strokeweight=".14183mm">
              <v:path arrowok="t"/>
            </v:shape>
            <v:shape id="_x0000_s1628" style="position:absolute;left:8236;top:-573;width:226;height:224" coordorigin="8236,-573" coordsize="226,224" path="m8463,-349l8350,-573r-114,224l8463,-349xe" stroked="f">
              <v:path arrowok="t"/>
            </v:shape>
            <v:shape id="_x0000_s1627" style="position:absolute;left:8236;top:-573;width:226;height:224" coordorigin="8236,-573" coordsize="226,224" path="m8463,-349l8350,-573r-114,224l8463,-349xe" filled="f" strokeweight=".14125mm">
              <v:path arrowok="t"/>
            </v:shape>
            <v:shape id="_x0000_s1626" style="position:absolute;left:8236;top:-573;width:226;height:0" coordorigin="8236,-573" coordsize="226,0" path="m8236,-573r227,e" filled="f" strokeweight=".14069mm">
              <v:path arrowok="t"/>
            </v:shape>
            <v:shape id="_x0000_s1625" style="position:absolute;left:8350;top:-909;width:0;height:897" coordorigin="8350,-909" coordsize="0,897" path="m8350,-12r,-897e" filled="f" strokeweight=".14183mm">
              <v:path arrowok="t"/>
            </v:shape>
            <v:shape id="_x0000_s1624" style="position:absolute;left:8960;top:-896;width:0;height:704" coordorigin="8960,-896" coordsize="0,704" path="m8960,-192r,-704e" filled="f" strokeweight=".14183mm">
              <v:path arrowok="t"/>
            </v:shape>
            <v:shape id="_x0000_s1623" style="position:absolute;left:9370;top:103;width:386;height:96" coordorigin="9370,103" coordsize="386,96" path="m9370,199r13,-15l9396,170r15,-13l9426,145r17,-10l9459,127r18,-8l9494,113r19,-4l9531,105r19,-1l9568,103r19,1l9606,107r18,4l9643,117r17,7l9678,132r17,10l9708,151r15,13l9738,178r13,15l9756,199e" filled="f" strokeweight=".14075mm">
              <v:path arrowok="t"/>
            </v:shape>
            <v:shape id="_x0000_s1622" style="position:absolute;left:9563;top:103;width:0;height:383" coordorigin="9563,103" coordsize="0,383" path="m9563,486r,-383e" filled="f" strokeweight=".14183mm">
              <v:path arrowok="t"/>
            </v:shape>
            <v:shape id="_x0000_s1621" style="position:absolute;left:7642;top:486;width:1921;height:555" coordorigin="7642,486" coordsize="1921,555" path="m9563,486r,555l7642,1041e" filled="f" strokeweight=".14078mm">
              <v:path arrowok="t"/>
            </v:shape>
            <v:shape id="_x0000_s1620" style="position:absolute;left:9563;top:1041;width:262;height:0" coordorigin="9563,1041" coordsize="262,0" path="m9825,1041r-262,e" filled="f" strokeweight=".14069mm">
              <v:path arrowok="t"/>
            </v:shape>
            <v:shape id="_x0000_s1619" style="position:absolute;left:9825;top:990;width:103;height:102" coordorigin="9825,990" coordsize="103,102" path="m9825,1041r5,22l9844,1080r19,10l9877,1092r22,-5l9916,1074r10,-19l9928,1041r-5,-22l9910,1002r-19,-10l9877,990r-22,5l9838,1008r-11,19l9825,1041xe" filled="f" strokeweight=".14125mm">
              <v:path arrowok="t"/>
            </v:shape>
            <v:shape id="_x0000_s1618" style="position:absolute;left:7530;top:480;width:226;height:224" coordorigin="7530,480" coordsize="226,224" path="m7756,704l7642,480,7530,704r226,xe" stroked="f">
              <v:path arrowok="t"/>
            </v:shape>
            <v:shape id="_x0000_s1617" style="position:absolute;left:7530;top:480;width:226;height:224" coordorigin="7530,480" coordsize="226,224" path="m7756,704l7642,480,7530,704r226,xe" filled="f" strokeweight=".14125mm">
              <v:path arrowok="t"/>
            </v:shape>
            <v:shape id="_x0000_s1616" style="position:absolute;left:7530;top:480;width:226;height:0" coordorigin="7530,480" coordsize="226,0" path="m7530,480r226,e" filled="f" strokeweight=".14069mm">
              <v:path arrowok="t"/>
            </v:shape>
            <v:shape id="_x0000_s1615" style="position:absolute;left:7642;top:143;width:0;height:897" coordorigin="7642,143" coordsize="0,897" path="m7642,1041r,-898e" filled="f" strokeweight=".14183mm">
              <v:path arrowok="t"/>
            </v:shape>
            <v:shape id="_x0000_s1614" style="position:absolute;left:8236;top:480;width:226;height:224" coordorigin="8236,480" coordsize="226,224" path="m8463,704l8350,480,8236,704r227,xe" stroked="f">
              <v:path arrowok="t"/>
            </v:shape>
            <v:shape id="_x0000_s1613" style="position:absolute;left:8236;top:480;width:226;height:224" coordorigin="8236,480" coordsize="226,224" path="m8463,704l8350,480,8236,704r227,xe" filled="f" strokeweight=".14125mm">
              <v:path arrowok="t"/>
            </v:shape>
            <v:shape id="_x0000_s1612" style="position:absolute;left:8236;top:480;width:226;height:0" coordorigin="8236,480" coordsize="226,0" path="m8236,480r227,e" filled="f" strokeweight=".14069mm">
              <v:path arrowok="t"/>
            </v:shape>
            <v:shape id="_x0000_s1611" style="position:absolute;left:8350;top:143;width:0;height:897" coordorigin="8350,143" coordsize="0,897" path="m8350,1041r,-898e" filled="f" strokeweight=".14183mm">
              <v:path arrowok="t"/>
            </v:shape>
            <v:shape id="_x0000_s1610" style="position:absolute;left:8960;top:400;width:9;height:638" coordorigin="8960,400" coordsize="9,638" path="m8960,400r,638l8969,1038e" filled="f" strokeweight=".14183mm">
              <v:path arrowok="t"/>
            </v:shape>
            <v:shape id="_x0000_s1609" style="position:absolute;left:7642;width:0;height:144" coordorigin="7642" coordsize="0,144" path="m7642,r,143e" filled="f" strokeweight=".14183mm">
              <v:path arrowok="t"/>
            </v:shape>
            <v:shape id="_x0000_s1608" style="position:absolute;left:8350;top:-12;width:0;height:156" coordorigin="8350,-12" coordsize="0,156" path="m8350,-12r,155e" filled="f" strokeweight=".14183mm">
              <v:path arrowok="t"/>
            </v:shape>
            <v:shape id="_x0000_s1607" style="position:absolute;left:6533;top:-81;width:308;height:305" coordorigin="6533,-81" coordsize="308,305" path="m6687,224r23,-1l6732,218r21,-8l6772,199r17,-13l6804,170r13,-17l6827,134r8,-21l6839,91r1,-19l6839,49r-5,-22l6826,6r-11,-18l6802,-30r-16,-15l6768,-58r-19,-10l6728,-75r-22,-5l6687,-81r-23,2l6642,-74r-21,8l6602,-56r-17,14l6569,-27r-13,18l6546,10r-7,21l6534,53r-1,19l6535,95r5,21l6548,137r10,19l6572,173r15,15l6605,201r19,10l6645,219r22,4l6687,224xe" filled="f" strokeweight=".14125mm">
              <v:path arrowok="t"/>
            </v:shape>
            <v:shape id="_x0000_s1606" style="position:absolute;left:6687;top:224;width:0;height:254" coordorigin="6687,224" coordsize="0,254" path="m6687,224r,255e" filled="f" strokeweight=".14183mm">
              <v:path arrowok="t"/>
            </v:shape>
            <v:shape id="_x0000_s1605" style="position:absolute;left:6687;top:-335;width:0;height:254" coordorigin="6687,-335" coordsize="0,254" path="m6687,-81r,-254e" filled="f" strokeweight=".14183mm">
              <v:path arrowok="t"/>
            </v:shape>
            <v:shape id="_x0000_s1604" style="position:absolute;left:6563;top:3;width:247;height:136" coordorigin="6563,3" coordsize="247,136" path="m6810,72r-2,21l6800,112r-13,15l6769,137r-13,3l6734,139r-19,-8l6700,117,6690,99r-3,-13l6686,81r,-5l6687,72r-1,-21l6678,32,6664,16,6646,6,6632,3r-21,2l6592,13r-15,13l6567,44r-3,13l6563,62r,5l6564,72e" filled="f" strokeweight=".14097mm">
              <v:path arrowok="t"/>
            </v:shape>
            <v:shape id="_x0000_s1603" style="position:absolute;left:6687;top:-622;width:956;height:622" coordorigin="6687,-622" coordsize="956,622" path="m6687,-335r,-287l7064,-622r,622l7642,e" filled="f" strokeweight=".14103mm">
              <v:path arrowok="t"/>
            </v:shape>
            <v:shape id="_x0000_s1602" style="position:absolute;left:6687;top:143;width:1663;height:622" coordorigin="6687,143" coordsize="1663,622" path="m6687,479r,287l7064,766r,-623l8350,143e" filled="f" strokeweight=".14083mm">
              <v:path arrowok="t"/>
            </v:shape>
            <v:shape id="_x0000_s1601" style="position:absolute;left:10006;top:-574;width:0;height:522" coordorigin="10006,-574" coordsize="0,522" path="m10006,-574r,522e" filled="f" strokeweight=".14183mm">
              <v:path arrowok="t"/>
            </v:shape>
            <v:shape id="_x0000_s1600" style="position:absolute;left:9938;top:-574;width:137;height:68" coordorigin="9938,-574" coordsize="137,68" path="m10075,-507r-69,-67l9938,-507e" filled="f" strokeweight=".14092mm">
              <v:path arrowok="t"/>
            </v:shape>
            <v:shape id="_x0000_s1599" style="position:absolute;left:10002;top:241;width:0;height:618" coordorigin="10002,241" coordsize="0,618" path="m10002,859r,-618l10002,653e" filled="f" strokeweight=".14183mm">
              <v:path arrowok="t"/>
            </v:shape>
            <v:shape id="_x0000_s1598" style="position:absolute;left:9934;top:792;width:137;height:68" coordorigin="9934,792" coordsize="137,68" path="m9934,792r68,67l10071,792e" filled="f" strokeweight=".14092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position w:val="1"/>
          <w:sz w:val="16"/>
          <w:szCs w:val="16"/>
        </w:rPr>
        <w:t xml:space="preserve">C           </w:t>
      </w:r>
      <w:r w:rsidR="00E4404D">
        <w:rPr>
          <w:rFonts w:ascii="Arial" w:eastAsia="Arial" w:hAnsi="Arial" w:cs="Arial"/>
          <w:spacing w:val="38"/>
          <w:position w:val="1"/>
          <w:sz w:val="16"/>
          <w:szCs w:val="16"/>
        </w:rPr>
        <w:t xml:space="preserve"> </w:t>
      </w:r>
      <w:r w:rsidR="00E4404D">
        <w:rPr>
          <w:rFonts w:ascii="Arial" w:eastAsia="Arial" w:hAnsi="Arial" w:cs="Arial"/>
          <w:w w:val="104"/>
          <w:sz w:val="16"/>
          <w:szCs w:val="16"/>
        </w:rPr>
        <w:t>V</w:t>
      </w:r>
      <w:r w:rsidR="00E4404D">
        <w:rPr>
          <w:rFonts w:ascii="Arial" w:eastAsia="Arial" w:hAnsi="Arial" w:cs="Arial"/>
          <w:w w:val="108"/>
          <w:position w:val="-2"/>
          <w:sz w:val="10"/>
          <w:szCs w:val="10"/>
        </w:rPr>
        <w:t>O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6" w:line="200" w:lineRule="exact"/>
      </w:pPr>
    </w:p>
    <w:p w:rsidR="00585092" w:rsidRDefault="00E4404D">
      <w:pPr>
        <w:ind w:left="724" w:right="853"/>
        <w:jc w:val="center"/>
        <w:rPr>
          <w:rFonts w:ascii="Arial" w:eastAsia="Arial" w:hAnsi="Arial" w:cs="Arial"/>
          <w:sz w:val="16"/>
          <w:szCs w:val="16"/>
        </w:rPr>
        <w:sectPr w:rsidR="00585092">
          <w:type w:val="continuous"/>
          <w:pgSz w:w="12240" w:h="15840"/>
          <w:pgMar w:top="1340" w:right="1320" w:bottom="280" w:left="1340" w:header="720" w:footer="720" w:gutter="0"/>
          <w:cols w:num="5" w:space="720" w:equalWidth="0">
            <w:col w:w="1180" w:space="893"/>
            <w:col w:w="1829" w:space="741"/>
            <w:col w:w="502" w:space="826"/>
            <w:col w:w="906" w:space="1006"/>
            <w:col w:w="1697"/>
          </w:cols>
        </w:sectPr>
      </w:pPr>
      <w:r>
        <w:rPr>
          <w:rFonts w:ascii="Arial" w:eastAsia="Arial" w:hAnsi="Arial" w:cs="Arial"/>
          <w:w w:val="104"/>
          <w:sz w:val="16"/>
          <w:szCs w:val="16"/>
        </w:rPr>
        <w:t>-</w:t>
      </w:r>
    </w:p>
    <w:p w:rsidR="00585092" w:rsidRDefault="00585092">
      <w:pPr>
        <w:spacing w:before="4" w:line="160" w:lineRule="exact"/>
        <w:rPr>
          <w:sz w:val="17"/>
          <w:szCs w:val="17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before="19"/>
        <w:ind w:left="102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2.4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2"/>
        </w:rPr>
        <w:t>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2"/>
        </w:rPr>
        <w:t>i</w:t>
      </w:r>
      <w:r>
        <w:rPr>
          <w:rFonts w:ascii="Calibri" w:eastAsia="Calibri" w:hAnsi="Calibri" w:cs="Calibri"/>
        </w:rPr>
        <w:t>rc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 xml:space="preserve">1.                                            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2.5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2"/>
        </w:rPr>
        <w:t>r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Cir</w:t>
      </w:r>
      <w:r>
        <w:rPr>
          <w:rFonts w:ascii="Calibri" w:eastAsia="Calibri" w:hAnsi="Calibri" w:cs="Calibri"/>
          <w:spacing w:val="2"/>
        </w:rPr>
        <w:t>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2.</w:t>
      </w:r>
    </w:p>
    <w:p w:rsidR="00585092" w:rsidRDefault="00585092">
      <w:pPr>
        <w:spacing w:before="7" w:line="280" w:lineRule="exact"/>
        <w:rPr>
          <w:sz w:val="28"/>
          <w:szCs w:val="28"/>
        </w:rPr>
      </w:pPr>
    </w:p>
    <w:p w:rsidR="00585092" w:rsidRDefault="00E4404D">
      <w:pPr>
        <w:ind w:left="100"/>
        <w:rPr>
          <w:sz w:val="28"/>
          <w:szCs w:val="28"/>
        </w:rPr>
      </w:pPr>
      <w:r>
        <w:rPr>
          <w:spacing w:val="1"/>
          <w:w w:val="104"/>
          <w:sz w:val="28"/>
          <w:szCs w:val="28"/>
          <w:u w:val="single" w:color="000000"/>
        </w:rPr>
        <w:t>P</w:t>
      </w:r>
      <w:r>
        <w:rPr>
          <w:spacing w:val="-2"/>
          <w:w w:val="104"/>
          <w:sz w:val="28"/>
          <w:szCs w:val="28"/>
          <w:u w:val="single" w:color="000000"/>
        </w:rPr>
        <w:t>r</w:t>
      </w:r>
      <w:r>
        <w:rPr>
          <w:spacing w:val="1"/>
          <w:w w:val="103"/>
          <w:sz w:val="28"/>
          <w:szCs w:val="28"/>
          <w:u w:val="single" w:color="000000"/>
        </w:rPr>
        <w:t>o</w:t>
      </w:r>
      <w:r>
        <w:rPr>
          <w:w w:val="98"/>
          <w:sz w:val="28"/>
          <w:szCs w:val="28"/>
          <w:u w:val="single" w:color="000000"/>
        </w:rPr>
        <w:t>c</w:t>
      </w:r>
      <w:r>
        <w:rPr>
          <w:spacing w:val="1"/>
          <w:w w:val="98"/>
          <w:sz w:val="28"/>
          <w:szCs w:val="28"/>
          <w:u w:val="single" w:color="000000"/>
        </w:rPr>
        <w:t>e</w:t>
      </w:r>
      <w:r>
        <w:rPr>
          <w:spacing w:val="-3"/>
          <w:w w:val="105"/>
          <w:sz w:val="28"/>
          <w:szCs w:val="28"/>
          <w:u w:val="single" w:color="000000"/>
        </w:rPr>
        <w:t>d</w:t>
      </w:r>
      <w:r>
        <w:rPr>
          <w:w w:val="103"/>
          <w:sz w:val="28"/>
          <w:szCs w:val="28"/>
          <w:u w:val="single" w:color="000000"/>
        </w:rPr>
        <w:t>u</w:t>
      </w:r>
      <w:r>
        <w:rPr>
          <w:spacing w:val="1"/>
          <w:w w:val="103"/>
          <w:sz w:val="28"/>
          <w:szCs w:val="28"/>
          <w:u w:val="single" w:color="000000"/>
        </w:rPr>
        <w:t>r</w:t>
      </w:r>
      <w:r>
        <w:rPr>
          <w:spacing w:val="-2"/>
          <w:w w:val="102"/>
          <w:sz w:val="28"/>
          <w:szCs w:val="28"/>
          <w:u w:val="single" w:color="000000"/>
        </w:rPr>
        <w:t>e</w:t>
      </w:r>
      <w:r>
        <w:rPr>
          <w:w w:val="88"/>
          <w:sz w:val="28"/>
          <w:szCs w:val="28"/>
          <w:u w:val="single" w:color="000000"/>
        </w:rPr>
        <w:t>:</w:t>
      </w:r>
    </w:p>
    <w:p w:rsidR="00585092" w:rsidRDefault="00585092">
      <w:pPr>
        <w:spacing w:before="19" w:line="220" w:lineRule="exact"/>
        <w:rPr>
          <w:sz w:val="22"/>
          <w:szCs w:val="22"/>
        </w:rPr>
      </w:pPr>
    </w:p>
    <w:p w:rsidR="00585092" w:rsidRDefault="00E4404D">
      <w:pPr>
        <w:spacing w:before="16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it in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ard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 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.4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r.</w:t>
      </w:r>
    </w:p>
    <w:p w:rsidR="00585092" w:rsidRDefault="00E4404D">
      <w:pPr>
        <w:spacing w:before="41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Obser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tages 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scil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38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pacing w:val="1"/>
          <w:sz w:val="22"/>
          <w:szCs w:val="22"/>
        </w:rPr>
        <w:t>2µ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aci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eat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41" w:line="276" w:lineRule="auto"/>
        <w:ind w:left="1180" w:right="77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µ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cit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eat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5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3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-sh</w:t>
      </w:r>
      <w:r>
        <w:rPr>
          <w:rFonts w:ascii="Calibri" w:eastAsia="Calibri" w:hAnsi="Calibri" w:cs="Calibri"/>
          <w:spacing w:val="-1"/>
          <w:sz w:val="22"/>
          <w:szCs w:val="22"/>
        </w:rPr>
        <w:t>ap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fer f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 that in 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ep </w:t>
      </w:r>
      <w:r>
        <w:rPr>
          <w:rFonts w:ascii="Calibri" w:eastAsia="Calibri" w:hAnsi="Calibri" w:cs="Calibri"/>
          <w:spacing w:val="-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?</w:t>
      </w:r>
    </w:p>
    <w:p w:rsidR="00585092" w:rsidRDefault="00E4404D">
      <w:pPr>
        <w:spacing w:line="260" w:lineRule="exact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5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Va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spacing w:val="1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the</w:t>
      </w:r>
      <w:r>
        <w:rPr>
          <w:rFonts w:ascii="Calibri" w:eastAsia="Calibri" w:hAnsi="Calibri" w:cs="Calibri"/>
          <w:spacing w:val="1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fre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qu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cy</w:t>
      </w:r>
      <w:r>
        <w:rPr>
          <w:rFonts w:ascii="Calibri" w:eastAsia="Calibri" w:hAnsi="Calibri" w:cs="Calibri"/>
          <w:spacing w:val="1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position w:val="1"/>
          <w:sz w:val="22"/>
          <w:szCs w:val="22"/>
        </w:rPr>
        <w:t>0</w:t>
      </w:r>
      <w:r>
        <w:rPr>
          <w:rFonts w:ascii="Calibri" w:eastAsia="Calibri" w:hAnsi="Calibri" w:cs="Calibri"/>
          <w:spacing w:val="1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KHz</w:t>
      </w:r>
      <w:r>
        <w:rPr>
          <w:rFonts w:ascii="Calibri" w:eastAsia="Calibri" w:hAnsi="Calibri" w:cs="Calibri"/>
          <w:spacing w:val="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to</w:t>
      </w:r>
      <w:r>
        <w:rPr>
          <w:rFonts w:ascii="Calibri" w:eastAsia="Calibri" w:hAnsi="Calibri" w:cs="Calibri"/>
          <w:spacing w:val="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0</w:t>
      </w:r>
      <w:r>
        <w:rPr>
          <w:rFonts w:ascii="Calibri" w:eastAsia="Calibri" w:hAnsi="Calibri" w:cs="Calibri"/>
          <w:position w:val="1"/>
          <w:sz w:val="22"/>
          <w:szCs w:val="22"/>
        </w:rPr>
        <w:t>0</w:t>
      </w:r>
      <w:r>
        <w:rPr>
          <w:rFonts w:ascii="Calibri" w:eastAsia="Calibri" w:hAnsi="Calibri" w:cs="Calibri"/>
          <w:spacing w:val="1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Hz</w:t>
      </w:r>
      <w:r>
        <w:rPr>
          <w:rFonts w:ascii="Calibri" w:eastAsia="Calibri" w:hAnsi="Calibri" w:cs="Calibri"/>
          <w:position w:val="1"/>
          <w:sz w:val="22"/>
          <w:szCs w:val="22"/>
        </w:rPr>
        <w:t>.</w:t>
      </w:r>
      <w:r>
        <w:rPr>
          <w:rFonts w:ascii="Calibri" w:eastAsia="Calibri" w:hAnsi="Calibri" w:cs="Calibri"/>
          <w:spacing w:val="1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What</w:t>
      </w:r>
      <w:r>
        <w:rPr>
          <w:rFonts w:ascii="Calibri" w:eastAsia="Calibri" w:hAnsi="Calibri" w:cs="Calibri"/>
          <w:spacing w:val="1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ef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position w:val="1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1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when</w:t>
      </w:r>
      <w:r>
        <w:rPr>
          <w:rFonts w:ascii="Calibri" w:eastAsia="Calibri" w:hAnsi="Calibri" w:cs="Calibri"/>
          <w:spacing w:val="7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fre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qu</w:t>
      </w:r>
      <w:r>
        <w:rPr>
          <w:rFonts w:ascii="Calibri" w:eastAsia="Calibri" w:hAnsi="Calibri" w:cs="Calibri"/>
          <w:position w:val="1"/>
          <w:sz w:val="22"/>
          <w:szCs w:val="22"/>
        </w:rPr>
        <w:t>ency</w:t>
      </w:r>
      <w:r>
        <w:rPr>
          <w:rFonts w:ascii="Calibri" w:eastAsia="Calibri" w:hAnsi="Calibri" w:cs="Calibri"/>
          <w:spacing w:val="1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is</w:t>
      </w:r>
    </w:p>
    <w:p w:rsidR="00585092" w:rsidRDefault="00E4404D">
      <w:pPr>
        <w:spacing w:before="41"/>
        <w:ind w:left="11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ang</w:t>
      </w:r>
      <w:r>
        <w:rPr>
          <w:rFonts w:ascii="Calibri" w:eastAsia="Calibri" w:hAnsi="Calibri" w:cs="Calibri"/>
          <w:sz w:val="22"/>
          <w:szCs w:val="22"/>
        </w:rPr>
        <w:t>ed?</w:t>
      </w:r>
    </w:p>
    <w:p w:rsidR="00585092" w:rsidRDefault="00E4404D">
      <w:pPr>
        <w:spacing w:before="41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 b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ead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ard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 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.5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r.</w:t>
      </w:r>
    </w:p>
    <w:p w:rsidR="00585092" w:rsidRDefault="00E4404D">
      <w:pPr>
        <w:spacing w:before="41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Obser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tages 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scil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38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pacing w:val="1"/>
          <w:sz w:val="22"/>
          <w:szCs w:val="22"/>
        </w:rPr>
        <w:t>2µ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aci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eat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41" w:line="276" w:lineRule="auto"/>
        <w:ind w:left="1180" w:right="77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9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>µ</w:t>
      </w:r>
      <w:r>
        <w:rPr>
          <w:rFonts w:ascii="Calibri" w:eastAsia="Calibri" w:hAnsi="Calibri" w:cs="Calibri"/>
          <w:sz w:val="22"/>
          <w:szCs w:val="22"/>
        </w:rPr>
        <w:t>F ca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cit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eat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5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4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-sh</w:t>
      </w:r>
      <w:r>
        <w:rPr>
          <w:rFonts w:ascii="Calibri" w:eastAsia="Calibri" w:hAnsi="Calibri" w:cs="Calibri"/>
          <w:spacing w:val="-1"/>
          <w:sz w:val="22"/>
          <w:szCs w:val="22"/>
        </w:rPr>
        <w:t>ap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fer f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 that in 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ep </w:t>
      </w:r>
      <w:r>
        <w:rPr>
          <w:rFonts w:ascii="Calibri" w:eastAsia="Calibri" w:hAnsi="Calibri" w:cs="Calibri"/>
          <w:spacing w:val="-1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>?</w:t>
      </w:r>
    </w:p>
    <w:p w:rsidR="00585092" w:rsidRDefault="00E4404D">
      <w:pPr>
        <w:spacing w:line="260" w:lineRule="exact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10</w:t>
      </w:r>
      <w:r>
        <w:rPr>
          <w:rFonts w:ascii="Calibri" w:eastAsia="Calibri" w:hAnsi="Calibri" w:cs="Calibri"/>
          <w:position w:val="1"/>
          <w:sz w:val="22"/>
          <w:szCs w:val="22"/>
        </w:rPr>
        <w:t>.</w:t>
      </w:r>
      <w:r>
        <w:rPr>
          <w:rFonts w:ascii="Calibri" w:eastAsia="Calibri" w:hAnsi="Calibri" w:cs="Calibri"/>
          <w:spacing w:val="2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Va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spacing w:val="1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the</w:t>
      </w:r>
      <w:r>
        <w:rPr>
          <w:rFonts w:ascii="Calibri" w:eastAsia="Calibri" w:hAnsi="Calibri" w:cs="Calibri"/>
          <w:spacing w:val="1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fre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qu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cy</w:t>
      </w:r>
      <w:r>
        <w:rPr>
          <w:rFonts w:ascii="Calibri" w:eastAsia="Calibri" w:hAnsi="Calibri" w:cs="Calibri"/>
          <w:spacing w:val="1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position w:val="1"/>
          <w:sz w:val="22"/>
          <w:szCs w:val="22"/>
        </w:rPr>
        <w:t>0</w:t>
      </w:r>
      <w:r>
        <w:rPr>
          <w:rFonts w:ascii="Calibri" w:eastAsia="Calibri" w:hAnsi="Calibri" w:cs="Calibri"/>
          <w:spacing w:val="1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KHz</w:t>
      </w:r>
      <w:r>
        <w:rPr>
          <w:rFonts w:ascii="Calibri" w:eastAsia="Calibri" w:hAnsi="Calibri" w:cs="Calibri"/>
          <w:spacing w:val="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to</w:t>
      </w:r>
      <w:r>
        <w:rPr>
          <w:rFonts w:ascii="Calibri" w:eastAsia="Calibri" w:hAnsi="Calibri" w:cs="Calibri"/>
          <w:spacing w:val="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1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0</w:t>
      </w:r>
      <w:r>
        <w:rPr>
          <w:rFonts w:ascii="Calibri" w:eastAsia="Calibri" w:hAnsi="Calibri" w:cs="Calibri"/>
          <w:position w:val="1"/>
          <w:sz w:val="22"/>
          <w:szCs w:val="22"/>
        </w:rPr>
        <w:t>0</w:t>
      </w:r>
      <w:r>
        <w:rPr>
          <w:rFonts w:ascii="Calibri" w:eastAsia="Calibri" w:hAnsi="Calibri" w:cs="Calibri"/>
          <w:spacing w:val="1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Hz</w:t>
      </w:r>
      <w:r>
        <w:rPr>
          <w:rFonts w:ascii="Calibri" w:eastAsia="Calibri" w:hAnsi="Calibri" w:cs="Calibri"/>
          <w:position w:val="1"/>
          <w:sz w:val="22"/>
          <w:szCs w:val="22"/>
        </w:rPr>
        <w:t>.</w:t>
      </w:r>
      <w:r>
        <w:rPr>
          <w:rFonts w:ascii="Calibri" w:eastAsia="Calibri" w:hAnsi="Calibri" w:cs="Calibri"/>
          <w:spacing w:val="1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What</w:t>
      </w:r>
      <w:r>
        <w:rPr>
          <w:rFonts w:ascii="Calibri" w:eastAsia="Calibri" w:hAnsi="Calibri" w:cs="Calibri"/>
          <w:spacing w:val="1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ef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position w:val="1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1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8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when</w:t>
      </w:r>
      <w:r>
        <w:rPr>
          <w:rFonts w:ascii="Calibri" w:eastAsia="Calibri" w:hAnsi="Calibri" w:cs="Calibri"/>
          <w:spacing w:val="7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fre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qu</w:t>
      </w:r>
      <w:r>
        <w:rPr>
          <w:rFonts w:ascii="Calibri" w:eastAsia="Calibri" w:hAnsi="Calibri" w:cs="Calibri"/>
          <w:position w:val="1"/>
          <w:sz w:val="22"/>
          <w:szCs w:val="22"/>
        </w:rPr>
        <w:t>ency</w:t>
      </w:r>
      <w:r>
        <w:rPr>
          <w:rFonts w:ascii="Calibri" w:eastAsia="Calibri" w:hAnsi="Calibri" w:cs="Calibri"/>
          <w:spacing w:val="1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is</w:t>
      </w:r>
    </w:p>
    <w:p w:rsidR="00585092" w:rsidRDefault="00E4404D">
      <w:pPr>
        <w:spacing w:before="41"/>
        <w:ind w:left="1180"/>
        <w:rPr>
          <w:rFonts w:ascii="Calibri" w:eastAsia="Calibri" w:hAnsi="Calibri" w:cs="Calibri"/>
          <w:sz w:val="22"/>
          <w:szCs w:val="22"/>
        </w:rPr>
        <w:sectPr w:rsidR="00585092">
          <w:type w:val="continuous"/>
          <w:pgSz w:w="12240" w:h="15840"/>
          <w:pgMar w:top="1340" w:right="1320" w:bottom="280" w:left="1340" w:header="720" w:footer="72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ang</w:t>
      </w:r>
      <w:r>
        <w:rPr>
          <w:rFonts w:ascii="Calibri" w:eastAsia="Calibri" w:hAnsi="Calibri" w:cs="Calibri"/>
          <w:sz w:val="22"/>
          <w:szCs w:val="22"/>
        </w:rPr>
        <w:t>ed?</w:t>
      </w:r>
    </w:p>
    <w:p w:rsidR="00585092" w:rsidRDefault="00E4404D">
      <w:pPr>
        <w:spacing w:before="45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R</w:t>
      </w:r>
      <w:r>
        <w:rPr>
          <w:spacing w:val="1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p</w:t>
      </w:r>
      <w:r>
        <w:rPr>
          <w:spacing w:val="-2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rt:</w:t>
      </w:r>
    </w:p>
    <w:p w:rsidR="00585092" w:rsidRDefault="00E4404D">
      <w:pPr>
        <w:spacing w:before="56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Write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an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ed 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ki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proced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E4404D">
      <w:pPr>
        <w:spacing w:before="41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raw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in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>wit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acit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b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th 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its.</w:t>
      </w:r>
    </w:p>
    <w:p w:rsidR="00585092" w:rsidRDefault="00E4404D">
      <w:pPr>
        <w:spacing w:before="38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What 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ffect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in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req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ency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irc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its</w:t>
      </w:r>
    </w:p>
    <w:p w:rsidR="00585092" w:rsidRDefault="00E4404D">
      <w:pPr>
        <w:spacing w:before="41"/>
        <w:ind w:left="11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th capac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r)?</w:t>
      </w:r>
    </w:p>
    <w:p w:rsidR="00585092" w:rsidRDefault="00E4404D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What 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fu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ca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acit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in the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?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aci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h</w:t>
      </w:r>
      <w:r>
        <w:rPr>
          <w:rFonts w:ascii="Calibri" w:eastAsia="Calibri" w:hAnsi="Calibri" w:cs="Calibri"/>
          <w:spacing w:val="-1"/>
          <w:sz w:val="22"/>
          <w:szCs w:val="22"/>
        </w:rPr>
        <w:t>igh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is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referab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?</w:t>
      </w: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-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81"/>
        <w:gridCol w:w="5035"/>
      </w:tblGrid>
      <w:tr w:rsidR="00B53DFF" w:rsidTr="00B53DFF">
        <w:tc>
          <w:tcPr>
            <w:tcW w:w="3181" w:type="dxa"/>
          </w:tcPr>
          <w:p w:rsidR="00B53DFF" w:rsidRDefault="00B53DFF" w:rsidP="00B53DFF">
            <w:pPr>
              <w:spacing w:before="41" w:line="274" w:lineRule="auto"/>
              <w:ind w:right="134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035" w:type="dxa"/>
          </w:tcPr>
          <w:p w:rsidR="00B53DFF" w:rsidRPr="00B53DFF" w:rsidRDefault="00B53DFF" w:rsidP="00B53DFF">
            <w:pPr>
              <w:rPr>
                <w:rFonts w:eastAsia="Calibri"/>
                <w:sz w:val="22"/>
                <w:szCs w:val="22"/>
              </w:rPr>
            </w:pPr>
          </w:p>
        </w:tc>
      </w:tr>
    </w:tbl>
    <w:p w:rsidR="00B53DFF" w:rsidRDefault="00B53DFF">
      <w:pPr>
        <w:spacing w:before="41" w:line="274" w:lineRule="auto"/>
        <w:ind w:left="1180" w:right="134" w:hanging="360"/>
        <w:rPr>
          <w:rFonts w:ascii="Calibri" w:eastAsia="Calibri" w:hAnsi="Calibri" w:cs="Calibri"/>
          <w:sz w:val="22"/>
          <w:szCs w:val="22"/>
        </w:rPr>
      </w:pPr>
    </w:p>
    <w:p w:rsidR="00B53DFF" w:rsidRDefault="00B53DFF" w:rsidP="00B53DFF">
      <w:pPr>
        <w:spacing w:before="41" w:line="274" w:lineRule="auto"/>
        <w:ind w:left="1180" w:right="134" w:hanging="360"/>
        <w:jc w:val="right"/>
        <w:rPr>
          <w:rFonts w:ascii="Calibri" w:eastAsia="Calibri" w:hAnsi="Calibri" w:cs="Calibri"/>
          <w:sz w:val="22"/>
          <w:szCs w:val="22"/>
        </w:rPr>
      </w:pPr>
      <w:r w:rsidRPr="00B53DFF">
        <w:rPr>
          <w:rFonts w:eastAsia="Calibri"/>
          <w:sz w:val="22"/>
          <w:szCs w:val="22"/>
        </w:rPr>
        <w:t xml:space="preserve">                          </w:t>
      </w:r>
      <w:r>
        <w:rPr>
          <w:rFonts w:eastAsia="Calibri"/>
          <w:sz w:val="22"/>
          <w:szCs w:val="22"/>
        </w:rPr>
        <w:t xml:space="preserve">  </w:t>
      </w:r>
    </w:p>
    <w:p w:rsidR="00B53DFF" w:rsidRDefault="00B53DFF" w:rsidP="00510FA7">
      <w:pPr>
        <w:spacing w:before="41" w:line="274" w:lineRule="auto"/>
        <w:ind w:right="134"/>
        <w:rPr>
          <w:rFonts w:ascii="Calibri" w:eastAsia="Calibri" w:hAnsi="Calibri" w:cs="Calibri"/>
          <w:sz w:val="22"/>
          <w:szCs w:val="22"/>
        </w:rPr>
        <w:sectPr w:rsidR="00B53DFF" w:rsidSect="006B577C">
          <w:pgSz w:w="12240" w:h="15840"/>
          <w:pgMar w:top="1380" w:right="1720" w:bottom="280" w:left="1340" w:header="907" w:footer="794" w:gutter="0"/>
          <w:cols w:space="720"/>
          <w:docGrid w:linePitch="272"/>
        </w:sectPr>
      </w:pPr>
    </w:p>
    <w:p w:rsidR="00585092" w:rsidRDefault="00E4404D" w:rsidP="00510FA7">
      <w:pPr>
        <w:spacing w:before="45"/>
        <w:rPr>
          <w:sz w:val="28"/>
          <w:szCs w:val="28"/>
        </w:rPr>
      </w:pPr>
      <w:r>
        <w:rPr>
          <w:sz w:val="28"/>
          <w:szCs w:val="28"/>
        </w:rPr>
        <w:t>Ex</w:t>
      </w:r>
      <w:r>
        <w:rPr>
          <w:spacing w:val="-1"/>
          <w:sz w:val="28"/>
          <w:szCs w:val="28"/>
        </w:rPr>
        <w:t>p</w:t>
      </w:r>
      <w:r>
        <w:rPr>
          <w:sz w:val="28"/>
          <w:szCs w:val="28"/>
        </w:rPr>
        <w:t>e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>m</w:t>
      </w:r>
      <w:r>
        <w:rPr>
          <w:sz w:val="28"/>
          <w:szCs w:val="28"/>
        </w:rPr>
        <w:t>ent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:</w:t>
      </w:r>
      <w:r>
        <w:rPr>
          <w:spacing w:val="4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0</w:t>
      </w:r>
      <w:r>
        <w:rPr>
          <w:sz w:val="28"/>
          <w:szCs w:val="28"/>
        </w:rPr>
        <w:t>3</w:t>
      </w:r>
    </w:p>
    <w:p w:rsidR="00585092" w:rsidRDefault="00585092">
      <w:pPr>
        <w:spacing w:before="5" w:line="240" w:lineRule="exact"/>
        <w:rPr>
          <w:sz w:val="24"/>
          <w:szCs w:val="24"/>
        </w:rPr>
      </w:pPr>
    </w:p>
    <w:p w:rsidR="00585092" w:rsidRDefault="00E4404D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sz w:val="28"/>
          <w:szCs w:val="28"/>
        </w:rPr>
        <w:t>Name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f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e</w:t>
      </w:r>
      <w:r>
        <w:rPr>
          <w:spacing w:val="5"/>
          <w:sz w:val="28"/>
          <w:szCs w:val="28"/>
        </w:rPr>
        <w:t xml:space="preserve"> </w:t>
      </w:r>
      <w:r>
        <w:rPr>
          <w:sz w:val="28"/>
          <w:szCs w:val="28"/>
        </w:rPr>
        <w:t>Ex</w:t>
      </w:r>
      <w:r>
        <w:rPr>
          <w:spacing w:val="-1"/>
          <w:sz w:val="28"/>
          <w:szCs w:val="28"/>
        </w:rPr>
        <w:t>p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ri</w:t>
      </w:r>
      <w:r>
        <w:rPr>
          <w:spacing w:val="-1"/>
          <w:sz w:val="28"/>
          <w:szCs w:val="28"/>
        </w:rPr>
        <w:t>m</w:t>
      </w:r>
      <w:r>
        <w:rPr>
          <w:sz w:val="28"/>
          <w:szCs w:val="28"/>
        </w:rPr>
        <w:t>ent:</w:t>
      </w:r>
      <w:r>
        <w:rPr>
          <w:spacing w:val="-8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1"/>
          <w:sz w:val="22"/>
          <w:szCs w:val="22"/>
        </w:rPr>
        <w:t>ipp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its.</w:t>
      </w:r>
    </w:p>
    <w:p w:rsidR="00585092" w:rsidRDefault="00585092">
      <w:pPr>
        <w:spacing w:before="7" w:line="240" w:lineRule="exact"/>
        <w:rPr>
          <w:sz w:val="24"/>
          <w:szCs w:val="24"/>
        </w:rPr>
      </w:pPr>
    </w:p>
    <w:p w:rsidR="00585092" w:rsidRDefault="00E4404D">
      <w:pPr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Ob</w:t>
      </w:r>
      <w:r>
        <w:rPr>
          <w:spacing w:val="1"/>
          <w:sz w:val="28"/>
          <w:szCs w:val="28"/>
          <w:u w:val="single" w:color="000000"/>
        </w:rPr>
        <w:t>j</w:t>
      </w:r>
      <w:r>
        <w:rPr>
          <w:spacing w:val="-2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cti</w:t>
      </w:r>
      <w:r>
        <w:rPr>
          <w:spacing w:val="-2"/>
          <w:sz w:val="28"/>
          <w:szCs w:val="28"/>
          <w:u w:val="single" w:color="000000"/>
        </w:rPr>
        <w:t>v</w:t>
      </w:r>
      <w:r>
        <w:rPr>
          <w:sz w:val="28"/>
          <w:szCs w:val="28"/>
          <w:u w:val="single" w:color="000000"/>
        </w:rPr>
        <w:t>e:</w:t>
      </w:r>
    </w:p>
    <w:p w:rsidR="00585092" w:rsidRDefault="00585092">
      <w:pPr>
        <w:spacing w:before="2" w:line="240" w:lineRule="exact"/>
        <w:rPr>
          <w:sz w:val="24"/>
          <w:szCs w:val="24"/>
        </w:rPr>
      </w:pPr>
    </w:p>
    <w:p w:rsidR="00585092" w:rsidRDefault="00E4404D">
      <w:pPr>
        <w:spacing w:before="16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its.</w:t>
      </w:r>
    </w:p>
    <w:p w:rsidR="00585092" w:rsidRDefault="00585092">
      <w:pPr>
        <w:spacing w:before="7" w:line="220" w:lineRule="exact"/>
        <w:rPr>
          <w:sz w:val="22"/>
          <w:szCs w:val="22"/>
        </w:rPr>
      </w:pPr>
    </w:p>
    <w:p w:rsidR="00585092" w:rsidRDefault="00E4404D">
      <w:pPr>
        <w:ind w:left="100"/>
        <w:rPr>
          <w:sz w:val="28"/>
          <w:szCs w:val="28"/>
        </w:rPr>
      </w:pPr>
      <w:r>
        <w:rPr>
          <w:spacing w:val="-1"/>
          <w:w w:val="112"/>
          <w:sz w:val="28"/>
          <w:szCs w:val="28"/>
          <w:u w:val="single" w:color="000000"/>
        </w:rPr>
        <w:t>T</w:t>
      </w:r>
      <w:r>
        <w:rPr>
          <w:w w:val="103"/>
          <w:sz w:val="28"/>
          <w:szCs w:val="28"/>
          <w:u w:val="single" w:color="000000"/>
        </w:rPr>
        <w:t>heo</w:t>
      </w:r>
      <w:r>
        <w:rPr>
          <w:spacing w:val="1"/>
          <w:w w:val="103"/>
          <w:sz w:val="28"/>
          <w:szCs w:val="28"/>
          <w:u w:val="single" w:color="000000"/>
        </w:rPr>
        <w:t>r</w:t>
      </w:r>
      <w:r>
        <w:rPr>
          <w:spacing w:val="-2"/>
          <w:w w:val="83"/>
          <w:sz w:val="28"/>
          <w:szCs w:val="28"/>
          <w:u w:val="single" w:color="000000"/>
        </w:rPr>
        <w:t>y</w:t>
      </w:r>
      <w:r>
        <w:rPr>
          <w:w w:val="88"/>
          <w:sz w:val="28"/>
          <w:szCs w:val="28"/>
          <w:u w:val="single" w:color="000000"/>
        </w:rPr>
        <w:t>:</w:t>
      </w:r>
    </w:p>
    <w:p w:rsidR="00585092" w:rsidRDefault="00585092">
      <w:pPr>
        <w:spacing w:before="19" w:line="220" w:lineRule="exact"/>
        <w:rPr>
          <w:sz w:val="22"/>
          <w:szCs w:val="22"/>
        </w:rPr>
      </w:pPr>
    </w:p>
    <w:p w:rsidR="00585092" w:rsidRDefault="00E4404D">
      <w:pPr>
        <w:spacing w:before="16" w:line="276" w:lineRule="auto"/>
        <w:ind w:left="100" w:right="11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Cli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ppe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1"/>
          <w:sz w:val="22"/>
          <w:szCs w:val="22"/>
        </w:rPr>
        <w:t>ipp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 r</w:t>
      </w:r>
      <w:r>
        <w:rPr>
          <w:rFonts w:ascii="Calibri" w:eastAsia="Calibri" w:hAnsi="Calibri" w:cs="Calibri"/>
          <w:spacing w:val="-1"/>
          <w:sz w:val="22"/>
          <w:szCs w:val="22"/>
        </w:rPr>
        <w:t>em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tage a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specif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ed 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el. 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ent 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, ha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f wa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tifier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c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ed as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it.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 xml:space="preserve">ed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ff 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ati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cle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>al.</w:t>
      </w:r>
    </w:p>
    <w:p w:rsidR="00585092" w:rsidRDefault="00585092">
      <w:pPr>
        <w:spacing w:before="8" w:line="100" w:lineRule="exact"/>
        <w:rPr>
          <w:sz w:val="10"/>
          <w:szCs w:val="10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line="276" w:lineRule="auto"/>
        <w:ind w:left="100" w:right="60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in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eri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ff 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cle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epen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rie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di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e. </w:t>
      </w:r>
      <w:r>
        <w:rPr>
          <w:rFonts w:ascii="Calibri" w:eastAsia="Calibri" w:hAnsi="Calibri" w:cs="Calibri"/>
          <w:spacing w:val="1"/>
          <w:sz w:val="22"/>
          <w:szCs w:val="22"/>
        </w:rPr>
        <w:t>(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3</w:t>
      </w:r>
      <w:r>
        <w:rPr>
          <w:rFonts w:ascii="Calibri" w:eastAsia="Calibri" w:hAnsi="Calibri" w:cs="Calibri"/>
          <w:sz w:val="22"/>
          <w:szCs w:val="22"/>
        </w:rPr>
        <w:t>.1)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</w:p>
    <w:p w:rsidR="00585092" w:rsidRDefault="00585092">
      <w:pPr>
        <w:spacing w:before="3" w:line="160" w:lineRule="exact"/>
        <w:rPr>
          <w:sz w:val="17"/>
          <w:szCs w:val="17"/>
        </w:rPr>
      </w:pPr>
    </w:p>
    <w:p w:rsidR="00585092" w:rsidRDefault="00E4404D">
      <w:pPr>
        <w:spacing w:line="240" w:lineRule="exact"/>
        <w:ind w:left="3487" w:right="5712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position w:val="-1"/>
          <w:sz w:val="23"/>
          <w:szCs w:val="23"/>
        </w:rPr>
        <w:t>D</w:t>
      </w:r>
    </w:p>
    <w:p w:rsidR="00585092" w:rsidRDefault="00585092">
      <w:pPr>
        <w:spacing w:line="200" w:lineRule="exact"/>
      </w:pPr>
    </w:p>
    <w:p w:rsidR="00585092" w:rsidRDefault="00585092">
      <w:pPr>
        <w:spacing w:before="18" w:line="240" w:lineRule="exact"/>
        <w:rPr>
          <w:sz w:val="24"/>
          <w:szCs w:val="24"/>
        </w:rPr>
      </w:pPr>
    </w:p>
    <w:p w:rsidR="00585092" w:rsidRDefault="00844B0B">
      <w:pPr>
        <w:spacing w:before="42" w:line="227" w:lineRule="auto"/>
        <w:ind w:left="2005" w:right="3784" w:firstLine="3392"/>
        <w:rPr>
          <w:rFonts w:ascii="Arial" w:eastAsia="Arial" w:hAnsi="Arial" w:cs="Arial"/>
          <w:sz w:val="15"/>
          <w:szCs w:val="15"/>
        </w:rPr>
      </w:pPr>
      <w:r w:rsidRPr="00844B0B">
        <w:pict>
          <v:group id="_x0000_s1578" style="position:absolute;left:0;text-align:left;margin-left:182pt;margin-top:-21.2pt;width:159.15pt;height:79.45pt;z-index:-251671040;mso-position-horizontal-relative:page" coordorigin="3640,-424" coordsize="3183,1589">
            <v:shape id="_x0000_s1596" type="#_x0000_t75" style="position:absolute;left:4375;top:-221;width:1154;height:489">
              <v:imagedata r:id="rId13" o:title=""/>
            </v:shape>
            <v:shape id="_x0000_s1595" style="position:absolute;left:4835;top:-405;width:260;height:259" coordorigin="4835,-405" coordsize="260,259" path="m4835,-146r259,-129l4835,-405r,259xe" stroked="f">
              <v:path arrowok="t"/>
            </v:shape>
            <v:shape id="_x0000_s1594" style="position:absolute;left:4835;top:-405;width:260;height:259" coordorigin="4835,-405" coordsize="260,259" path="m4835,-146r259,-129l4835,-405r,259xe" filled="f" strokeweight=".16264mm">
              <v:path arrowok="t"/>
            </v:shape>
            <v:shape id="_x0000_s1593" style="position:absolute;left:5094;top:-405;width:0;height:259" coordorigin="5094,-405" coordsize="0,259" path="m5094,-405r,259e" filled="f" strokeweight=".16294mm">
              <v:path arrowok="t"/>
            </v:shape>
            <v:shape id="_x0000_s1592" style="position:absolute;left:4445;top:-275;width:1039;height:0" coordorigin="4445,-275" coordsize="1039,0" path="m4445,-275r1039,e" filled="f" strokeweight=".16233mm">
              <v:path arrowok="t"/>
            </v:shape>
            <v:shape id="_x0000_s1591" style="position:absolute;left:3645;top:349;width:353;height:352" coordorigin="3645,349" coordsize="353,352" path="m3821,701r23,-1l3867,695r21,-7l3908,679r18,-12l3943,653r14,-16l3970,620r11,-19l3989,580r6,-21l3998,536r,-11l3997,502r-5,-22l3985,459r-9,-20l3964,421r-14,-17l3934,390r-18,-13l3897,366r-20,-8l3855,352r-23,-2l3821,349r-23,2l3776,355r-21,7l3735,372r-18,11l3700,397r-15,16l3672,431r-10,19l3653,470r-5,22l3645,514r,11l3646,548r5,22l3658,591r9,20l3679,629r14,17l3709,661r17,13l3745,684r21,8l3788,698r22,3l3821,701xe" filled="f" strokeweight=".16264mm">
              <v:path arrowok="t"/>
            </v:shape>
            <v:shape id="_x0000_s1590" style="position:absolute;left:3821;top:701;width:0;height:293" coordorigin="3821,701" coordsize="0,293" path="m3821,701r,294e" filled="f" strokeweight=".16294mm">
              <v:path arrowok="t"/>
            </v:shape>
            <v:shape id="_x0000_s1589" style="position:absolute;left:3821;top:56;width:0;height:293" coordorigin="3821,56" coordsize="0,293" path="m3821,349r,-293e" filled="f" strokeweight=".16294mm">
              <v:path arrowok="t"/>
            </v:shape>
            <v:shape id="_x0000_s1588" style="position:absolute;left:3679;top:447;width:283;height:157" coordorigin="3679,447" coordsize="283,157" path="m3963,525r-1,22l3955,566r-12,17l3927,595r-20,8l3900,604r-21,-1l3859,597r-16,-12l3830,568r-7,-19l3821,542r,-6l3821,531r,-6l3821,504r-7,-20l3802,468r-16,-13l3766,448r-7,-1l3738,447r-20,7l3701,466r-12,16l3681,502r-1,7l3679,514r,6l3680,525e" filled="f" strokeweight=".16247mm">
              <v:path arrowok="t"/>
            </v:shape>
            <v:shape id="_x0000_s1587" style="position:absolute;left:3821;top:-275;width:624;height:331" coordorigin="3821,-275" coordsize="624,331" path="m3821,56r,-331l4445,-275e" filled="f" strokeweight=".16247mm">
              <v:path arrowok="t"/>
            </v:shape>
            <v:shape id="_x0000_s1586" style="position:absolute;left:6066;top:97;width:277;height:690" coordorigin="6066,97" coordsize="277,690" path="m6205,97r138,58l6066,270r277,115l6066,500r277,115l6066,730r139,58e" filled="f" strokeweight=".16286mm">
              <v:path arrowok="t"/>
            </v:shape>
            <v:shape id="_x0000_s1585" style="position:absolute;left:5484;top:-275;width:721;height:373" coordorigin="5484,-275" coordsize="721,373" path="m5484,-275r721,l6205,97e" filled="f" strokeweight=".16247mm">
              <v:path arrowok="t"/>
            </v:shape>
            <v:shape id="_x0000_s1584" style="position:absolute;left:3821;top:788;width:2383;height:373" coordorigin="3821,788" coordsize="2383,373" path="m6205,788r,372l3821,1160e" filled="f" strokeweight=".16236mm">
              <v:path arrowok="t"/>
            </v:shape>
            <v:shape id="_x0000_s1583" style="position:absolute;left:3821;top:995;width:0;height:166" coordorigin="3821,995" coordsize="0,166" path="m3821,995r,165e" filled="f" strokeweight=".16294mm">
              <v:path arrowok="t"/>
            </v:shape>
            <v:shape id="_x0000_s1582" style="position:absolute;left:6205;top:-55;width:495;height:0" coordorigin="6205,-55" coordsize="495,0" path="m6701,-55r-496,e" filled="f" strokeweight=".16233mm">
              <v:path arrowok="t"/>
            </v:shape>
            <v:shape id="_x0000_s1581" style="position:absolute;left:6701;top:-113;width:118;height:117" coordorigin="6701,-113" coordsize="118,117" path="m6701,-55r4,22l6717,-14r17,12l6756,4r4,l6782,r18,-12l6813,-29r5,-22l6819,-55r-5,-22l6803,-95r-18,-13l6763,-113r-3,l6738,-109r-19,12l6707,-80r-6,22l6701,-55xe" filled="f" strokeweight=".16264mm">
              <v:path arrowok="t"/>
            </v:shape>
            <v:shape id="_x0000_s1580" style="position:absolute;left:6205;top:939;width:495;height:0" coordorigin="6205,939" coordsize="495,0" path="m6701,939r-496,e" filled="f" strokeweight=".16233mm">
              <v:path arrowok="t"/>
            </v:shape>
            <v:shape id="_x0000_s1579" style="position:absolute;left:6701;top:881;width:118;height:117" coordorigin="6701,881" coordsize="118,117" path="m6701,939r4,22l6717,980r17,12l6756,998r4,l6782,994r18,-12l6813,965r5,-22l6819,939r-5,-22l6803,899r-18,-13l6763,881r-3,l6738,885r-19,12l6707,914r-6,22l6701,939xe" filled="f" strokeweight=".16264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sz w:val="23"/>
          <w:szCs w:val="23"/>
        </w:rPr>
        <w:t xml:space="preserve">+ </w:t>
      </w:r>
      <w:r w:rsidR="00E4404D">
        <w:rPr>
          <w:rFonts w:ascii="Arial" w:eastAsia="Arial" w:hAnsi="Arial" w:cs="Arial"/>
          <w:position w:val="-7"/>
          <w:sz w:val="23"/>
          <w:szCs w:val="23"/>
        </w:rPr>
        <w:t>V</w:t>
      </w:r>
      <w:r w:rsidR="00E4404D">
        <w:rPr>
          <w:rFonts w:ascii="Arial" w:eastAsia="Arial" w:hAnsi="Arial" w:cs="Arial"/>
          <w:position w:val="-10"/>
          <w:sz w:val="15"/>
          <w:szCs w:val="15"/>
        </w:rPr>
        <w:t xml:space="preserve">s                                                   </w:t>
      </w:r>
      <w:r w:rsidR="00E4404D">
        <w:rPr>
          <w:rFonts w:ascii="Arial" w:eastAsia="Arial" w:hAnsi="Arial" w:cs="Arial"/>
          <w:spacing w:val="30"/>
          <w:position w:val="-10"/>
          <w:sz w:val="15"/>
          <w:szCs w:val="15"/>
        </w:rPr>
        <w:t xml:space="preserve"> </w:t>
      </w:r>
      <w:r w:rsidR="00E4404D">
        <w:rPr>
          <w:rFonts w:ascii="Arial" w:eastAsia="Arial" w:hAnsi="Arial" w:cs="Arial"/>
          <w:position w:val="3"/>
          <w:sz w:val="23"/>
          <w:szCs w:val="23"/>
        </w:rPr>
        <w:t>R</w:t>
      </w:r>
      <w:r w:rsidR="00E4404D">
        <w:rPr>
          <w:rFonts w:ascii="Arial" w:eastAsia="Arial" w:hAnsi="Arial" w:cs="Arial"/>
          <w:sz w:val="15"/>
          <w:szCs w:val="15"/>
        </w:rPr>
        <w:t xml:space="preserve">L              </w:t>
      </w:r>
      <w:r w:rsidR="00E4404D">
        <w:rPr>
          <w:rFonts w:ascii="Arial" w:eastAsia="Arial" w:hAnsi="Arial" w:cs="Arial"/>
          <w:spacing w:val="31"/>
          <w:sz w:val="15"/>
          <w:szCs w:val="15"/>
        </w:rPr>
        <w:t xml:space="preserve"> </w:t>
      </w:r>
      <w:r w:rsidR="00E4404D">
        <w:rPr>
          <w:rFonts w:ascii="Arial" w:eastAsia="Arial" w:hAnsi="Arial" w:cs="Arial"/>
          <w:sz w:val="23"/>
          <w:szCs w:val="23"/>
        </w:rPr>
        <w:t>V</w:t>
      </w:r>
      <w:r w:rsidR="00E4404D">
        <w:rPr>
          <w:rFonts w:ascii="Arial" w:eastAsia="Arial" w:hAnsi="Arial" w:cs="Arial"/>
          <w:position w:val="-3"/>
          <w:sz w:val="15"/>
          <w:szCs w:val="15"/>
        </w:rPr>
        <w:t>O</w:t>
      </w:r>
    </w:p>
    <w:p w:rsidR="00585092" w:rsidRDefault="00844B0B">
      <w:pPr>
        <w:spacing w:line="180" w:lineRule="exact"/>
        <w:ind w:left="5388" w:right="3900"/>
        <w:jc w:val="center"/>
        <w:rPr>
          <w:rFonts w:ascii="Arial" w:eastAsia="Arial" w:hAnsi="Arial" w:cs="Arial"/>
          <w:sz w:val="23"/>
          <w:szCs w:val="23"/>
        </w:rPr>
      </w:pPr>
      <w:r w:rsidRPr="00844B0B">
        <w:pict>
          <v:shape id="_x0000_s1577" type="#_x0000_t75" style="position:absolute;left:0;text-align:left;margin-left:363.5pt;margin-top:-73.5pt;width:93.05pt;height:115.05pt;z-index:-251670016;mso-position-horizontal-relative:page">
            <v:imagedata r:id="rId14" o:title=""/>
            <w10:wrap anchorx="page"/>
          </v:shape>
        </w:pict>
      </w:r>
      <w:r w:rsidR="00E4404D">
        <w:rPr>
          <w:rFonts w:ascii="Arial" w:eastAsia="Arial" w:hAnsi="Arial" w:cs="Arial"/>
          <w:position w:val="1"/>
          <w:sz w:val="23"/>
          <w:szCs w:val="23"/>
        </w:rPr>
        <w:t>-</w:t>
      </w:r>
    </w:p>
    <w:p w:rsidR="00585092" w:rsidRDefault="00585092">
      <w:pPr>
        <w:spacing w:before="1" w:line="160" w:lineRule="exact"/>
        <w:rPr>
          <w:sz w:val="16"/>
          <w:szCs w:val="16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before="19"/>
        <w:ind w:left="3421" w:right="330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3.</w:t>
      </w:r>
      <w:r>
        <w:rPr>
          <w:rFonts w:ascii="Calibri" w:eastAsia="Calibri" w:hAnsi="Calibri" w:cs="Calibri"/>
          <w:spacing w:val="3"/>
        </w:rPr>
        <w:t>1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2"/>
        </w:rPr>
        <w:t>l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1"/>
        </w:rPr>
        <w:t>od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w w:val="99"/>
        </w:rPr>
        <w:t>C</w:t>
      </w:r>
      <w:r>
        <w:rPr>
          <w:rFonts w:ascii="Calibri" w:eastAsia="Calibri" w:hAnsi="Calibri" w:cs="Calibri"/>
          <w:spacing w:val="-1"/>
          <w:w w:val="99"/>
        </w:rPr>
        <w:t>l</w:t>
      </w:r>
      <w:r>
        <w:rPr>
          <w:rFonts w:ascii="Calibri" w:eastAsia="Calibri" w:hAnsi="Calibri" w:cs="Calibri"/>
          <w:w w:val="99"/>
        </w:rPr>
        <w:t>i</w:t>
      </w:r>
      <w:r>
        <w:rPr>
          <w:rFonts w:ascii="Calibri" w:eastAsia="Calibri" w:hAnsi="Calibri" w:cs="Calibri"/>
          <w:spacing w:val="1"/>
          <w:w w:val="99"/>
        </w:rPr>
        <w:t>pp</w:t>
      </w:r>
      <w:r>
        <w:rPr>
          <w:rFonts w:ascii="Calibri" w:eastAsia="Calibri" w:hAnsi="Calibri" w:cs="Calibri"/>
          <w:spacing w:val="-1"/>
          <w:w w:val="99"/>
        </w:rPr>
        <w:t>e</w:t>
      </w:r>
      <w:r>
        <w:rPr>
          <w:rFonts w:ascii="Calibri" w:eastAsia="Calibri" w:hAnsi="Calibri" w:cs="Calibri"/>
          <w:w w:val="99"/>
        </w:rPr>
        <w:t>r.</w:t>
      </w:r>
    </w:p>
    <w:p w:rsidR="00585092" w:rsidRDefault="00585092">
      <w:pPr>
        <w:spacing w:before="4" w:line="140" w:lineRule="exact"/>
        <w:rPr>
          <w:sz w:val="14"/>
          <w:szCs w:val="14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line="271" w:lineRule="auto"/>
        <w:ind w:left="100" w:right="7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It is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ssi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le 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clip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ff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rtain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ell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specif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ed si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al le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tage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rce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as c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with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diod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. If a bat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V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ed to it,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then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4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 xml:space="preserve">s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(V</w:t>
      </w:r>
      <w:r>
        <w:rPr>
          <w:rFonts w:ascii="Calibri" w:eastAsia="Calibri" w:hAnsi="Calibri" w:cs="Calibri"/>
          <w:spacing w:val="-2"/>
          <w:sz w:val="22"/>
          <w:szCs w:val="22"/>
        </w:rPr>
        <w:t>+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.7)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rw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 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</w:p>
    <w:p w:rsidR="00585092" w:rsidRDefault="00E4404D">
      <w:pPr>
        <w:spacing w:before="6" w:line="260" w:lineRule="exact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el.</w:t>
      </w:r>
    </w:p>
    <w:p w:rsidR="00585092" w:rsidRDefault="00585092">
      <w:pPr>
        <w:spacing w:line="200" w:lineRule="exact"/>
      </w:pPr>
    </w:p>
    <w:p w:rsidR="00585092" w:rsidRDefault="00585092">
      <w:pPr>
        <w:spacing w:before="6" w:line="220" w:lineRule="exact"/>
        <w:rPr>
          <w:sz w:val="22"/>
          <w:szCs w:val="22"/>
        </w:rPr>
      </w:pPr>
    </w:p>
    <w:p w:rsidR="00585092" w:rsidRDefault="00844B0B">
      <w:pPr>
        <w:spacing w:before="33"/>
        <w:ind w:left="2962"/>
        <w:rPr>
          <w:rFonts w:ascii="Arial" w:eastAsia="Arial" w:hAnsi="Arial" w:cs="Arial"/>
          <w:sz w:val="23"/>
          <w:szCs w:val="23"/>
        </w:rPr>
      </w:pPr>
      <w:r w:rsidRPr="00844B0B">
        <w:pict>
          <v:group id="_x0000_s1555" style="position:absolute;left:0;text-align:left;margin-left:179.6pt;margin-top:10.35pt;width:160.65pt;height:94pt;z-index:-251668992;mso-position-horizontal-relative:page" coordorigin="3592,207" coordsize="3213,1880">
            <v:shape id="_x0000_s1576" style="position:absolute;left:5332;top:430;width:262;height:262" coordorigin="5332,430" coordsize="262,262" path="m5332,692l5594,561,5332,430r,262xe" filled="f" strokeweight=".16439mm">
              <v:path arrowok="t"/>
            </v:shape>
            <v:shape id="_x0000_s1575" style="position:absolute;left:5594;top:430;width:0;height:262" coordorigin="5594,430" coordsize="0,262" path="m5594,430r,262e" filled="f" strokeweight=".16433mm">
              <v:path arrowok="t"/>
            </v:shape>
            <v:shape id="_x0000_s1574" style="position:absolute;left:4939;top:561;width:1048;height:0" coordorigin="4939,561" coordsize="1048,0" path="m4939,561r1048,e" filled="f" strokeweight=".16444mm">
              <v:path arrowok="t"/>
            </v:shape>
            <v:shape id="_x0000_s1573" style="position:absolute;left:6039;top:995;width:280;height:699" coordorigin="6039,995" coordsize="280,699" path="m6179,995r140,58l6039,1170r280,116l6039,1403r280,116l6039,1636r140,58e" filled="f" strokeweight=".16436mm">
              <v:path arrowok="t"/>
            </v:shape>
            <v:shape id="_x0000_s1572" style="position:absolute;left:5987;top:561;width:192;height:433" coordorigin="5987,561" coordsize="192,433" path="m5987,561r192,l6179,995e" filled="f" strokeweight=".16436mm">
              <v:path arrowok="t"/>
            </v:shape>
            <v:shape id="_x0000_s1571" style="position:absolute;left:3597;top:1250;width:356;height:357" coordorigin="3597,1250" coordsize="356,357" path="m3775,1607r23,-2l3820,1601r22,-7l3861,1584r19,-11l3897,1559r15,-16l3925,1526r10,-19l3944,1486r6,-21l3953,1442r,-14l3952,1405r-4,-22l3941,1362r-10,-20l3920,1324r-14,-17l3890,1292r-17,-13l3854,1268r-21,-8l3812,1254r-23,-4l3775,1250r-23,1l3730,1256r-21,7l3689,1272r-18,12l3654,1298r-15,15l3626,1331r-11,19l3607,1370r-6,22l3598,1414r-1,14l3599,1451r4,22l3610,1495r9,19l3631,1533r14,17l3660,1565r18,13l3697,1588r20,9l3739,1603r22,3l3775,1607xe" filled="f" strokeweight=".16439mm">
              <v:path arrowok="t"/>
            </v:shape>
            <v:shape id="_x0000_s1570" style="position:absolute;left:3775;top:1607;width:0;height:297" coordorigin="3775,1607" coordsize="0,297" path="m3775,1607r,297e" filled="f" strokeweight=".16433mm">
              <v:path arrowok="t"/>
            </v:shape>
            <v:shape id="_x0000_s1569" style="position:absolute;left:3775;top:953;width:0;height:297" coordorigin="3775,953" coordsize="0,297" path="m3775,1250r,-297e" filled="f" strokeweight=".16433mm">
              <v:path arrowok="t"/>
            </v:shape>
            <v:shape id="_x0000_s1568" style="position:absolute;left:3632;top:1348;width:286;height:159" coordorigin="3632,1348" coordsize="286,159" path="m3918,1428r-1,22l3911,1469r-12,17l3883,1499r-20,8l3855,1508r-21,-1l3814,1501r-17,-12l3785,1473r-8,-20l3775,1445r,-6l3775,1434r,-6l3775,1407r-7,-20l3756,1370r-16,-12l3721,1350r-9,-2l3691,1349r-20,7l3655,1368r-13,16l3634,1403r-1,8l3632,1417r,6l3633,1428e" filled="f" strokeweight=".16442mm">
              <v:path arrowok="t"/>
            </v:shape>
            <v:shape id="_x0000_s1567" style="position:absolute;left:3775;top:1694;width:2404;height:388" coordorigin="3775,1694" coordsize="2404,388" path="m6179,1694r,388l3775,2082e" filled="f" strokeweight=".16444mm">
              <v:path arrowok="t"/>
            </v:shape>
            <v:shape id="_x0000_s1566" style="position:absolute;left:3775;top:1904;width:0;height:168" coordorigin="3775,1904" coordsize="0,168" path="m3775,1904r,167e" filled="f" strokeweight=".16433mm">
              <v:path arrowok="t"/>
            </v:shape>
            <v:shape id="_x0000_s1565" style="position:absolute;left:6183;top:841;width:500;height:0" coordorigin="6183,841" coordsize="500,0" path="m6682,841r-499,e" filled="f" strokeweight=".16444mm">
              <v:path arrowok="t"/>
            </v:shape>
            <v:shape id="_x0000_s1564" style="position:absolute;left:6682;top:781;width:119;height:119" coordorigin="6682,781" coordsize="119,119" path="m6682,841r4,22l6698,881r17,13l6737,900r5,l6764,896r18,-12l6795,867r6,-21l6801,841r-4,-22l6785,800r-17,-12l6746,782r-4,-1l6719,786r-18,11l6688,815r-6,21l6682,841xe" filled="f" strokeweight=".16439mm">
              <v:path arrowok="t"/>
            </v:shape>
            <v:shape id="_x0000_s1563" style="position:absolute;left:6183;top:1848;width:500;height:0" coordorigin="6183,1848" coordsize="500,0" path="m6682,1848r-499,e" filled="f" strokeweight=".16444mm">
              <v:path arrowok="t"/>
            </v:shape>
            <v:shape id="_x0000_s1562" style="position:absolute;left:6682;top:1788;width:119;height:119" coordorigin="6682,1788" coordsize="119,119" path="m6682,1848r4,22l6698,1888r17,13l6737,1907r5,l6764,1903r18,-12l6795,1874r6,-22l6801,1848r-4,-22l6785,1807r-17,-13l6746,1788r-4,l6719,1793r-18,11l6688,1822r-6,21l6682,1848xe" filled="f" strokeweight=".16439mm">
              <v:path arrowok="t"/>
            </v:shape>
            <v:shape id="_x0000_s1561" style="position:absolute;left:4016;top:561;width:291;height:0" coordorigin="4016,561" coordsize="291,0" path="m4016,561r292,e" filled="f" strokeweight=".16444mm">
              <v:path arrowok="t"/>
            </v:shape>
            <v:shape id="_x0000_s1560" style="position:absolute;left:4308;top:212;width:0;height:699" coordorigin="4308,212" coordsize="0,699" path="m4308,212r,699e" filled="f" strokeweight=".16433mm">
              <v:path arrowok="t"/>
            </v:shape>
            <v:shape id="_x0000_s1559" style="position:absolute;left:3775;top:561;width:241;height:392" coordorigin="3775,561" coordsize="241,392" path="m3775,953r,-392l4016,561e" filled="f" strokeweight=".16436mm">
              <v:path arrowok="t"/>
            </v:shape>
            <v:shape id="_x0000_s1558" style="position:absolute;left:4424;top:561;width:291;height:0" coordorigin="4424,561" coordsize="291,0" path="m4424,561r291,e" filled="f" strokeweight=".16444mm">
              <v:path arrowok="t"/>
            </v:shape>
            <v:shape id="_x0000_s1557" style="position:absolute;left:4424;top:328;width:0;height:466" coordorigin="4424,328" coordsize="0,466" path="m4424,328r,466e" filled="f" strokeweight=".16433mm">
              <v:path arrowok="t"/>
            </v:shape>
            <v:shape id="_x0000_s1556" style="position:absolute;left:4715;top:561;width:224;height:0" coordorigin="4715,561" coordsize="224,0" path="m4715,561r224,e" filled="f" strokeweight=".16444mm">
              <v:path arrowok="t"/>
            </v:shape>
            <w10:wrap anchorx="page"/>
          </v:group>
        </w:pict>
      </w:r>
      <w:r w:rsidRPr="00844B0B">
        <w:pict>
          <v:group id="_x0000_s1552" style="position:absolute;left:0;text-align:left;margin-left:207pt;margin-top:13.85pt;width:5.15pt;height:5.15pt;z-index:-251667968;mso-position-horizontal-relative:page" coordorigin="4140,277" coordsize="103,103">
            <v:shape id="_x0000_s1554" style="position:absolute;left:4191;top:281;width:0;height:94" coordorigin="4191,281" coordsize="0,94" path="m4191,281r,94e" filled="f" strokeweight=".16433mm">
              <v:path arrowok="t"/>
            </v:shape>
            <v:shape id="_x0000_s1553" style="position:absolute;left:4144;top:328;width:94;height:0" coordorigin="4144,328" coordsize="94,0" path="m4144,328r94,e" filled="f" strokeweight=".16444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sz w:val="23"/>
          <w:szCs w:val="23"/>
        </w:rPr>
        <w:t xml:space="preserve">V </w:t>
      </w:r>
      <w:r w:rsidR="00E4404D">
        <w:rPr>
          <w:rFonts w:ascii="Arial" w:eastAsia="Arial" w:hAnsi="Arial" w:cs="Arial"/>
          <w:sz w:val="23"/>
          <w:szCs w:val="23"/>
          <w:u w:val="single" w:color="000000"/>
        </w:rPr>
        <w:t xml:space="preserve"> </w:t>
      </w:r>
      <w:r w:rsidR="00E4404D">
        <w:rPr>
          <w:rFonts w:ascii="Arial" w:eastAsia="Arial" w:hAnsi="Arial" w:cs="Arial"/>
          <w:spacing w:val="1"/>
          <w:sz w:val="23"/>
          <w:szCs w:val="23"/>
          <w:u w:val="single" w:color="000000"/>
        </w:rPr>
        <w:t xml:space="preserve"> </w:t>
      </w:r>
      <w:r w:rsidR="00E4404D">
        <w:rPr>
          <w:rFonts w:ascii="Arial" w:eastAsia="Arial" w:hAnsi="Arial" w:cs="Arial"/>
          <w:sz w:val="23"/>
          <w:szCs w:val="23"/>
        </w:rPr>
        <w:t xml:space="preserve">          </w:t>
      </w:r>
      <w:r w:rsidR="00E4404D">
        <w:rPr>
          <w:rFonts w:ascii="Arial" w:eastAsia="Arial" w:hAnsi="Arial" w:cs="Arial"/>
          <w:spacing w:val="9"/>
          <w:sz w:val="23"/>
          <w:szCs w:val="23"/>
        </w:rPr>
        <w:t xml:space="preserve"> </w:t>
      </w:r>
      <w:r w:rsidR="00E4404D">
        <w:rPr>
          <w:rFonts w:ascii="Arial" w:eastAsia="Arial" w:hAnsi="Arial" w:cs="Arial"/>
          <w:w w:val="101"/>
          <w:position w:val="-11"/>
          <w:sz w:val="23"/>
          <w:szCs w:val="23"/>
        </w:rPr>
        <w:t>D</w:t>
      </w:r>
    </w:p>
    <w:p w:rsidR="00585092" w:rsidRDefault="00585092">
      <w:pPr>
        <w:spacing w:before="2" w:line="140" w:lineRule="exact"/>
        <w:rPr>
          <w:sz w:val="14"/>
          <w:szCs w:val="14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line="230" w:lineRule="auto"/>
        <w:ind w:left="1955" w:right="3833" w:firstLine="3393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w w:val="101"/>
          <w:sz w:val="23"/>
          <w:szCs w:val="23"/>
        </w:rPr>
        <w:t xml:space="preserve">+ </w:t>
      </w:r>
      <w:r>
        <w:rPr>
          <w:rFonts w:ascii="Arial" w:eastAsia="Arial" w:hAnsi="Arial" w:cs="Arial"/>
          <w:position w:val="-6"/>
          <w:sz w:val="23"/>
          <w:szCs w:val="23"/>
        </w:rPr>
        <w:t>V</w:t>
      </w:r>
      <w:r>
        <w:rPr>
          <w:rFonts w:ascii="Arial" w:eastAsia="Arial" w:hAnsi="Arial" w:cs="Arial"/>
          <w:position w:val="-9"/>
          <w:sz w:val="15"/>
          <w:szCs w:val="15"/>
        </w:rPr>
        <w:t xml:space="preserve">s                                                   </w:t>
      </w:r>
      <w:r>
        <w:rPr>
          <w:rFonts w:ascii="Arial" w:eastAsia="Arial" w:hAnsi="Arial" w:cs="Arial"/>
          <w:spacing w:val="22"/>
          <w:position w:val="-9"/>
          <w:sz w:val="15"/>
          <w:szCs w:val="15"/>
        </w:rPr>
        <w:t xml:space="preserve"> </w:t>
      </w:r>
      <w:r>
        <w:rPr>
          <w:rFonts w:ascii="Arial" w:eastAsia="Arial" w:hAnsi="Arial" w:cs="Arial"/>
          <w:position w:val="3"/>
          <w:sz w:val="23"/>
          <w:szCs w:val="23"/>
        </w:rPr>
        <w:t>R</w:t>
      </w:r>
      <w:r>
        <w:rPr>
          <w:rFonts w:ascii="Arial" w:eastAsia="Arial" w:hAnsi="Arial" w:cs="Arial"/>
          <w:sz w:val="15"/>
          <w:szCs w:val="15"/>
        </w:rPr>
        <w:t xml:space="preserve">L              </w:t>
      </w:r>
      <w:r>
        <w:rPr>
          <w:rFonts w:ascii="Arial" w:eastAsia="Arial" w:hAnsi="Arial" w:cs="Arial"/>
          <w:spacing w:val="38"/>
          <w:sz w:val="15"/>
          <w:szCs w:val="15"/>
        </w:rPr>
        <w:t xml:space="preserve"> </w:t>
      </w:r>
      <w:r>
        <w:rPr>
          <w:rFonts w:ascii="Arial" w:eastAsia="Arial" w:hAnsi="Arial" w:cs="Arial"/>
          <w:w w:val="101"/>
          <w:sz w:val="23"/>
          <w:szCs w:val="23"/>
        </w:rPr>
        <w:t>V</w:t>
      </w:r>
      <w:r>
        <w:rPr>
          <w:rFonts w:ascii="Arial" w:eastAsia="Arial" w:hAnsi="Arial" w:cs="Arial"/>
          <w:w w:val="101"/>
          <w:position w:val="-3"/>
          <w:sz w:val="15"/>
          <w:szCs w:val="15"/>
        </w:rPr>
        <w:t>O</w:t>
      </w:r>
    </w:p>
    <w:p w:rsidR="00585092" w:rsidRDefault="00844B0B">
      <w:pPr>
        <w:spacing w:line="200" w:lineRule="exact"/>
        <w:ind w:left="5339" w:right="3948"/>
        <w:jc w:val="center"/>
        <w:rPr>
          <w:rFonts w:ascii="Arial" w:eastAsia="Arial" w:hAnsi="Arial" w:cs="Arial"/>
          <w:sz w:val="23"/>
          <w:szCs w:val="23"/>
        </w:rPr>
      </w:pPr>
      <w:r w:rsidRPr="00844B0B">
        <w:pict>
          <v:shape id="_x0000_s1551" type="#_x0000_t75" style="position:absolute;left:0;text-align:left;margin-left:356.7pt;margin-top:-76.45pt;width:102.65pt;height:105.3pt;z-index:-251666944;mso-position-horizontal-relative:page">
            <v:imagedata r:id="rId15" o:title=""/>
            <w10:wrap anchorx="page"/>
          </v:shape>
        </w:pict>
      </w:r>
      <w:r w:rsidR="00E4404D">
        <w:rPr>
          <w:rFonts w:ascii="Arial" w:eastAsia="Arial" w:hAnsi="Arial" w:cs="Arial"/>
          <w:w w:val="101"/>
          <w:sz w:val="23"/>
          <w:szCs w:val="23"/>
        </w:rPr>
        <w:t>-</w:t>
      </w:r>
    </w:p>
    <w:p w:rsidR="00585092" w:rsidRDefault="00585092">
      <w:pPr>
        <w:spacing w:before="9" w:line="140" w:lineRule="exact"/>
        <w:rPr>
          <w:sz w:val="15"/>
          <w:szCs w:val="15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before="19"/>
        <w:ind w:left="3031"/>
        <w:rPr>
          <w:rFonts w:ascii="Calibri" w:eastAsia="Calibri" w:hAnsi="Calibri" w:cs="Calibri"/>
        </w:rPr>
        <w:sectPr w:rsidR="00585092" w:rsidSect="006B577C">
          <w:pgSz w:w="12240" w:h="15840"/>
          <w:pgMar w:top="1380" w:right="1460" w:bottom="280" w:left="1340" w:header="454" w:footer="170" w:gutter="0"/>
          <w:cols w:space="720"/>
          <w:docGrid w:linePitch="272"/>
        </w:sectPr>
      </w:pP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3.</w:t>
      </w:r>
      <w:r>
        <w:rPr>
          <w:rFonts w:ascii="Calibri" w:eastAsia="Calibri" w:hAnsi="Calibri" w:cs="Calibri"/>
          <w:spacing w:val="3"/>
        </w:rPr>
        <w:t>2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pp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rc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2"/>
        </w:rPr>
        <w:t>U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3"/>
        </w:rPr>
        <w:t>n</w:t>
      </w:r>
      <w:r>
        <w:rPr>
          <w:rFonts w:ascii="Calibri" w:eastAsia="Calibri" w:hAnsi="Calibri" w:cs="Calibri"/>
        </w:rPr>
        <w:t>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Bias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1"/>
        </w:rPr>
        <w:t>ode</w:t>
      </w:r>
      <w:r>
        <w:rPr>
          <w:rFonts w:ascii="Calibri" w:eastAsia="Calibri" w:hAnsi="Calibri" w:cs="Calibri"/>
        </w:rPr>
        <w:t>.</w:t>
      </w:r>
    </w:p>
    <w:p w:rsidR="00585092" w:rsidRDefault="00E4404D">
      <w:pPr>
        <w:spacing w:before="57" w:line="276" w:lineRule="auto"/>
        <w:ind w:left="100" w:right="21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in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el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clip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>al a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.7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alf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epen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diode.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el in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</w:p>
    <w:p w:rsidR="00585092" w:rsidRDefault="00E4404D">
      <w:pPr>
        <w:spacing w:line="260" w:lineRule="exact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alf c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.7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ts.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8" w:line="220" w:lineRule="exact"/>
        <w:rPr>
          <w:sz w:val="22"/>
          <w:szCs w:val="22"/>
        </w:rPr>
        <w:sectPr w:rsidR="00585092" w:rsidSect="00BD6CED">
          <w:pgSz w:w="12240" w:h="15840"/>
          <w:pgMar w:top="1380" w:right="1340" w:bottom="280" w:left="1340" w:header="454" w:footer="227" w:gutter="0"/>
          <w:cols w:space="720"/>
          <w:docGrid w:linePitch="272"/>
        </w:sectPr>
      </w:pPr>
    </w:p>
    <w:p w:rsidR="00585092" w:rsidRDefault="00585092">
      <w:pPr>
        <w:spacing w:before="3" w:line="280" w:lineRule="exact"/>
        <w:rPr>
          <w:sz w:val="28"/>
          <w:szCs w:val="28"/>
        </w:rPr>
      </w:pPr>
    </w:p>
    <w:p w:rsidR="00585092" w:rsidRDefault="00844B0B">
      <w:pPr>
        <w:ind w:left="1862" w:right="-66"/>
        <w:rPr>
          <w:rFonts w:ascii="Arial" w:eastAsia="Arial" w:hAnsi="Arial" w:cs="Arial"/>
          <w:sz w:val="24"/>
          <w:szCs w:val="24"/>
        </w:rPr>
      </w:pPr>
      <w:r w:rsidRPr="00844B0B">
        <w:pict>
          <v:group id="_x0000_s1532" style="position:absolute;left:0;text-align:left;margin-left:175.45pt;margin-top:-28.75pt;width:164.05pt;height:74.9pt;z-index:-251665920;mso-position-horizontal-relative:page" coordorigin="3509,-575" coordsize="3281,1498">
            <v:shape id="_x0000_s1550" style="position:absolute;left:6014;top:-184;width:288;height:716" coordorigin="6014,-184" coordsize="288,716" path="m6159,-184r144,60l6014,-5r289,120l6014,234r289,119l6014,472r145,60e" filled="f" strokeweight=".16931mm">
              <v:path arrowok="t"/>
            </v:shape>
            <v:shape id="_x0000_s1549" style="position:absolute;left:5409;top:-570;width:749;height:386" coordorigin="5409,-570" coordsize="749,386" path="m5409,-570r750,l6159,-184e" filled="f" strokeweight=".16856mm">
              <v:path arrowok="t"/>
            </v:shape>
            <v:shape id="_x0000_s1548" style="position:absolute;left:3514;top:20;width:367;height:365" coordorigin="3514,20" coordsize="367,365" path="m3698,385r23,-1l3743,380r22,-7l3785,364r18,-12l3820,339r16,-15l3849,307r11,-19l3870,268r6,-21l3880,225r2,-22l3880,180r-4,-22l3869,137r-9,-20l3848,98,3835,81,3819,66,3802,53,3784,41r-21,-9l3742,26r-22,-4l3698,20r-23,2l3652,26r-21,7l3611,42r-18,11l3575,67r-15,15l3547,99r-12,19l3526,138r-7,21l3515,181r-1,22l3516,226r4,22l3527,269r9,20l3547,307r14,17l3576,340r17,13l3612,364r20,9l3654,380r22,4l3698,385xe" filled="f" strokeweight=".16889mm">
              <v:path arrowok="t"/>
            </v:shape>
            <v:shape id="_x0000_s1547" style="position:absolute;left:3698;top:385;width:0;height:304" coordorigin="3698,385" coordsize="0,304" path="m3698,385r,305e" filled="f" strokeweight=".16947mm">
              <v:path arrowok="t"/>
            </v:shape>
            <v:shape id="_x0000_s1546" style="position:absolute;left:3698;top:-284;width:0;height:304" coordorigin="3698,-284" coordsize="0,304" path="m3698,20r,-304e" filled="f" strokeweight=".16947mm">
              <v:path arrowok="t"/>
            </v:shape>
            <v:shape id="_x0000_s1545" style="position:absolute;left:3550;top:121;width:295;height:163" coordorigin="3550,121" coordsize="295,163" path="m3845,203r-1,21l3838,244r-12,17l3811,274r-20,8l3780,284r-21,l3739,277r-17,-11l3709,250r-9,-19l3698,220r-1,-6l3697,209r1,-6l3697,181r-6,-19l3679,145r-15,-13l3644,123r-11,-2l3612,122r-20,6l3575,140r-13,15l3553,174r-2,12l3550,191r,6l3551,203e" filled="f" strokeweight=".16858mm">
              <v:path arrowok="t"/>
            </v:shape>
            <v:shape id="_x0000_s1544" style="position:absolute;left:3727;top:532;width:2432;height:386" coordorigin="3727,532" coordsize="2432,386" path="m6159,532r,387l3727,919e" filled="f" strokeweight=".16833mm">
              <v:path arrowok="t"/>
            </v:shape>
            <v:shape id="_x0000_s1543" style="position:absolute;left:3698;top:690;width:29;height:229" coordorigin="3698,690" coordsize="29,229" path="m3698,690r,229l3727,919e" filled="f" strokeweight=".16944mm">
              <v:path arrowok="t"/>
            </v:shape>
            <v:shape id="_x0000_s1542" style="position:absolute;left:6148;top:-341;width:515;height:0" coordorigin="6148,-341" coordsize="515,0" path="m6663,-341r-515,e" filled="f" strokeweight=".16831mm">
              <v:path arrowok="t"/>
            </v:shape>
            <v:shape id="_x0000_s1541" style="position:absolute;left:6663;top:-402;width:122;height:122" coordorigin="6663,-402" coordsize="122,122" path="m6663,-341r4,22l6679,-301r17,14l6717,-281r7,1l6746,-284r19,-12l6778,-313r7,-21l6785,-341r-4,-22l6770,-382r-17,-13l6732,-401r-8,-1l6702,-398r-19,12l6670,-369r-7,21l6663,-341xe" filled="f" strokeweight=".16889mm">
              <v:path arrowok="t"/>
            </v:shape>
            <v:shape id="_x0000_s1540" style="position:absolute;left:6148;top:690;width:515;height:0" coordorigin="6148,690" coordsize="515,0" path="m6663,690r-515,e" filled="f" strokeweight=".16831mm">
              <v:path arrowok="t"/>
            </v:shape>
            <v:shape id="_x0000_s1539" style="position:absolute;left:6663;top:629;width:122;height:122" coordorigin="6663,629" coordsize="122,122" path="m6663,690r4,22l6679,730r17,13l6717,750r7,l6746,746r19,-11l6778,718r7,-21l6785,690r-4,-23l6770,649r-17,-13l6732,629r-8,l6702,633r-19,11l6670,661r-7,21l6663,690xe" filled="f" strokeweight=".16889mm">
              <v:path arrowok="t"/>
            </v:shape>
            <v:shape id="_x0000_s1538" style="position:absolute;left:5283;top:33;width:270;height:268" coordorigin="5283,33" coordsize="270,268" path="m5283,33r135,268l5553,33r-270,xe" filled="f" strokeweight=".16889mm">
              <v:path arrowok="t"/>
            </v:shape>
            <v:shape id="_x0000_s1537" style="position:absolute;left:5283;top:301;width:270;height:0" coordorigin="5283,301" coordsize="270,0" path="m5553,301r-270,e" filled="f" strokeweight=".16831mm">
              <v:path arrowok="t"/>
            </v:shape>
            <v:shape id="_x0000_s1536" style="position:absolute;left:5418;top:-370;width:0;height:1073" coordorigin="5418,-370" coordsize="0,1073" path="m5418,-370r,1074e" filled="f" strokeweight=".16947mm">
              <v:path arrowok="t"/>
            </v:shape>
            <v:shape id="_x0000_s1535" style="position:absolute;left:5418;top:-570;width:9;height:200" coordorigin="5418,-570" coordsize="9,200" path="m5418,-370r,-200l5427,-570e" filled="f" strokeweight=".16947mm">
              <v:path arrowok="t"/>
            </v:shape>
            <v:shape id="_x0000_s1534" style="position:absolute;left:5418;top:704;width:9;height:215" coordorigin="5418,704" coordsize="9,215" path="m5418,704r,215l5427,919e" filled="f" strokeweight=".16947mm">
              <v:path arrowok="t"/>
            </v:shape>
            <v:shape id="_x0000_s1533" style="position:absolute;left:3698;top:-570;width:1729;height:286" coordorigin="3698,-570" coordsize="1729,286" path="m3698,-284r,-286l5427,-570e" filled="f" strokeweight=".16833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position w:val="-5"/>
          <w:sz w:val="24"/>
          <w:szCs w:val="24"/>
        </w:rPr>
        <w:t>V</w:t>
      </w:r>
      <w:r w:rsidR="00E4404D">
        <w:rPr>
          <w:rFonts w:ascii="Arial" w:eastAsia="Arial" w:hAnsi="Arial" w:cs="Arial"/>
          <w:position w:val="-8"/>
          <w:sz w:val="15"/>
          <w:szCs w:val="15"/>
        </w:rPr>
        <w:t xml:space="preserve">s                                    </w:t>
      </w:r>
      <w:r w:rsidR="00E4404D">
        <w:rPr>
          <w:rFonts w:ascii="Arial" w:eastAsia="Arial" w:hAnsi="Arial" w:cs="Arial"/>
          <w:spacing w:val="38"/>
          <w:position w:val="-8"/>
          <w:sz w:val="15"/>
          <w:szCs w:val="15"/>
        </w:rPr>
        <w:t xml:space="preserve"> </w:t>
      </w:r>
      <w:r w:rsidR="00E4404D">
        <w:rPr>
          <w:rFonts w:ascii="Arial" w:eastAsia="Arial" w:hAnsi="Arial" w:cs="Arial"/>
          <w:sz w:val="24"/>
          <w:szCs w:val="24"/>
        </w:rPr>
        <w:t>D</w:t>
      </w:r>
    </w:p>
    <w:p w:rsidR="00585092" w:rsidRDefault="00E4404D">
      <w:pPr>
        <w:spacing w:before="28" w:line="248" w:lineRule="auto"/>
        <w:ind w:right="3974" w:firstLine="896"/>
        <w:rPr>
          <w:rFonts w:ascii="Arial" w:eastAsia="Arial" w:hAnsi="Arial" w:cs="Arial"/>
          <w:sz w:val="15"/>
          <w:szCs w:val="15"/>
        </w:rPr>
      </w:pPr>
      <w:r>
        <w:br w:type="column"/>
      </w:r>
      <w:r>
        <w:rPr>
          <w:rFonts w:ascii="Arial" w:eastAsia="Arial" w:hAnsi="Arial" w:cs="Arial"/>
          <w:sz w:val="24"/>
          <w:szCs w:val="24"/>
        </w:rPr>
        <w:t>+ R</w:t>
      </w:r>
      <w:r>
        <w:rPr>
          <w:rFonts w:ascii="Arial" w:eastAsia="Arial" w:hAnsi="Arial" w:cs="Arial"/>
          <w:position w:val="-3"/>
          <w:sz w:val="15"/>
          <w:szCs w:val="15"/>
        </w:rPr>
        <w:t xml:space="preserve">L            </w:t>
      </w:r>
      <w:r>
        <w:rPr>
          <w:rFonts w:ascii="Arial" w:eastAsia="Arial" w:hAnsi="Arial" w:cs="Arial"/>
          <w:spacing w:val="28"/>
          <w:position w:val="-3"/>
          <w:sz w:val="15"/>
          <w:szCs w:val="15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w w:val="104"/>
          <w:position w:val="-3"/>
          <w:sz w:val="15"/>
          <w:szCs w:val="15"/>
        </w:rPr>
        <w:t>O</w:t>
      </w:r>
    </w:p>
    <w:p w:rsidR="00585092" w:rsidRDefault="00844B0B">
      <w:pPr>
        <w:spacing w:line="240" w:lineRule="exact"/>
        <w:ind w:left="926"/>
        <w:rPr>
          <w:rFonts w:ascii="Arial" w:eastAsia="Arial" w:hAnsi="Arial" w:cs="Arial"/>
          <w:sz w:val="24"/>
          <w:szCs w:val="24"/>
        </w:rPr>
        <w:sectPr w:rsidR="00585092">
          <w:type w:val="continuous"/>
          <w:pgSz w:w="12240" w:h="15840"/>
          <w:pgMar w:top="1340" w:right="1340" w:bottom="280" w:left="1340" w:header="720" w:footer="720" w:gutter="0"/>
          <w:cols w:num="2" w:space="720" w:equalWidth="0">
            <w:col w:w="3847" w:space="590"/>
            <w:col w:w="5123"/>
          </w:cols>
        </w:sectPr>
      </w:pPr>
      <w:r w:rsidRPr="00844B0B">
        <w:pict>
          <v:shape id="_x0000_s1531" type="#_x0000_t75" style="position:absolute;left:0;text-align:left;margin-left:348.65pt;margin-top:-56.05pt;width:115.5pt;height:92.8pt;z-index:-251664896;mso-position-horizontal-relative:page">
            <v:imagedata r:id="rId16" o:title=""/>
            <w10:wrap anchorx="page"/>
          </v:shape>
        </w:pict>
      </w:r>
      <w:r w:rsidR="00E4404D">
        <w:rPr>
          <w:rFonts w:ascii="Arial" w:eastAsia="Arial" w:hAnsi="Arial" w:cs="Arial"/>
          <w:position w:val="-1"/>
          <w:sz w:val="24"/>
          <w:szCs w:val="24"/>
        </w:rPr>
        <w:t>-</w:t>
      </w:r>
    </w:p>
    <w:p w:rsidR="00585092" w:rsidRDefault="00585092">
      <w:pPr>
        <w:spacing w:before="9" w:line="160" w:lineRule="exact"/>
        <w:rPr>
          <w:sz w:val="17"/>
          <w:szCs w:val="17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before="19"/>
        <w:ind w:left="3371" w:right="337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3.</w:t>
      </w:r>
      <w:r>
        <w:rPr>
          <w:rFonts w:ascii="Calibri" w:eastAsia="Calibri" w:hAnsi="Calibri" w:cs="Calibri"/>
          <w:spacing w:val="3"/>
        </w:rPr>
        <w:t>3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P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rall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1"/>
        </w:rPr>
        <w:t>pp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w w:val="99"/>
        </w:rPr>
        <w:t>C</w:t>
      </w:r>
      <w:r>
        <w:rPr>
          <w:rFonts w:ascii="Calibri" w:eastAsia="Calibri" w:hAnsi="Calibri" w:cs="Calibri"/>
          <w:spacing w:val="-1"/>
          <w:w w:val="99"/>
        </w:rPr>
        <w:t>i</w:t>
      </w:r>
      <w:r>
        <w:rPr>
          <w:rFonts w:ascii="Calibri" w:eastAsia="Calibri" w:hAnsi="Calibri" w:cs="Calibri"/>
          <w:spacing w:val="2"/>
          <w:w w:val="99"/>
        </w:rPr>
        <w:t>r</w:t>
      </w:r>
      <w:r>
        <w:rPr>
          <w:rFonts w:ascii="Calibri" w:eastAsia="Calibri" w:hAnsi="Calibri" w:cs="Calibri"/>
          <w:w w:val="99"/>
        </w:rPr>
        <w:t>c</w:t>
      </w:r>
      <w:r>
        <w:rPr>
          <w:rFonts w:ascii="Calibri" w:eastAsia="Calibri" w:hAnsi="Calibri" w:cs="Calibri"/>
          <w:spacing w:val="1"/>
          <w:w w:val="99"/>
        </w:rPr>
        <w:t>u</w:t>
      </w:r>
      <w:r>
        <w:rPr>
          <w:rFonts w:ascii="Calibri" w:eastAsia="Calibri" w:hAnsi="Calibri" w:cs="Calibri"/>
          <w:w w:val="99"/>
        </w:rPr>
        <w:t>it.</w:t>
      </w:r>
    </w:p>
    <w:p w:rsidR="00585092" w:rsidRDefault="00585092">
      <w:pPr>
        <w:spacing w:line="100" w:lineRule="exact"/>
        <w:rPr>
          <w:sz w:val="10"/>
          <w:szCs w:val="10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line="300" w:lineRule="atLeast"/>
        <w:ind w:left="100" w:right="55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 a 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ased 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ssi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tage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specif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ed 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epen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 attac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ed b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tage. 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cles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f abo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specif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ed le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el.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9" w:line="220" w:lineRule="exact"/>
        <w:rPr>
          <w:sz w:val="22"/>
          <w:szCs w:val="22"/>
        </w:rPr>
      </w:pPr>
    </w:p>
    <w:p w:rsidR="00585092" w:rsidRDefault="00844B0B">
      <w:pPr>
        <w:spacing w:before="82" w:line="260" w:lineRule="exact"/>
        <w:ind w:left="1766" w:right="4150" w:firstLine="704"/>
        <w:rPr>
          <w:rFonts w:ascii="Arial" w:eastAsia="Arial" w:hAnsi="Arial" w:cs="Arial"/>
          <w:sz w:val="15"/>
          <w:szCs w:val="15"/>
        </w:rPr>
      </w:pPr>
      <w:r w:rsidRPr="00844B0B">
        <w:pict>
          <v:shape id="_x0000_s1530" type="#_x0000_t75" style="position:absolute;left:0;text-align:left;margin-left:348.55pt;margin-top:-20.3pt;width:114.15pt;height:91.9pt;z-index:-251662848;mso-position-horizontal-relative:page">
            <v:imagedata r:id="rId17" o:title=""/>
            <w10:wrap anchorx="page"/>
          </v:shape>
        </w:pict>
      </w:r>
      <w:r w:rsidR="00E4404D">
        <w:rPr>
          <w:rFonts w:ascii="Arial" w:eastAsia="Arial" w:hAnsi="Arial" w:cs="Arial"/>
          <w:position w:val="5"/>
          <w:sz w:val="23"/>
          <w:szCs w:val="23"/>
        </w:rPr>
        <w:t>D</w:t>
      </w:r>
      <w:r w:rsidR="00E4404D">
        <w:rPr>
          <w:rFonts w:ascii="Arial" w:eastAsia="Arial" w:hAnsi="Arial" w:cs="Arial"/>
          <w:position w:val="2"/>
          <w:sz w:val="15"/>
          <w:szCs w:val="15"/>
        </w:rPr>
        <w:t xml:space="preserve">1                    </w:t>
      </w:r>
      <w:r w:rsidR="00E4404D">
        <w:rPr>
          <w:rFonts w:ascii="Arial" w:eastAsia="Arial" w:hAnsi="Arial" w:cs="Arial"/>
          <w:spacing w:val="32"/>
          <w:position w:val="2"/>
          <w:sz w:val="15"/>
          <w:szCs w:val="15"/>
        </w:rPr>
        <w:t xml:space="preserve"> </w:t>
      </w:r>
      <w:r w:rsidR="00E4404D">
        <w:rPr>
          <w:rFonts w:ascii="Arial" w:eastAsia="Arial" w:hAnsi="Arial" w:cs="Arial"/>
          <w:position w:val="3"/>
          <w:sz w:val="23"/>
          <w:szCs w:val="23"/>
        </w:rPr>
        <w:t>D</w:t>
      </w:r>
      <w:r w:rsidR="00E4404D">
        <w:rPr>
          <w:rFonts w:ascii="Arial" w:eastAsia="Arial" w:hAnsi="Arial" w:cs="Arial"/>
          <w:sz w:val="15"/>
          <w:szCs w:val="15"/>
        </w:rPr>
        <w:t xml:space="preserve">2                             </w:t>
      </w:r>
      <w:r w:rsidR="00E4404D">
        <w:rPr>
          <w:rFonts w:ascii="Arial" w:eastAsia="Arial" w:hAnsi="Arial" w:cs="Arial"/>
          <w:spacing w:val="36"/>
          <w:sz w:val="15"/>
          <w:szCs w:val="15"/>
        </w:rPr>
        <w:t xml:space="preserve"> </w:t>
      </w:r>
      <w:r w:rsidR="00E4404D">
        <w:rPr>
          <w:rFonts w:ascii="Arial" w:eastAsia="Arial" w:hAnsi="Arial" w:cs="Arial"/>
          <w:w w:val="101"/>
          <w:position w:val="2"/>
          <w:sz w:val="23"/>
          <w:szCs w:val="23"/>
        </w:rPr>
        <w:t xml:space="preserve">+ </w:t>
      </w:r>
      <w:r w:rsidR="00E4404D">
        <w:rPr>
          <w:rFonts w:ascii="Arial" w:eastAsia="Arial" w:hAnsi="Arial" w:cs="Arial"/>
          <w:sz w:val="23"/>
          <w:szCs w:val="23"/>
        </w:rPr>
        <w:t>V</w:t>
      </w:r>
      <w:r w:rsidR="00E4404D">
        <w:rPr>
          <w:rFonts w:ascii="Arial" w:eastAsia="Arial" w:hAnsi="Arial" w:cs="Arial"/>
          <w:position w:val="-3"/>
          <w:sz w:val="15"/>
          <w:szCs w:val="15"/>
        </w:rPr>
        <w:t xml:space="preserve">s                                                     </w:t>
      </w:r>
      <w:r w:rsidR="00E4404D">
        <w:rPr>
          <w:rFonts w:ascii="Arial" w:eastAsia="Arial" w:hAnsi="Arial" w:cs="Arial"/>
          <w:spacing w:val="14"/>
          <w:position w:val="-3"/>
          <w:sz w:val="15"/>
          <w:szCs w:val="15"/>
        </w:rPr>
        <w:t xml:space="preserve"> </w:t>
      </w:r>
      <w:r w:rsidR="00E4404D">
        <w:rPr>
          <w:rFonts w:ascii="Arial" w:eastAsia="Arial" w:hAnsi="Arial" w:cs="Arial"/>
          <w:position w:val="3"/>
          <w:sz w:val="23"/>
          <w:szCs w:val="23"/>
        </w:rPr>
        <w:t>R</w:t>
      </w:r>
      <w:r w:rsidR="00E4404D">
        <w:rPr>
          <w:rFonts w:ascii="Arial" w:eastAsia="Arial" w:hAnsi="Arial" w:cs="Arial"/>
          <w:sz w:val="15"/>
          <w:szCs w:val="15"/>
        </w:rPr>
        <w:t xml:space="preserve">L             </w:t>
      </w:r>
      <w:r w:rsidR="00E4404D">
        <w:rPr>
          <w:rFonts w:ascii="Arial" w:eastAsia="Arial" w:hAnsi="Arial" w:cs="Arial"/>
          <w:spacing w:val="6"/>
          <w:sz w:val="15"/>
          <w:szCs w:val="15"/>
        </w:rPr>
        <w:t xml:space="preserve"> </w:t>
      </w:r>
      <w:r w:rsidR="00E4404D">
        <w:rPr>
          <w:rFonts w:ascii="Arial" w:eastAsia="Arial" w:hAnsi="Arial" w:cs="Arial"/>
          <w:w w:val="101"/>
          <w:sz w:val="23"/>
          <w:szCs w:val="23"/>
        </w:rPr>
        <w:t>V</w:t>
      </w:r>
      <w:r w:rsidR="00E4404D">
        <w:rPr>
          <w:rFonts w:ascii="Arial" w:eastAsia="Arial" w:hAnsi="Arial" w:cs="Arial"/>
          <w:position w:val="-3"/>
          <w:sz w:val="15"/>
          <w:szCs w:val="15"/>
        </w:rPr>
        <w:t>O</w:t>
      </w:r>
    </w:p>
    <w:p w:rsidR="00585092" w:rsidRDefault="00E4404D">
      <w:pPr>
        <w:spacing w:before="2" w:line="240" w:lineRule="exact"/>
        <w:ind w:left="5152" w:right="4257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position w:val="-1"/>
          <w:sz w:val="23"/>
          <w:szCs w:val="23"/>
        </w:rPr>
        <w:t>-</w:t>
      </w:r>
    </w:p>
    <w:p w:rsidR="00585092" w:rsidRDefault="00585092">
      <w:pPr>
        <w:spacing w:before="8" w:line="120" w:lineRule="exact"/>
        <w:rPr>
          <w:sz w:val="12"/>
          <w:szCs w:val="12"/>
        </w:rPr>
      </w:pPr>
    </w:p>
    <w:p w:rsidR="00585092" w:rsidRDefault="00844B0B">
      <w:pPr>
        <w:ind w:left="2551"/>
        <w:rPr>
          <w:rFonts w:ascii="Arial" w:eastAsia="Arial" w:hAnsi="Arial" w:cs="Arial"/>
          <w:sz w:val="15"/>
          <w:szCs w:val="15"/>
        </w:rPr>
      </w:pPr>
      <w:r w:rsidRPr="00844B0B">
        <w:pict>
          <v:group id="_x0000_s1492" style="position:absolute;left:0;text-align:left;margin-left:170.15pt;margin-top:-65.6pt;width:160.05pt;height:82.9pt;z-index:-251663872;mso-position-horizontal-relative:page" coordorigin="3403,-1312" coordsize="3201,1658">
            <v:shape id="_x0000_s1529" style="position:absolute;left:5844;top:-881;width:278;height:687" coordorigin="5844,-881" coordsize="278,687" path="m5983,-881r140,57l5844,-710r279,115l5844,-481r279,115l5844,-252r139,57e" filled="f" strokeweight=".16339mm">
              <v:path arrowok="t"/>
            </v:shape>
            <v:shape id="_x0000_s1528" style="position:absolute;left:3408;top:-686;width:355;height:350" coordorigin="3408,-686" coordsize="355,350" path="m3585,-335r23,-2l3630,-341r22,-7l3672,-358r18,-11l3707,-383r15,-16l3735,-416r10,-19l3754,-456r5,-21l3762,-500r,-10l3761,-533r-4,-22l3750,-576r-10,-20l3728,-614r-14,-17l3698,-645r-18,-13l3661,-669r-20,-8l3619,-682r-23,-3l3585,-686r-23,2l3540,-680r-22,7l3498,-663r-18,11l3463,-638r-15,16l3435,-605r-10,19l3416,-565r-5,21l3408,-521r,11l3409,-488r4,22l3420,-445r10,20l3442,-407r14,17l3472,-375r18,12l3509,-352r20,8l3551,-338r23,2l3585,-335xe" filled="f" strokeweight=".16261mm">
              <v:path arrowok="t"/>
            </v:shape>
            <v:shape id="_x0000_s1527" style="position:absolute;left:3585;top:-335;width:0;height:292" coordorigin="3585,-335" coordsize="0,292" path="m3585,-335r,292e" filled="f" strokeweight=".16369mm">
              <v:path arrowok="t"/>
            </v:shape>
            <v:shape id="_x0000_s1526" style="position:absolute;left:3585;top:-977;width:0;height:292" coordorigin="3585,-977" coordsize="0,292" path="m3585,-686r,-291e" filled="f" strokeweight=".16369mm">
              <v:path arrowok="t"/>
            </v:shape>
            <v:shape id="_x0000_s1525" style="position:absolute;left:3442;top:-589;width:285;height:157" coordorigin="3442,-589" coordsize="285,157" path="m3727,-510r-1,21l3719,-470r-12,17l3691,-441r-20,8l3664,-432r-21,-1l3623,-439r-17,-12l3594,-467r-8,-20l3585,-494r-1,-5l3584,-505r1,-5l3584,-532r-7,-19l3565,-568r-16,-12l3529,-588r-7,-1l3501,-588r-20,7l3464,-570r-12,17l3444,-534r-1,7l3442,-521r,5l3443,-510e" filled="f" strokeweight=".16203mm">
              <v:path arrowok="t"/>
            </v:shape>
            <v:shape id="_x0000_s1524" style="position:absolute;left:4037;top:-915;width:261;height:258" coordorigin="4037,-915" coordsize="261,258" path="m4298,-658l4168,-915r-131,257l4298,-658xe" filled="f" strokeweight=".16261mm">
              <v:path arrowok="t"/>
            </v:shape>
            <v:shape id="_x0000_s1523" style="position:absolute;left:4037;top:-915;width:261;height:0" coordorigin="4037,-915" coordsize="261,0" path="m4037,-915r261,e" filled="f" strokeweight=".16153mm">
              <v:path arrowok="t"/>
            </v:shape>
            <v:shape id="_x0000_s1522" style="position:absolute;left:4168;top:-1302;width:0;height:1030" coordorigin="4168,-1302" coordsize="0,1030" path="m4168,-271r,-1031e" filled="f" strokeweight=".16369mm">
              <v:path arrowok="t"/>
            </v:shape>
            <v:shape id="_x0000_s1521" style="position:absolute;left:3585;top:-1307;width:574;height:330" coordorigin="3585,-1307" coordsize="574,330" path="m3585,-977r,-330l4159,-1307e" filled="f" strokeweight=".16206mm">
              <v:path arrowok="t"/>
            </v:shape>
            <v:shape id="_x0000_s1520" style="position:absolute;left:5198;top:-921;width:261;height:258" coordorigin="5198,-921" coordsize="261,258" path="m5198,-921r131,258l5459,-921r-261,xe" filled="f" strokeweight=".16261mm">
              <v:path arrowok="t"/>
            </v:shape>
            <v:shape id="_x0000_s1519" style="position:absolute;left:5198;top:-663;width:261;height:0" coordorigin="5198,-663" coordsize="261,0" path="m5459,-663r-261,e" filled="f" strokeweight=".16153mm">
              <v:path arrowok="t"/>
            </v:shape>
            <v:shape id="_x0000_s1518" style="position:absolute;left:5329;top:-1307;width:0;height:1030" coordorigin="5329,-1307" coordsize="0,1030" path="m5329,-1307r,1030e" filled="f" strokeweight=".16369mm">
              <v:path arrowok="t"/>
            </v:shape>
            <v:shape id="_x0000_s1517" style="position:absolute;left:4159;top:-1307;width:1169;height:0" coordorigin="4159,-1307" coordsize="1169,0" path="m4159,-1307r1170,e" filled="f" strokeweight=".16153mm">
              <v:path arrowok="t"/>
            </v:shape>
            <v:shape id="_x0000_s1516" style="position:absolute;left:5982;top:-1032;width:498;height:0" coordorigin="5982,-1032" coordsize="498,0" path="m6480,-1032r-498,e" filled="f" strokeweight=".16153mm">
              <v:path arrowok="t"/>
            </v:shape>
            <v:shape id="_x0000_s1515" style="position:absolute;left:6480;top:-1091;width:118;height:117" coordorigin="6480,-1091" coordsize="118,117" path="m6480,-1032r4,21l6496,-992r18,12l6535,-974r4,l6561,-978r19,-12l6592,-1007r6,-22l6598,-1032r-4,-22l6582,-1073r-18,-12l6543,-1091r-4,l6517,-1087r-19,12l6486,-1057r-6,21l6480,-1032xe" filled="f" strokeweight=".16261mm">
              <v:path arrowok="t"/>
            </v:shape>
            <v:shape id="_x0000_s1514" style="position:absolute;left:5329;top:-1307;width:655;height:426" coordorigin="5329,-1307" coordsize="655,426" path="m5329,-1307r654,l5983,-881e" filled="f" strokeweight=".16217mm">
              <v:path arrowok="t"/>
            </v:shape>
            <v:shape id="_x0000_s1513" style="position:absolute;left:3585;top:-43;width:1744;height:385" coordorigin="3585,-43" coordsize="1744,385" path="m3585,-43r,384l5329,341r,-165e" filled="f" strokeweight=".16164mm">
              <v:path arrowok="t"/>
            </v:shape>
            <v:shape id="_x0000_s1512" style="position:absolute;left:4168;top:-271;width:0;height:8" coordorigin="4168,-271" coordsize="0,8" path="m4168,-263r,-8e" filled="f" strokeweight=".16369mm">
              <v:path arrowok="t"/>
            </v:shape>
            <v:shape id="_x0000_s1511" style="position:absolute;left:5329;top:-510;width:0;height:234" coordorigin="5329,-510" coordsize="0,234" path="m5329,-277r,-233e" filled="f" strokeweight=".16369mm">
              <v:path arrowok="t"/>
            </v:shape>
            <v:shape id="_x0000_s1510" style="position:absolute;left:4168;top:94;width:0;height:247" coordorigin="4168,94" coordsize="0,247" path="m4168,94r,247e" filled="f" strokeweight=".16369mm">
              <v:path arrowok="t"/>
            </v:shape>
            <v:shape id="_x0000_s1509" style="position:absolute;left:5134;top:-195;width:850;height:536" coordorigin="5134,-195" coordsize="850,536" path="m5983,-195r,536l5134,341e" filled="f" strokeweight=".16214mm">
              <v:path arrowok="t"/>
            </v:shape>
            <v:shape id="_x0000_s1508" style="position:absolute;left:5329;top:-510;width:0;height:286" coordorigin="5329,-510" coordsize="0,286" path="m5329,-510r,286e" filled="f" strokeweight=".16369mm">
              <v:path arrowok="t"/>
            </v:shape>
            <v:shape id="_x0000_s1507" style="position:absolute;left:5329;top:-110;width:0;height:286" coordorigin="5329,-110" coordsize="0,286" path="m5329,-110r,286e" filled="f" strokeweight=".16369mm">
              <v:path arrowok="t"/>
            </v:shape>
            <v:shape id="_x0000_s1506" style="position:absolute;left:4981;top:-224;width:696;height:0" coordorigin="4981,-224" coordsize="696,0" path="m5677,-224r-696,e" filled="f" strokeweight=".16153mm">
              <v:path arrowok="t"/>
            </v:shape>
            <v:shape id="_x0000_s1505" style="position:absolute;left:5097;top:-110;width:464;height:0" coordorigin="5097,-110" coordsize="464,0" path="m5561,-110r-464,e" filled="f" strokeweight=".16153mm">
              <v:path arrowok="t"/>
            </v:shape>
            <v:shape id="_x0000_s1504" style="position:absolute;left:5514;top:-339;width:93;height:0" coordorigin="5514,-339" coordsize="93,0" path="m5607,-339r-93,e" filled="f" strokeweight=".16153mm">
              <v:path arrowok="t"/>
            </v:shape>
            <v:shape id="_x0000_s1503" style="position:absolute;left:5561;top:-385;width:0;height:92" coordorigin="5561,-385" coordsize="0,92" path="m5561,-385r,92e" filled="f" strokeweight=".16369mm">
              <v:path arrowok="t"/>
            </v:shape>
            <v:shape id="_x0000_s1502" style="position:absolute;left:5561;top:-41;width:0;height:92" coordorigin="5561,-41" coordsize="0,92" path="m5561,-41r,92e" filled="f" strokeweight=".16369mm">
              <v:path arrowok="t"/>
            </v:shape>
            <v:shape id="_x0000_s1501" style="position:absolute;left:4168;top:-192;width:0;height:286" coordorigin="4168,-192" coordsize="0,286" path="m4168,94r,-286e" filled="f" strokeweight=".16369mm">
              <v:path arrowok="t"/>
            </v:shape>
            <v:shape id="_x0000_s1500" style="position:absolute;left:4168;top:-593;width:0;height:286" coordorigin="4168,-593" coordsize="0,286" path="m4168,-307r,-286e" filled="f" strokeweight=".16369mm">
              <v:path arrowok="t"/>
            </v:shape>
            <v:shape id="_x0000_s1499" style="position:absolute;left:3820;top:-192;width:696;height:0" coordorigin="3820,-192" coordsize="696,0" path="m3820,-192r696,e" filled="f" strokeweight=".16153mm">
              <v:path arrowok="t"/>
            </v:shape>
            <v:shape id="_x0000_s1498" style="position:absolute;left:3936;top:-307;width:464;height:0" coordorigin="3936,-307" coordsize="464,0" path="m3936,-307r464,e" filled="f" strokeweight=".16153mm">
              <v:path arrowok="t"/>
            </v:shape>
            <v:shape id="_x0000_s1497" style="position:absolute;left:3889;top:-78;width:93;height:0" coordorigin="3889,-78" coordsize="93,0" path="m3889,-78r94,e" filled="f" strokeweight=".16153mm">
              <v:path arrowok="t"/>
            </v:shape>
            <v:shape id="_x0000_s1496" style="position:absolute;left:3936;top:-124;width:0;height:92" coordorigin="3936,-124" coordsize="0,92" path="m3936,-32r,-92e" filled="f" strokeweight=".16369mm">
              <v:path arrowok="t"/>
            </v:shape>
            <v:shape id="_x0000_s1495" style="position:absolute;left:3936;top:-467;width:0;height:92" coordorigin="3936,-467" coordsize="0,92" path="m3936,-375r,-92e" filled="f" strokeweight=".16369mm">
              <v:path arrowok="t"/>
            </v:shape>
            <v:shape id="_x0000_s1494" style="position:absolute;left:5983;top:11;width:498;height:0" coordorigin="5983,11" coordsize="498,0" path="m6481,11r-498,e" filled="f" strokeweight=".16153mm">
              <v:path arrowok="t"/>
            </v:shape>
            <v:shape id="_x0000_s1493" style="position:absolute;left:6481;top:-47;width:118;height:117" coordorigin="6481,-47" coordsize="118,117" path="m6481,11r4,22l6497,52r18,12l6537,70r3,l6562,66r19,-12l6594,37r5,-22l6599,11r-4,-21l6583,-29r-17,-12l6544,-47r-4,l6518,-43r-18,12l6487,-14r-6,22l6481,11xe" filled="f" strokeweight=".16261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position w:val="4"/>
          <w:sz w:val="23"/>
          <w:szCs w:val="23"/>
        </w:rPr>
        <w:t>V</w:t>
      </w:r>
      <w:r w:rsidR="00E4404D">
        <w:rPr>
          <w:rFonts w:ascii="Arial" w:eastAsia="Arial" w:hAnsi="Arial" w:cs="Arial"/>
          <w:position w:val="1"/>
          <w:sz w:val="15"/>
          <w:szCs w:val="15"/>
        </w:rPr>
        <w:t xml:space="preserve">2                             </w:t>
      </w:r>
      <w:r w:rsidR="00E4404D">
        <w:rPr>
          <w:rFonts w:ascii="Arial" w:eastAsia="Arial" w:hAnsi="Arial" w:cs="Arial"/>
          <w:spacing w:val="1"/>
          <w:position w:val="1"/>
          <w:sz w:val="15"/>
          <w:szCs w:val="15"/>
        </w:rPr>
        <w:t xml:space="preserve"> </w:t>
      </w:r>
      <w:r w:rsidR="00E4404D">
        <w:rPr>
          <w:rFonts w:ascii="Arial" w:eastAsia="Arial" w:hAnsi="Arial" w:cs="Arial"/>
          <w:w w:val="101"/>
          <w:sz w:val="23"/>
          <w:szCs w:val="23"/>
        </w:rPr>
        <w:t>V</w:t>
      </w:r>
      <w:r w:rsidR="00E4404D">
        <w:rPr>
          <w:rFonts w:ascii="Arial" w:eastAsia="Arial" w:hAnsi="Arial" w:cs="Arial"/>
          <w:position w:val="-3"/>
          <w:sz w:val="15"/>
          <w:szCs w:val="15"/>
        </w:rPr>
        <w:t>1</w:t>
      </w:r>
    </w:p>
    <w:p w:rsidR="00585092" w:rsidRDefault="00585092">
      <w:pPr>
        <w:spacing w:line="200" w:lineRule="exact"/>
      </w:pPr>
    </w:p>
    <w:p w:rsidR="00585092" w:rsidRDefault="00585092">
      <w:pPr>
        <w:spacing w:before="11" w:line="260" w:lineRule="exact"/>
        <w:rPr>
          <w:sz w:val="26"/>
          <w:szCs w:val="26"/>
        </w:rPr>
      </w:pPr>
    </w:p>
    <w:p w:rsidR="00585092" w:rsidRDefault="00E4404D">
      <w:pPr>
        <w:ind w:left="3115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3.</w:t>
      </w:r>
      <w:r>
        <w:rPr>
          <w:rFonts w:ascii="Calibri" w:eastAsia="Calibri" w:hAnsi="Calibri" w:cs="Calibri"/>
          <w:spacing w:val="3"/>
        </w:rPr>
        <w:t>4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Bia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2"/>
        </w:rPr>
        <w:t>a</w:t>
      </w:r>
      <w:r>
        <w:rPr>
          <w:rFonts w:ascii="Calibri" w:eastAsia="Calibri" w:hAnsi="Calibri" w:cs="Calibri"/>
        </w:rPr>
        <w:t>rall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3"/>
        </w:rPr>
        <w:t>p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rc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it.</w:t>
      </w:r>
    </w:p>
    <w:p w:rsidR="00585092" w:rsidRDefault="00585092">
      <w:pPr>
        <w:spacing w:before="4" w:line="140" w:lineRule="exact"/>
        <w:rPr>
          <w:sz w:val="14"/>
          <w:szCs w:val="14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line="276" w:lineRule="auto"/>
        <w:ind w:left="100" w:right="31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practical ca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th 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llel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is 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ad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ed.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ired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tage le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els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ed by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ndu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585092">
      <w:pPr>
        <w:spacing w:before="7" w:line="100" w:lineRule="exact"/>
        <w:rPr>
          <w:sz w:val="10"/>
          <w:szCs w:val="10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line="275" w:lineRule="auto"/>
        <w:ind w:left="100" w:right="60" w:firstLine="50"/>
        <w:jc w:val="both"/>
        <w:rPr>
          <w:rFonts w:ascii="Calibri" w:eastAsia="Calibri" w:hAnsi="Calibri" w:cs="Calibri"/>
          <w:sz w:val="22"/>
          <w:szCs w:val="22"/>
        </w:rPr>
        <w:sectPr w:rsidR="00585092">
          <w:type w:val="continuous"/>
          <w:pgSz w:w="12240" w:h="15840"/>
          <w:pgMar w:top="1340" w:right="1340" w:bottom="280" w:left="1340" w:header="720" w:footer="720" w:gutter="0"/>
          <w:cols w:space="720"/>
        </w:sect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Cl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mp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: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dd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vo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al.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stance,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 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+</w:t>
      </w:r>
      <w:r>
        <w:rPr>
          <w:rFonts w:ascii="Calibri" w:eastAsia="Calibri" w:hAnsi="Calibri" w:cs="Calibri"/>
          <w:spacing w:val="-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lts,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sit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D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eally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wing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0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eg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en 0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s.</w:t>
      </w:r>
    </w:p>
    <w:p w:rsidR="00585092" w:rsidRDefault="00844B0B">
      <w:pPr>
        <w:spacing w:before="94" w:line="320" w:lineRule="exact"/>
        <w:ind w:left="2878"/>
        <w:rPr>
          <w:rFonts w:ascii="Arial" w:eastAsia="Arial" w:hAnsi="Arial" w:cs="Arial"/>
          <w:sz w:val="29"/>
          <w:szCs w:val="29"/>
        </w:rPr>
      </w:pPr>
      <w:r w:rsidRPr="00844B0B">
        <w:pict>
          <v:group id="_x0000_s1467" style="position:absolute;left:0;text-align:left;margin-left:152.05pt;margin-top:17.5pt;width:203.7pt;height:108.35pt;z-index:-251661824;mso-position-horizontal-relative:page" coordorigin="3041,350" coordsize="4074,2167">
            <v:shape id="_x0000_s1491" style="position:absolute;left:6138;top:1151;width:356;height:883" coordorigin="6138,1151" coordsize="356,883" path="m6316,1151r178,74l6138,1372r356,147l6138,1666r356,148l6138,1961r178,74e" filled="f" strokeweight=".20928mm">
              <v:path arrowok="t"/>
            </v:shape>
            <v:shape id="_x0000_s1490" style="position:absolute;left:5389;top:674;width:926;height:477" coordorigin="5389,674" coordsize="926,477" path="m5389,674r927,l6316,1151e" filled="f" strokeweight=".20811mm">
              <v:path arrowok="t"/>
            </v:shape>
            <v:shape id="_x0000_s1489" style="position:absolute;left:3047;top:1403;width:454;height:451" coordorigin="3047,1403" coordsize="454,451" path="m3274,1853r23,-1l3320,1849r21,-6l3362,1836r20,-10l3401,1815r17,-13l3434,1787r15,-16l3462,1754r11,-18l3483,1716r8,-21l3496,1674r4,-23l3501,1628r-1,-23l3496,1583r-5,-22l3483,1541r-10,-20l3462,1502r-13,-17l3434,1469r-16,-15l3401,1441r-19,-11l3362,1421r-21,-8l3319,1408r-22,-4l3274,1403r-24,1l3228,1408r-22,5l3185,1421r-20,9l3147,1441r-18,13l3113,1469r-15,16l3085,1502r-11,19l3064,1541r-7,20l3051,1583r-3,22l3047,1628r1,23l3051,1674r6,21l3064,1716r10,20l3085,1754r13,18l3113,1788r16,14l3147,1815r18,11l3185,1836r21,7l3228,1849r23,3l3274,1853xe" filled="f" strokeweight=".20861mm">
              <v:path arrowok="t"/>
            </v:shape>
            <v:shape id="_x0000_s1488" style="position:absolute;left:3274;top:1853;width:0;height:375" coordorigin="3274,1853" coordsize="0,375" path="m3274,1853r,376e" filled="f" strokeweight=".20953mm">
              <v:path arrowok="t"/>
            </v:shape>
            <v:shape id="_x0000_s1487" style="position:absolute;left:3274;top:1028;width:0;height:375" coordorigin="3274,1028" coordsize="0,375" path="m3274,1403r,-375e" filled="f" strokeweight=".20953mm">
              <v:path arrowok="t"/>
            </v:shape>
            <v:shape id="_x0000_s1486" style="position:absolute;left:3091;top:1527;width:364;height:202" coordorigin="3091,1527" coordsize="364,202" path="m3455,1628r,22l3451,1670r-10,18l3428,1704r-16,13l3393,1725r-18,4l3354,1729r-21,-5l3315,1715r-16,-13l3286,1686r-8,-19l3274,1650r-1,-8l3273,1635r1,-7l3274,1607r-5,-20l3260,1568r-13,-16l3230,1540r-19,-9l3194,1527r-22,l3152,1532r-19,9l3117,1554r-12,17l3096,1590r-4,17l3091,1614r,7l3092,1628e" filled="f" strokeweight=".20817mm">
              <v:path arrowok="t"/>
            </v:shape>
            <v:shape id="_x0000_s1485" style="position:absolute;left:3309;top:2035;width:3007;height:477" coordorigin="3309,2035" coordsize="3007,477" path="m6316,2035r,477l3309,2512e" filled="f" strokeweight=".20781mm">
              <v:path arrowok="t"/>
            </v:shape>
            <v:shape id="_x0000_s1484" style="position:absolute;left:3274;top:2229;width:36;height:283" coordorigin="3274,2229" coordsize="36,283" path="m3274,2229r,283l3309,2512e" filled="f" strokeweight=".2095mm">
              <v:path arrowok="t"/>
            </v:shape>
            <v:shape id="_x0000_s1483" style="position:absolute;left:6320;top:957;width:637;height:0" coordorigin="6320,957" coordsize="637,0" path="m6957,957r-637,e" filled="f" strokeweight=".20775mm">
              <v:path arrowok="t"/>
            </v:shape>
            <v:shape id="_x0000_s1482" style="position:absolute;left:6957;top:882;width:151;height:150" coordorigin="6957,882" coordsize="151,150" path="m6957,957r4,22l6970,999r15,16l7004,1026r21,6l7033,1032r23,-3l7075,1019r17,-14l7103,986r5,-21l7109,957r-4,-22l7096,915r-15,-16l7063,888r-22,-6l7033,882r-22,3l6991,895r-16,14l6963,928r-5,21l6957,957xe" filled="f" strokeweight=".20861mm">
              <v:path arrowok="t"/>
            </v:shape>
            <v:shape id="_x0000_s1481" style="position:absolute;left:6320;top:2229;width:637;height:0" coordorigin="6320,2229" coordsize="637,0" path="m6957,2229r-637,e" filled="f" strokeweight=".20775mm">
              <v:path arrowok="t"/>
            </v:shape>
            <v:shape id="_x0000_s1480" style="position:absolute;left:6957;top:2154;width:151;height:150" coordorigin="6957,2154" coordsize="151,150" path="m6957,2229r4,22l6970,2271r15,16l7004,2298r21,6l7033,2304r23,-3l7075,2291r17,-14l7103,2258r5,-21l7109,2229r-4,-22l7096,2187r-15,-16l7063,2160r-22,-6l7033,2154r-22,3l6991,2167r-16,14l6963,2200r-5,21l6957,2229xe" filled="f" strokeweight=".20861mm">
              <v:path arrowok="t"/>
            </v:shape>
            <v:shape id="_x0000_s1479" style="position:absolute;left:5234;top:1418;width:334;height:331" coordorigin="5234,1418" coordsize="334,331" path="m5568,1750l5401,1418r-167,332l5568,1750xe" filled="f" strokeweight=".20861mm">
              <v:path arrowok="t"/>
            </v:shape>
            <v:shape id="_x0000_s1478" style="position:absolute;left:5234;top:1418;width:334;height:0" coordorigin="5234,1418" coordsize="334,0" path="m5234,1418r334,e" filled="f" strokeweight=".20775mm">
              <v:path arrowok="t"/>
            </v:shape>
            <v:shape id="_x0000_s1477" style="position:absolute;left:5401;top:922;width:0;height:1325" coordorigin="5401,922" coordsize="0,1325" path="m5401,2247r,-1325e" filled="f" strokeweight=".20953mm">
              <v:path arrowok="t"/>
            </v:shape>
            <v:shape id="_x0000_s1476" style="position:absolute;left:4133;top:356;width:160;height:636" coordorigin="4133,356" coordsize="160,636" path="m4133,356r26,21l4182,399r21,24l4222,448r17,26l4254,501r12,28l4276,558r8,30l4290,618r3,30l4294,679r-2,30l4288,740r-6,30l4273,800r-11,29l4248,858r-16,28l4214,913r-26,30l4159,971r-15,13l4133,992e" filled="f" strokeweight=".20942mm">
              <v:path arrowok="t"/>
            </v:shape>
            <v:shape id="_x0000_s1475" style="position:absolute;left:3652;top:674;width:641;height:0" coordorigin="3652,674" coordsize="641,0" path="m3652,674r642,e" filled="f" strokeweight=".20775mm">
              <v:path arrowok="t"/>
            </v:shape>
            <v:shape id="_x0000_s1474" style="position:absolute;left:3274;top:674;width:379;height:353" coordorigin="3274,674" coordsize="379,353" path="m3274,1028r,-354l3652,674e" filled="f" strokeweight=".20858mm">
              <v:path arrowok="t"/>
            </v:shape>
            <v:shape id="_x0000_s1473" style="position:absolute;left:4454;top:356;width:0;height:636" coordorigin="4454,356" coordsize="0,636" path="m4454,992r,-636e" filled="f" strokeweight=".20953mm">
              <v:path arrowok="t"/>
            </v:shape>
            <v:shape id="_x0000_s1472" style="position:absolute;left:4454;top:674;width:481;height:0" coordorigin="4454,674" coordsize="481,0" path="m4454,674r481,e" filled="f" strokeweight=".20775mm">
              <v:path arrowok="t"/>
            </v:shape>
            <v:shape id="_x0000_s1471" style="position:absolute;left:4935;top:674;width:463;height:0" coordorigin="4935,674" coordsize="463,0" path="m4935,674r463,e" filled="f" strokeweight=".20775mm">
              <v:path arrowok="t"/>
            </v:shape>
            <v:shape id="_x0000_s1470" style="position:absolute;left:5398;top:674;width:2;height:247" coordorigin="5398,674" coordsize="2,247" path="m5401,922r,-248l5398,674e" filled="f" strokeweight=".20953mm">
              <v:path arrowok="t"/>
            </v:shape>
            <v:shape id="_x0000_s1469" style="position:absolute;left:5398;top:2247;width:2;height:265" coordorigin="5398,2247" coordsize="2,265" path="m5401,2247r,265l5398,2512e" filled="f" strokeweight=".20953mm">
              <v:path arrowok="t"/>
            </v:shape>
            <v:shape id="_x0000_s1468" type="#_x0000_t75" style="position:absolute;left:4467;top:922;width:605;height:1308">
              <v:imagedata r:id="rId18" o:title=""/>
            </v:shape>
            <w10:wrap anchorx="page"/>
          </v:group>
        </w:pict>
      </w:r>
      <w:r w:rsidR="00E4404D">
        <w:rPr>
          <w:rFonts w:ascii="Arial" w:eastAsia="Arial" w:hAnsi="Arial" w:cs="Arial"/>
          <w:w w:val="102"/>
          <w:position w:val="-1"/>
          <w:sz w:val="29"/>
          <w:szCs w:val="29"/>
        </w:rPr>
        <w:t>C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4" w:line="260" w:lineRule="exact"/>
        <w:rPr>
          <w:sz w:val="26"/>
          <w:szCs w:val="26"/>
        </w:rPr>
      </w:pPr>
    </w:p>
    <w:p w:rsidR="00585092" w:rsidRDefault="00E4404D">
      <w:pPr>
        <w:spacing w:before="41" w:line="320" w:lineRule="exact"/>
        <w:ind w:left="1321" w:right="3220" w:firstLine="4321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w w:val="102"/>
          <w:sz w:val="29"/>
          <w:szCs w:val="29"/>
        </w:rPr>
        <w:t xml:space="preserve">+ </w:t>
      </w:r>
      <w:r>
        <w:rPr>
          <w:rFonts w:ascii="Arial" w:eastAsia="Arial" w:hAnsi="Arial" w:cs="Arial"/>
          <w:sz w:val="29"/>
          <w:szCs w:val="29"/>
        </w:rPr>
        <w:t>V</w:t>
      </w:r>
      <w:r>
        <w:rPr>
          <w:rFonts w:ascii="Arial" w:eastAsia="Arial" w:hAnsi="Arial" w:cs="Arial"/>
          <w:position w:val="-4"/>
          <w:sz w:val="19"/>
          <w:szCs w:val="19"/>
        </w:rPr>
        <w:t xml:space="preserve">s                                     </w:t>
      </w:r>
      <w:r>
        <w:rPr>
          <w:rFonts w:ascii="Arial" w:eastAsia="Arial" w:hAnsi="Arial" w:cs="Arial"/>
          <w:spacing w:val="15"/>
          <w:position w:val="-4"/>
          <w:sz w:val="19"/>
          <w:szCs w:val="19"/>
        </w:rPr>
        <w:t xml:space="preserve"> </w:t>
      </w:r>
      <w:r>
        <w:rPr>
          <w:rFonts w:ascii="Arial" w:eastAsia="Arial" w:hAnsi="Arial" w:cs="Arial"/>
          <w:sz w:val="29"/>
          <w:szCs w:val="29"/>
        </w:rPr>
        <w:t xml:space="preserve">D       </w:t>
      </w:r>
      <w:r>
        <w:rPr>
          <w:rFonts w:ascii="Arial" w:eastAsia="Arial" w:hAnsi="Arial" w:cs="Arial"/>
          <w:spacing w:val="2"/>
          <w:sz w:val="29"/>
          <w:szCs w:val="29"/>
        </w:rPr>
        <w:t xml:space="preserve"> </w:t>
      </w:r>
      <w:r>
        <w:rPr>
          <w:rFonts w:ascii="Arial" w:eastAsia="Arial" w:hAnsi="Arial" w:cs="Arial"/>
          <w:sz w:val="29"/>
          <w:szCs w:val="29"/>
        </w:rPr>
        <w:t>R</w:t>
      </w:r>
      <w:r>
        <w:rPr>
          <w:rFonts w:ascii="Arial" w:eastAsia="Arial" w:hAnsi="Arial" w:cs="Arial"/>
          <w:position w:val="-4"/>
          <w:sz w:val="19"/>
          <w:szCs w:val="19"/>
        </w:rPr>
        <w:t xml:space="preserve">L             </w:t>
      </w:r>
      <w:r>
        <w:rPr>
          <w:rFonts w:ascii="Arial" w:eastAsia="Arial" w:hAnsi="Arial" w:cs="Arial"/>
          <w:spacing w:val="20"/>
          <w:position w:val="-4"/>
          <w:sz w:val="19"/>
          <w:szCs w:val="19"/>
        </w:rPr>
        <w:t xml:space="preserve"> </w:t>
      </w:r>
      <w:r>
        <w:rPr>
          <w:rFonts w:ascii="Arial" w:eastAsia="Arial" w:hAnsi="Arial" w:cs="Arial"/>
          <w:w w:val="102"/>
          <w:position w:val="-3"/>
          <w:sz w:val="29"/>
          <w:szCs w:val="29"/>
        </w:rPr>
        <w:t>V</w:t>
      </w:r>
      <w:r>
        <w:rPr>
          <w:rFonts w:ascii="Arial" w:eastAsia="Arial" w:hAnsi="Arial" w:cs="Arial"/>
          <w:w w:val="101"/>
          <w:position w:val="-7"/>
          <w:sz w:val="19"/>
          <w:szCs w:val="19"/>
        </w:rPr>
        <w:t>O</w:t>
      </w:r>
    </w:p>
    <w:p w:rsidR="00585092" w:rsidRDefault="00844B0B">
      <w:pPr>
        <w:spacing w:before="48" w:line="320" w:lineRule="exact"/>
        <w:ind w:left="5637" w:right="3360"/>
        <w:jc w:val="center"/>
        <w:rPr>
          <w:rFonts w:ascii="Arial" w:eastAsia="Arial" w:hAnsi="Arial" w:cs="Arial"/>
          <w:sz w:val="29"/>
          <w:szCs w:val="29"/>
        </w:rPr>
      </w:pPr>
      <w:r w:rsidRPr="00844B0B">
        <w:pict>
          <v:shape id="_x0000_s1466" type="#_x0000_t75" style="position:absolute;left:0;text-align:left;margin-left:378.35pt;margin-top:78.55pt;width:115.75pt;height:143.35pt;z-index:-251660800;mso-position-horizontal-relative:page;mso-position-vertical-relative:page">
            <v:imagedata r:id="rId19" o:title=""/>
            <w10:wrap anchorx="page" anchory="page"/>
          </v:shape>
        </w:pict>
      </w:r>
      <w:r w:rsidR="00E4404D">
        <w:rPr>
          <w:rFonts w:ascii="Arial" w:eastAsia="Arial" w:hAnsi="Arial" w:cs="Arial"/>
          <w:w w:val="102"/>
          <w:position w:val="-1"/>
          <w:sz w:val="29"/>
          <w:szCs w:val="29"/>
        </w:rPr>
        <w:t>-</w:t>
      </w:r>
    </w:p>
    <w:p w:rsidR="00585092" w:rsidRDefault="00585092">
      <w:pPr>
        <w:spacing w:before="8" w:line="140" w:lineRule="exact"/>
        <w:rPr>
          <w:sz w:val="14"/>
          <w:szCs w:val="14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before="19" w:line="240" w:lineRule="exact"/>
        <w:ind w:left="3642" w:right="3265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3.</w:t>
      </w:r>
      <w:r>
        <w:rPr>
          <w:rFonts w:ascii="Calibri" w:eastAsia="Calibri" w:hAnsi="Calibri" w:cs="Calibri"/>
          <w:spacing w:val="3"/>
        </w:rPr>
        <w:t>5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l</w:t>
      </w:r>
      <w:r>
        <w:rPr>
          <w:rFonts w:ascii="Calibri" w:eastAsia="Calibri" w:hAnsi="Calibri" w:cs="Calibri"/>
          <w:spacing w:val="3"/>
        </w:rPr>
        <w:t>a</w:t>
      </w:r>
      <w:r>
        <w:rPr>
          <w:rFonts w:ascii="Calibri" w:eastAsia="Calibri" w:hAnsi="Calibri" w:cs="Calibri"/>
          <w:spacing w:val="-1"/>
        </w:rPr>
        <w:t>m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w w:val="99"/>
        </w:rPr>
        <w:t>C</w:t>
      </w:r>
      <w:r>
        <w:rPr>
          <w:rFonts w:ascii="Calibri" w:eastAsia="Calibri" w:hAnsi="Calibri" w:cs="Calibri"/>
          <w:spacing w:val="-1"/>
          <w:w w:val="99"/>
        </w:rPr>
        <w:t>i</w:t>
      </w:r>
      <w:r>
        <w:rPr>
          <w:rFonts w:ascii="Calibri" w:eastAsia="Calibri" w:hAnsi="Calibri" w:cs="Calibri"/>
          <w:spacing w:val="2"/>
          <w:w w:val="99"/>
        </w:rPr>
        <w:t>r</w:t>
      </w:r>
      <w:r>
        <w:rPr>
          <w:rFonts w:ascii="Calibri" w:eastAsia="Calibri" w:hAnsi="Calibri" w:cs="Calibri"/>
          <w:w w:val="99"/>
        </w:rPr>
        <w:t>c</w:t>
      </w:r>
      <w:r>
        <w:rPr>
          <w:rFonts w:ascii="Calibri" w:eastAsia="Calibri" w:hAnsi="Calibri" w:cs="Calibri"/>
          <w:spacing w:val="1"/>
          <w:w w:val="99"/>
        </w:rPr>
        <w:t>u</w:t>
      </w:r>
      <w:r>
        <w:rPr>
          <w:rFonts w:ascii="Calibri" w:eastAsia="Calibri" w:hAnsi="Calibri" w:cs="Calibri"/>
          <w:w w:val="99"/>
        </w:rPr>
        <w:t>it.</w:t>
      </w:r>
    </w:p>
    <w:p w:rsidR="00585092" w:rsidRDefault="00585092">
      <w:pPr>
        <w:spacing w:line="200" w:lineRule="exact"/>
      </w:pPr>
    </w:p>
    <w:p w:rsidR="00585092" w:rsidRDefault="00585092">
      <w:pPr>
        <w:spacing w:before="4" w:line="280" w:lineRule="exact"/>
        <w:rPr>
          <w:sz w:val="28"/>
          <w:szCs w:val="28"/>
        </w:rPr>
      </w:pPr>
    </w:p>
    <w:p w:rsidR="00585092" w:rsidRDefault="00E4404D">
      <w:pPr>
        <w:spacing w:before="9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Equi</w:t>
      </w:r>
      <w:r>
        <w:rPr>
          <w:spacing w:val="-1"/>
          <w:sz w:val="28"/>
          <w:szCs w:val="28"/>
          <w:u w:val="single" w:color="000000"/>
        </w:rPr>
        <w:t>p</w:t>
      </w:r>
      <w:r>
        <w:rPr>
          <w:spacing w:val="1"/>
          <w:sz w:val="28"/>
          <w:szCs w:val="28"/>
          <w:u w:val="single" w:color="000000"/>
        </w:rPr>
        <w:t>m</w:t>
      </w:r>
      <w:r>
        <w:rPr>
          <w:spacing w:val="-2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nts</w:t>
      </w:r>
      <w:r>
        <w:rPr>
          <w:spacing w:val="5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And</w:t>
      </w:r>
      <w:r>
        <w:rPr>
          <w:spacing w:val="4"/>
          <w:sz w:val="28"/>
          <w:szCs w:val="28"/>
          <w:u w:val="single" w:color="000000"/>
        </w:rPr>
        <w:t xml:space="preserve"> </w:t>
      </w:r>
      <w:r>
        <w:rPr>
          <w:spacing w:val="-1"/>
          <w:sz w:val="28"/>
          <w:szCs w:val="28"/>
          <w:u w:val="single" w:color="000000"/>
        </w:rPr>
        <w:t>C</w:t>
      </w:r>
      <w:r>
        <w:rPr>
          <w:spacing w:val="1"/>
          <w:sz w:val="28"/>
          <w:szCs w:val="28"/>
          <w:u w:val="single" w:color="000000"/>
        </w:rPr>
        <w:t>om</w:t>
      </w:r>
      <w:r>
        <w:rPr>
          <w:sz w:val="28"/>
          <w:szCs w:val="28"/>
          <w:u w:val="single" w:color="000000"/>
        </w:rPr>
        <w:t>po</w:t>
      </w:r>
      <w:r>
        <w:rPr>
          <w:spacing w:val="-2"/>
          <w:sz w:val="28"/>
          <w:szCs w:val="28"/>
          <w:u w:val="single" w:color="000000"/>
        </w:rPr>
        <w:t>n</w:t>
      </w:r>
      <w:r>
        <w:rPr>
          <w:sz w:val="28"/>
          <w:szCs w:val="28"/>
          <w:u w:val="single" w:color="000000"/>
        </w:rPr>
        <w:t>ents</w:t>
      </w:r>
      <w:r>
        <w:rPr>
          <w:spacing w:val="18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</w:p>
    <w:p w:rsidR="00585092" w:rsidRDefault="00585092">
      <w:pPr>
        <w:spacing w:before="13" w:line="240" w:lineRule="exact"/>
        <w:rPr>
          <w:sz w:val="24"/>
          <w:szCs w:val="24"/>
        </w:rPr>
      </w:pPr>
    </w:p>
    <w:tbl>
      <w:tblPr>
        <w:tblW w:w="0" w:type="auto"/>
        <w:tblInd w:w="72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69"/>
        <w:gridCol w:w="3521"/>
        <w:gridCol w:w="1373"/>
        <w:gridCol w:w="1406"/>
      </w:tblGrid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Serial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89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ecificat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306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tity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-n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ju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cti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dio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00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7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2.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Resis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KΩ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</w:tr>
      <w:tr w:rsidR="00585092">
        <w:trPr>
          <w:trHeight w:hRule="exact" w:val="317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20" w:lineRule="exact"/>
              <w:ind w:left="109"/>
            </w:pPr>
            <w:r>
              <w:rPr>
                <w:spacing w:val="-1"/>
              </w:rPr>
              <w:t>C</w:t>
            </w:r>
            <w:r>
              <w:t>a</w:t>
            </w:r>
            <w:r>
              <w:rPr>
                <w:spacing w:val="1"/>
              </w:rPr>
              <w:t>p</w:t>
            </w:r>
            <w:r>
              <w:t>a</w:t>
            </w:r>
            <w:r>
              <w:rPr>
                <w:spacing w:val="1"/>
              </w:rPr>
              <w:t>c</w:t>
            </w:r>
            <w:r>
              <w:t>it</w:t>
            </w:r>
            <w:r>
              <w:rPr>
                <w:spacing w:val="1"/>
              </w:rPr>
              <w:t>o</w:t>
            </w:r>
            <w:r>
              <w:t>r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µ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</w:t>
            </w:r>
          </w:p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4.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ign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al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enerat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Trai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ard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6.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 p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upp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ly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20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7.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Oscillo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8.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ital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lti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9.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 and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3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as req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ired</w:t>
            </w:r>
          </w:p>
        </w:tc>
      </w:tr>
    </w:tbl>
    <w:p w:rsidR="00585092" w:rsidRDefault="00585092">
      <w:pPr>
        <w:spacing w:line="200" w:lineRule="exact"/>
      </w:pPr>
    </w:p>
    <w:p w:rsidR="00585092" w:rsidRDefault="00585092">
      <w:pPr>
        <w:spacing w:before="14" w:line="220" w:lineRule="exact"/>
        <w:rPr>
          <w:sz w:val="22"/>
          <w:szCs w:val="22"/>
        </w:rPr>
      </w:pPr>
    </w:p>
    <w:p w:rsidR="00585092" w:rsidRDefault="00E4404D">
      <w:pPr>
        <w:spacing w:before="9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Ex</w:t>
      </w:r>
      <w:r>
        <w:rPr>
          <w:spacing w:val="-1"/>
          <w:sz w:val="28"/>
          <w:szCs w:val="28"/>
          <w:u w:val="single" w:color="000000"/>
        </w:rPr>
        <w:t>p</w:t>
      </w:r>
      <w:r>
        <w:rPr>
          <w:sz w:val="28"/>
          <w:szCs w:val="28"/>
          <w:u w:val="single" w:color="000000"/>
        </w:rPr>
        <w:t>e</w:t>
      </w:r>
      <w:r>
        <w:rPr>
          <w:spacing w:val="1"/>
          <w:sz w:val="28"/>
          <w:szCs w:val="28"/>
          <w:u w:val="single" w:color="000000"/>
        </w:rPr>
        <w:t>r</w:t>
      </w:r>
      <w:r>
        <w:rPr>
          <w:sz w:val="28"/>
          <w:szCs w:val="28"/>
          <w:u w:val="single" w:color="000000"/>
        </w:rPr>
        <w:t>i</w:t>
      </w:r>
      <w:r>
        <w:rPr>
          <w:spacing w:val="-2"/>
          <w:sz w:val="28"/>
          <w:szCs w:val="28"/>
          <w:u w:val="single" w:color="000000"/>
        </w:rPr>
        <w:t>m</w:t>
      </w:r>
      <w:r>
        <w:rPr>
          <w:sz w:val="28"/>
          <w:szCs w:val="28"/>
          <w:u w:val="single" w:color="000000"/>
        </w:rPr>
        <w:t>ental</w:t>
      </w:r>
      <w:r>
        <w:rPr>
          <w:spacing w:val="-13"/>
          <w:sz w:val="28"/>
          <w:szCs w:val="28"/>
          <w:u w:val="single" w:color="000000"/>
        </w:rPr>
        <w:t xml:space="preserve"> </w:t>
      </w:r>
      <w:r>
        <w:rPr>
          <w:spacing w:val="-1"/>
          <w:sz w:val="28"/>
          <w:szCs w:val="28"/>
          <w:u w:val="single" w:color="000000"/>
        </w:rPr>
        <w:t>S</w:t>
      </w:r>
      <w:r>
        <w:rPr>
          <w:sz w:val="28"/>
          <w:szCs w:val="28"/>
          <w:u w:val="single" w:color="000000"/>
        </w:rPr>
        <w:t>etup:</w:t>
      </w:r>
    </w:p>
    <w:p w:rsidR="00585092" w:rsidRDefault="00585092">
      <w:pPr>
        <w:spacing w:before="2" w:line="160" w:lineRule="exact"/>
        <w:rPr>
          <w:sz w:val="16"/>
          <w:szCs w:val="16"/>
        </w:rPr>
      </w:pPr>
    </w:p>
    <w:p w:rsidR="00585092" w:rsidRDefault="00844B0B">
      <w:pPr>
        <w:spacing w:before="41" w:line="180" w:lineRule="exact"/>
        <w:ind w:left="2648"/>
        <w:rPr>
          <w:rFonts w:ascii="Arial" w:eastAsia="Arial" w:hAnsi="Arial" w:cs="Arial"/>
          <w:sz w:val="12"/>
          <w:szCs w:val="12"/>
        </w:rPr>
      </w:pPr>
      <w:r w:rsidRPr="00844B0B">
        <w:pict>
          <v:group id="_x0000_s1441" style="position:absolute;left:0;text-align:left;margin-left:172.05pt;margin-top:11pt;width:127.85pt;height:74.5pt;z-index:-251659776;mso-position-horizontal-relative:page" coordorigin="3441,220" coordsize="2557,1490">
            <v:shape id="_x0000_s1465" style="position:absolute;left:4825;top:397;width:209;height:208" coordorigin="4825,397" coordsize="209,208" path="m4825,604l5033,500,4825,397r,207xe" filled="f" strokeweight=".1306mm">
              <v:path arrowok="t"/>
            </v:shape>
            <v:shape id="_x0000_s1464" style="position:absolute;left:5033;top:397;width:0;height:208" coordorigin="5033,397" coordsize="0,208" path="m5033,397r,207e" filled="f" strokeweight=".1308mm">
              <v:path arrowok="t"/>
            </v:shape>
            <v:shape id="_x0000_s1463" style="position:absolute;left:4512;top:500;width:834;height:0" coordorigin="4512,500" coordsize="834,0" path="m4512,500r834,e" filled="f" strokeweight=".1303mm">
              <v:path arrowok="t"/>
            </v:shape>
            <v:shape id="_x0000_s1462" style="position:absolute;left:5388;top:844;width:222;height:554" coordorigin="5388,844" coordsize="222,554" path="m5499,844r111,46l5388,983r222,92l5388,1167r222,93l5388,1352r111,46e" filled="f" strokeweight=".1307mm">
              <v:path arrowok="t"/>
            </v:shape>
            <v:shape id="_x0000_s1461" style="position:absolute;left:5346;top:500;width:153;height:344" coordorigin="5346,500" coordsize="153,344" path="m5346,500r153,l5499,844e" filled="f" strokeweight=".1307mm">
              <v:path arrowok="t"/>
            </v:shape>
            <v:shape id="_x0000_s1460" style="position:absolute;left:3445;top:1046;width:284;height:283" coordorigin="3445,1046" coordsize="284,283" path="m3586,1329r23,-2l3631,1322r20,-9l3670,1302r17,-15l3701,1271r11,-18l3721,1232r5,-21l3728,1188r-2,-23l3721,1143r-9,-20l3701,1104r-14,-16l3670,1074r-18,-12l3631,1053r-22,-5l3586,1046r-23,2l3542,1053r-21,9l3503,1073r-17,15l3472,1104r-12,18l3452,1143r-6,21l3445,1188r1,22l3452,1232r8,20l3472,1271r14,16l3503,1301r18,12l3541,1322r22,5l3586,1329xe" filled="f" strokeweight=".1306mm">
              <v:path arrowok="t"/>
            </v:shape>
            <v:shape id="_x0000_s1459" style="position:absolute;left:3586;top:1329;width:0;height:235" coordorigin="3586,1329" coordsize="0,235" path="m3586,1329r,235e" filled="f" strokeweight=".1308mm">
              <v:path arrowok="t"/>
            </v:shape>
            <v:shape id="_x0000_s1458" style="position:absolute;left:3586;top:811;width:0;height:235" coordorigin="3586,811" coordsize="0,235" path="m3586,1046r,-235e" filled="f" strokeweight=".1308mm">
              <v:path arrowok="t"/>
            </v:shape>
            <v:shape id="_x0000_s1457" style="position:absolute;left:3472;top:1124;width:227;height:126" coordorigin="3472,1124" coordsize="227,126" path="m3700,1188r-2,21l3690,1227r-15,14l3655,1250r-5,1l3628,1249r-18,-8l3596,1226r-9,-19l3586,1201r,-5l3586,1192r,-4l3585,1166r-9,-18l3561,1134r-19,-9l3536,1124r-21,2l3496,1134r-14,15l3474,1168r-1,6l3472,1179r,4l3473,1188e" filled="f" strokeweight=".1304mm">
              <v:path arrowok="t"/>
            </v:shape>
            <v:shape id="_x0000_s1456" style="position:absolute;left:3586;top:1398;width:1913;height:308" coordorigin="3586,1398" coordsize="1913,308" path="m5499,1398r,308l3586,1706e" filled="f" strokeweight=".1303mm">
              <v:path arrowok="t"/>
            </v:shape>
            <v:shape id="_x0000_s1455" style="position:absolute;left:3586;top:1564;width:0;height:133" coordorigin="3586,1564" coordsize="0,133" path="m3586,1564r,133e" filled="f" strokeweight=".1308mm">
              <v:path arrowok="t"/>
            </v:shape>
            <v:shape id="_x0000_s1454" style="position:absolute;left:5502;top:722;width:398;height:0" coordorigin="5502,722" coordsize="398,0" path="m5899,722r-397,e" filled="f" strokeweight=".1303mm">
              <v:path arrowok="t"/>
            </v:shape>
            <v:shape id="_x0000_s1453" style="position:absolute;left:5899;top:675;width:95;height:94" coordorigin="5899,675" coordsize="95,94" path="m5899,722r6,22l5919,760r20,9l5947,769r21,-5l5985,750r8,-20l5994,722r-5,-22l5975,684r-21,-8l5947,675r-22,5l5908,694r-8,20l5899,722xe" filled="f" strokeweight=".1306mm">
              <v:path arrowok="t"/>
            </v:shape>
            <v:shape id="_x0000_s1452" style="position:absolute;left:5502;top:1520;width:398;height:0" coordorigin="5502,1520" coordsize="398,0" path="m5899,1520r-397,e" filled="f" strokeweight=".1303mm">
              <v:path arrowok="t"/>
            </v:shape>
            <v:shape id="_x0000_s1451" style="position:absolute;left:5899;top:1473;width:95;height:94" coordorigin="5899,1473" coordsize="95,94" path="m5899,1520r6,22l5919,1558r20,8l5947,1567r21,-5l5985,1548r8,-20l5994,1520r-5,-22l5975,1482r-21,-8l5947,1473r-22,5l5908,1492r-8,20l5899,1520xe" filled="f" strokeweight=".1306mm">
              <v:path arrowok="t"/>
            </v:shape>
            <v:shape id="_x0000_s1450" style="position:absolute;left:3778;top:500;width:232;height:0" coordorigin="3778,500" coordsize="232,0" path="m3778,500r232,e" filled="f" strokeweight=".1303mm">
              <v:path arrowok="t"/>
            </v:shape>
            <v:shape id="_x0000_s1449" style="position:absolute;left:4010;top:223;width:0;height:554" coordorigin="4010,223" coordsize="0,554" path="m4010,223r,554e" filled="f" strokeweight=".1308mm">
              <v:path arrowok="t"/>
            </v:shape>
            <v:shape id="_x0000_s1448" style="position:absolute;left:3917;top:279;width:0;height:74" coordorigin="3917,279" coordsize="0,74" path="m3917,279r,74e" filled="f" strokeweight=".1308mm">
              <v:path arrowok="t"/>
            </v:shape>
            <v:shape id="_x0000_s1447" style="position:absolute;left:3880;top:316;width:75;height:0" coordorigin="3880,316" coordsize="75,0" path="m3880,316r74,e" filled="f" strokeweight=".1303mm">
              <v:path arrowok="t"/>
            </v:shape>
            <v:shape id="_x0000_s1446" style="position:absolute;left:3586;top:500;width:192;height:310" coordorigin="3586,500" coordsize="192,310" path="m3586,811r,-311l3778,500e" filled="f" strokeweight=".1306mm">
              <v:path arrowok="t"/>
            </v:shape>
            <v:shape id="_x0000_s1445" style="position:absolute;left:4102;top:500;width:232;height:0" coordorigin="4102,500" coordsize="232,0" path="m4102,500r232,e" filled="f" strokeweight=".1303mm">
              <v:path arrowok="t"/>
            </v:shape>
            <v:shape id="_x0000_s1444" style="position:absolute;left:4102;top:316;width:0;height:369" coordorigin="4102,316" coordsize="0,369" path="m4102,316r,369e" filled="f" strokeweight=".1308mm">
              <v:path arrowok="t"/>
            </v:shape>
            <v:shape id="_x0000_s1443" style="position:absolute;left:4158;top:316;width:75;height:0" coordorigin="4158,316" coordsize="75,0" path="m4158,316r74,e" filled="f" strokeweight=".1303mm">
              <v:path arrowok="t"/>
            </v:shape>
            <v:shape id="_x0000_s1442" style="position:absolute;left:4334;top:500;width:178;height:0" coordorigin="4334,500" coordsize="178,0" path="m4334,500r178,e" filled="f" strokeweight=".1303mm">
              <v:path arrowok="t"/>
            </v:shape>
            <w10:wrap anchorx="page"/>
          </v:group>
        </w:pict>
      </w:r>
      <w:r w:rsidRPr="00844B0B">
        <w:pict>
          <v:group id="_x0000_s1416" style="position:absolute;left:0;text-align:left;margin-left:329.95pt;margin-top:10.55pt;width:127.85pt;height:74.5pt;z-index:-251658752;mso-position-horizontal-relative:page" coordorigin="6599,211" coordsize="2557,1490">
            <v:shape id="_x0000_s1440" style="position:absolute;left:8546;top:836;width:222;height:554" coordorigin="8546,836" coordsize="222,554" path="m8657,836r111,46l8546,974r222,93l8546,1159r222,92l8546,1344r111,46e" filled="f" strokeweight=".1307mm">
              <v:path arrowok="t"/>
            </v:shape>
            <v:shape id="_x0000_s1439" style="position:absolute;left:8504;top:492;width:153;height:344" coordorigin="8504,492" coordsize="153,344" path="m8504,492r153,l8657,836e" filled="f" strokeweight=".1307mm">
              <v:path arrowok="t"/>
            </v:shape>
            <v:shape id="_x0000_s1438" style="position:absolute;left:6603;top:1038;width:284;height:283" coordorigin="6603,1038" coordsize="284,283" path="m6744,1321r23,-2l6789,1313r21,-8l6828,1293r17,-14l6859,1263r11,-19l6879,1224r5,-22l6886,1179r-2,-23l6879,1135r-9,-21l6859,1096r-14,-17l6828,1065r-18,-11l6789,1045r-21,-5l6744,1038r-23,2l6700,1045r-21,9l6661,1065r-17,14l6630,1096r-11,18l6610,1134r-5,22l6603,1179r1,23l6610,1224r8,20l6630,1263r14,16l6661,1293r18,12l6699,1313r22,6l6744,1321xe" filled="f" strokeweight=".1306mm">
              <v:path arrowok="t"/>
            </v:shape>
            <v:shape id="_x0000_s1437" style="position:absolute;left:6744;top:1321;width:0;height:235" coordorigin="6744,1321" coordsize="0,235" path="m6744,1321r,235e" filled="f" strokeweight=".1308mm">
              <v:path arrowok="t"/>
            </v:shape>
            <v:shape id="_x0000_s1436" style="position:absolute;left:6744;top:802;width:0;height:235" coordorigin="6744,802" coordsize="0,235" path="m6744,1038r,-236e" filled="f" strokeweight=".1308mm">
              <v:path arrowok="t"/>
            </v:shape>
            <v:shape id="_x0000_s1435" style="position:absolute;left:6630;top:1116;width:228;height:126" coordorigin="6630,1116" coordsize="228,126" path="m6858,1179r-1,21l6848,1219r-15,14l6814,1241r-6,1l6787,1241r-19,-9l6754,1218r-9,-19l6744,1193r,-5l6744,1184r,-5l6743,1158r-9,-19l6720,1125r-20,-8l6694,1116r-21,1l6655,1126r-15,15l6632,1160r-1,6l6630,1170r,5l6631,1179e" filled="f" strokeweight=".1304mm">
              <v:path arrowok="t"/>
            </v:shape>
            <v:shape id="_x0000_s1434" style="position:absolute;left:6744;top:1390;width:1913;height:308" coordorigin="6744,1390" coordsize="1913,308" path="m8657,1390r,307l6744,1697e" filled="f" strokeweight=".1303mm">
              <v:path arrowok="t"/>
            </v:shape>
            <v:shape id="_x0000_s1433" style="position:absolute;left:6744;top:1556;width:0;height:133" coordorigin="6744,1556" coordsize="0,133" path="m6744,1556r,133e" filled="f" strokeweight=".1308mm">
              <v:path arrowok="t"/>
            </v:shape>
            <v:shape id="_x0000_s1432" style="position:absolute;left:8660;top:714;width:398;height:0" coordorigin="8660,714" coordsize="398,0" path="m9057,714r-397,e" filled="f" strokeweight=".1303mm">
              <v:path arrowok="t"/>
            </v:shape>
            <v:shape id="_x0000_s1431" style="position:absolute;left:9057;top:667;width:95;height:94" coordorigin="9057,667" coordsize="95,94" path="m9057,714r6,21l9077,752r20,8l9105,761r21,-5l9143,742r8,-21l9152,714r-5,-22l9133,676r-21,-9l9105,667r-22,5l9067,686r-9,20l9057,714xe" filled="f" strokeweight=".1306mm">
              <v:path arrowok="t"/>
            </v:shape>
            <v:shape id="_x0000_s1430" style="position:absolute;left:8660;top:1512;width:398;height:0" coordorigin="8660,1512" coordsize="398,0" path="m9057,1512r-397,e" filled="f" strokeweight=".1303mm">
              <v:path arrowok="t"/>
            </v:shape>
            <v:shape id="_x0000_s1429" style="position:absolute;left:9057;top:1465;width:95;height:94" coordorigin="9057,1465" coordsize="95,94" path="m9057,1512r6,21l9077,1550r20,8l9105,1559r21,-5l9143,1540r8,-21l9152,1512r-5,-22l9133,1474r-21,-9l9105,1465r-22,5l9067,1484r-9,20l9057,1512xe" filled="f" strokeweight=".1306mm">
              <v:path arrowok="t"/>
            </v:shape>
            <v:shape id="_x0000_s1428" style="position:absolute;left:6744;top:492;width:192;height:310" coordorigin="6744,492" coordsize="192,310" path="m6744,802r,-310l6936,492e" filled="f" strokeweight=".1306mm">
              <v:path arrowok="t"/>
            </v:shape>
            <v:shape id="_x0000_s1427" style="position:absolute;left:7492;top:492;width:178;height:0" coordorigin="7492,492" coordsize="178,0" path="m7492,492r178,e" filled="f" strokeweight=".1303mm">
              <v:path arrowok="t"/>
            </v:shape>
            <v:shape id="_x0000_s1426" style="position:absolute;left:7983;top:388;width:209;height:208" coordorigin="7983,388" coordsize="209,208" path="m8192,388l7983,492r209,104l8192,388xe" filled="f" strokeweight=".1306mm">
              <v:path arrowok="t"/>
            </v:shape>
            <v:shape id="_x0000_s1425" style="position:absolute;left:7983;top:388;width:0;height:208" coordorigin="7983,388" coordsize="0,208" path="m7983,596r,-208e" filled="f" strokeweight=".1308mm">
              <v:path arrowok="t"/>
            </v:shape>
            <v:shape id="_x0000_s1424" style="position:absolute;left:7670;top:492;width:834;height:0" coordorigin="7670,492" coordsize="834,0" path="m8504,492r-834,e" filled="f" strokeweight=".1303mm">
              <v:path arrowok="t"/>
            </v:shape>
            <v:shape id="_x0000_s1423" style="position:absolute;left:7261;top:492;width:232;height:0" coordorigin="7261,492" coordsize="232,0" path="m7492,492r-231,e" filled="f" strokeweight=".1303mm">
              <v:path arrowok="t"/>
            </v:shape>
            <v:shape id="_x0000_s1422" style="position:absolute;left:6936;top:492;width:232;height:0" coordorigin="6936,492" coordsize="232,0" path="m7168,492r-232,e" filled="f" strokeweight=".1303mm">
              <v:path arrowok="t"/>
            </v:shape>
            <v:shape id="_x0000_s1421" style="position:absolute;left:7261;top:215;width:0;height:554" coordorigin="7261,215" coordsize="0,554" path="m7261,769r,-554e" filled="f" strokeweight=".1308mm">
              <v:path arrowok="t"/>
            </v:shape>
            <v:shape id="_x0000_s1420" style="position:absolute;left:7168;top:307;width:0;height:369" coordorigin="7168,307" coordsize="0,369" path="m7168,677r,-370e" filled="f" strokeweight=".1308mm">
              <v:path arrowok="t"/>
            </v:shape>
            <v:shape id="_x0000_s1419" style="position:absolute;left:7353;top:640;width:0;height:74" coordorigin="7353,640" coordsize="0,74" path="m7353,714r,-74e" filled="f" strokeweight=".1308mm">
              <v:path arrowok="t"/>
            </v:shape>
            <v:shape id="_x0000_s1418" style="position:absolute;left:7316;top:677;width:74;height:0" coordorigin="7316,677" coordsize="74,0" path="m7391,677r-75,e" filled="f" strokeweight=".1303mm">
              <v:path arrowok="t"/>
            </v:shape>
            <v:shape id="_x0000_s1417" style="position:absolute;left:7038;top:677;width:74;height:0" coordorigin="7038,677" coordsize="74,0" path="m7113,677r-75,e" filled="f" strokeweight=".1303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position w:val="-1"/>
          <w:sz w:val="18"/>
          <w:szCs w:val="18"/>
        </w:rPr>
        <w:t>V</w:t>
      </w:r>
      <w:r w:rsidR="00E4404D">
        <w:rPr>
          <w:rFonts w:ascii="Arial" w:eastAsia="Arial" w:hAnsi="Arial" w:cs="Arial"/>
          <w:position w:val="-4"/>
          <w:sz w:val="12"/>
          <w:szCs w:val="12"/>
        </w:rPr>
        <w:t xml:space="preserve">B                                                                                   </w:t>
      </w:r>
      <w:r w:rsidR="00E4404D">
        <w:rPr>
          <w:rFonts w:ascii="Arial" w:eastAsia="Arial" w:hAnsi="Arial" w:cs="Arial"/>
          <w:spacing w:val="32"/>
          <w:position w:val="-4"/>
          <w:sz w:val="12"/>
          <w:szCs w:val="12"/>
        </w:rPr>
        <w:t xml:space="preserve"> </w:t>
      </w:r>
      <w:r w:rsidR="00E4404D">
        <w:rPr>
          <w:rFonts w:ascii="Arial" w:eastAsia="Arial" w:hAnsi="Arial" w:cs="Arial"/>
          <w:w w:val="103"/>
          <w:position w:val="-1"/>
          <w:sz w:val="18"/>
          <w:szCs w:val="18"/>
        </w:rPr>
        <w:t>V</w:t>
      </w:r>
      <w:r w:rsidR="00E4404D">
        <w:rPr>
          <w:rFonts w:ascii="Arial" w:eastAsia="Arial" w:hAnsi="Arial" w:cs="Arial"/>
          <w:position w:val="-4"/>
          <w:sz w:val="12"/>
          <w:szCs w:val="12"/>
        </w:rPr>
        <w:t>B</w:t>
      </w:r>
    </w:p>
    <w:p w:rsidR="00585092" w:rsidRDefault="00E4404D">
      <w:pPr>
        <w:spacing w:line="140" w:lineRule="exact"/>
        <w:ind w:left="3528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D                                                           </w:t>
      </w:r>
      <w:r>
        <w:rPr>
          <w:rFonts w:ascii="Arial" w:eastAsia="Arial" w:hAnsi="Arial" w:cs="Arial"/>
          <w:spacing w:val="3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w w:val="102"/>
          <w:sz w:val="18"/>
          <w:szCs w:val="18"/>
        </w:rPr>
        <w:t>D</w:t>
      </w:r>
      <w:proofErr w:type="spellEnd"/>
    </w:p>
    <w:p w:rsidR="00585092" w:rsidRDefault="00585092">
      <w:pPr>
        <w:spacing w:before="9" w:line="120" w:lineRule="exact"/>
        <w:rPr>
          <w:sz w:val="13"/>
          <w:szCs w:val="13"/>
        </w:rPr>
      </w:pPr>
    </w:p>
    <w:p w:rsidR="00585092" w:rsidRDefault="00585092">
      <w:pPr>
        <w:spacing w:line="200" w:lineRule="exact"/>
        <w:sectPr w:rsidR="00585092" w:rsidSect="00BD6CED">
          <w:pgSz w:w="12240" w:h="15840"/>
          <w:pgMar w:top="1480" w:right="1720" w:bottom="280" w:left="1340" w:header="567" w:footer="454" w:gutter="0"/>
          <w:cols w:space="720"/>
          <w:docGrid w:linePitch="272"/>
        </w:sectPr>
      </w:pPr>
    </w:p>
    <w:p w:rsidR="00585092" w:rsidRDefault="00585092">
      <w:pPr>
        <w:spacing w:before="2" w:line="100" w:lineRule="exact"/>
        <w:rPr>
          <w:sz w:val="11"/>
          <w:szCs w:val="11"/>
        </w:rPr>
      </w:pPr>
    </w:p>
    <w:p w:rsidR="00585092" w:rsidRDefault="00585092">
      <w:pPr>
        <w:spacing w:line="200" w:lineRule="exact"/>
      </w:pPr>
    </w:p>
    <w:p w:rsidR="00585092" w:rsidRDefault="00844B0B">
      <w:pPr>
        <w:ind w:left="1864" w:right="-54"/>
        <w:rPr>
          <w:rFonts w:ascii="Arial" w:eastAsia="Arial" w:hAnsi="Arial" w:cs="Arial"/>
          <w:sz w:val="18"/>
          <w:szCs w:val="18"/>
        </w:rPr>
      </w:pPr>
      <w:r w:rsidRPr="00844B0B">
        <w:pict>
          <v:shape id="_x0000_s1415" type="#_x0000_t75" style="position:absolute;left:0;text-align:left;margin-left:74.9pt;margin-top:-26.35pt;width:78.95pt;height:55.55pt;z-index:-251657728;mso-position-horizontal-relative:page">
            <v:imagedata r:id="rId20" o:title=""/>
            <w10:wrap anchorx="page"/>
          </v:shape>
        </w:pict>
      </w:r>
      <w:r w:rsidR="00E4404D">
        <w:rPr>
          <w:rFonts w:ascii="Arial" w:eastAsia="Arial" w:hAnsi="Arial" w:cs="Arial"/>
          <w:position w:val="-3"/>
          <w:sz w:val="18"/>
          <w:szCs w:val="18"/>
        </w:rPr>
        <w:t>V</w:t>
      </w:r>
      <w:r w:rsidR="00E4404D">
        <w:rPr>
          <w:rFonts w:ascii="Arial" w:eastAsia="Arial" w:hAnsi="Arial" w:cs="Arial"/>
          <w:position w:val="-5"/>
          <w:sz w:val="12"/>
          <w:szCs w:val="12"/>
        </w:rPr>
        <w:t xml:space="preserve">s                                       </w:t>
      </w:r>
      <w:r w:rsidR="00E4404D">
        <w:rPr>
          <w:rFonts w:ascii="Arial" w:eastAsia="Arial" w:hAnsi="Arial" w:cs="Arial"/>
          <w:spacing w:val="10"/>
          <w:position w:val="-5"/>
          <w:sz w:val="12"/>
          <w:szCs w:val="12"/>
        </w:rPr>
        <w:t xml:space="preserve"> </w:t>
      </w:r>
      <w:r w:rsidR="00E4404D">
        <w:rPr>
          <w:rFonts w:ascii="Arial" w:eastAsia="Arial" w:hAnsi="Arial" w:cs="Arial"/>
          <w:sz w:val="18"/>
          <w:szCs w:val="18"/>
        </w:rPr>
        <w:t>100</w:t>
      </w:r>
      <w:r w:rsidR="00E4404D">
        <w:rPr>
          <w:rFonts w:ascii="Arial" w:eastAsia="Arial" w:hAnsi="Arial" w:cs="Arial"/>
          <w:spacing w:val="8"/>
          <w:sz w:val="18"/>
          <w:szCs w:val="18"/>
        </w:rPr>
        <w:t xml:space="preserve"> </w:t>
      </w:r>
      <w:r w:rsidR="00E4404D">
        <w:rPr>
          <w:rFonts w:ascii="Arial" w:eastAsia="Arial" w:hAnsi="Arial" w:cs="Arial"/>
          <w:w w:val="103"/>
          <w:sz w:val="18"/>
          <w:szCs w:val="18"/>
        </w:rPr>
        <w:t>KΩ</w:t>
      </w:r>
    </w:p>
    <w:p w:rsidR="00585092" w:rsidRDefault="00E4404D">
      <w:pPr>
        <w:spacing w:before="80"/>
        <w:ind w:left="54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w w:val="103"/>
          <w:sz w:val="18"/>
          <w:szCs w:val="18"/>
        </w:rPr>
        <w:t>+</w:t>
      </w:r>
    </w:p>
    <w:p w:rsidR="00585092" w:rsidRDefault="00E4404D">
      <w:pPr>
        <w:spacing w:before="12" w:line="240" w:lineRule="exact"/>
        <w:ind w:right="-54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position w:val="3"/>
          <w:sz w:val="18"/>
          <w:szCs w:val="18"/>
        </w:rPr>
        <w:t>V</w:t>
      </w:r>
      <w:r>
        <w:rPr>
          <w:rFonts w:ascii="Arial" w:eastAsia="Arial" w:hAnsi="Arial" w:cs="Arial"/>
          <w:sz w:val="12"/>
          <w:szCs w:val="12"/>
        </w:rPr>
        <w:t xml:space="preserve">O        </w:t>
      </w:r>
      <w:r>
        <w:rPr>
          <w:rFonts w:ascii="Arial" w:eastAsia="Arial" w:hAnsi="Arial" w:cs="Arial"/>
          <w:spacing w:val="1"/>
          <w:sz w:val="12"/>
          <w:szCs w:val="12"/>
        </w:rPr>
        <w:t xml:space="preserve"> </w:t>
      </w:r>
      <w:r>
        <w:rPr>
          <w:rFonts w:ascii="Arial" w:eastAsia="Arial" w:hAnsi="Arial" w:cs="Arial"/>
          <w:w w:val="102"/>
          <w:sz w:val="18"/>
          <w:szCs w:val="18"/>
        </w:rPr>
        <w:t>V</w:t>
      </w:r>
      <w:r>
        <w:rPr>
          <w:rFonts w:ascii="Arial" w:eastAsia="Arial" w:hAnsi="Arial" w:cs="Arial"/>
          <w:w w:val="102"/>
          <w:position w:val="-3"/>
          <w:sz w:val="12"/>
          <w:szCs w:val="12"/>
        </w:rPr>
        <w:t>s</w:t>
      </w:r>
    </w:p>
    <w:p w:rsidR="00585092" w:rsidRDefault="00E4404D">
      <w:pPr>
        <w:spacing w:line="160" w:lineRule="exact"/>
        <w:ind w:left="78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w w:val="102"/>
          <w:sz w:val="18"/>
          <w:szCs w:val="18"/>
        </w:rPr>
        <w:t>-</w:t>
      </w:r>
    </w:p>
    <w:p w:rsidR="00585092" w:rsidRDefault="00E4404D">
      <w:pPr>
        <w:spacing w:before="41"/>
        <w:ind w:left="1158" w:right="1316"/>
        <w:jc w:val="center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w w:val="103"/>
          <w:sz w:val="18"/>
          <w:szCs w:val="18"/>
        </w:rPr>
        <w:t>+</w:t>
      </w:r>
    </w:p>
    <w:p w:rsidR="00585092" w:rsidRDefault="00E4404D">
      <w:pPr>
        <w:spacing w:before="13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sz w:val="18"/>
          <w:szCs w:val="18"/>
        </w:rPr>
        <w:t>100</w:t>
      </w:r>
      <w:r>
        <w:rPr>
          <w:rFonts w:ascii="Arial" w:eastAsia="Arial" w:hAnsi="Arial" w:cs="Arial"/>
          <w:spacing w:val="8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KΩ         </w:t>
      </w:r>
      <w:r>
        <w:rPr>
          <w:rFonts w:ascii="Arial" w:eastAsia="Arial" w:hAnsi="Arial" w:cs="Arial"/>
          <w:spacing w:val="23"/>
          <w:sz w:val="18"/>
          <w:szCs w:val="18"/>
        </w:rPr>
        <w:t xml:space="preserve"> </w:t>
      </w:r>
      <w:r>
        <w:rPr>
          <w:rFonts w:ascii="Arial" w:eastAsia="Arial" w:hAnsi="Arial" w:cs="Arial"/>
          <w:w w:val="103"/>
          <w:position w:val="3"/>
          <w:sz w:val="18"/>
          <w:szCs w:val="18"/>
        </w:rPr>
        <w:t>V</w:t>
      </w:r>
      <w:r>
        <w:rPr>
          <w:rFonts w:ascii="Arial" w:eastAsia="Arial" w:hAnsi="Arial" w:cs="Arial"/>
          <w:sz w:val="12"/>
          <w:szCs w:val="12"/>
        </w:rPr>
        <w:t>O</w:t>
      </w:r>
    </w:p>
    <w:p w:rsidR="00585092" w:rsidRDefault="00E4404D">
      <w:pPr>
        <w:spacing w:line="180" w:lineRule="exact"/>
        <w:ind w:left="1181" w:right="1339"/>
        <w:jc w:val="center"/>
        <w:rPr>
          <w:rFonts w:ascii="Arial" w:eastAsia="Arial" w:hAnsi="Arial" w:cs="Arial"/>
          <w:sz w:val="18"/>
          <w:szCs w:val="18"/>
        </w:rPr>
        <w:sectPr w:rsidR="00585092">
          <w:type w:val="continuous"/>
          <w:pgSz w:w="12240" w:h="15840"/>
          <w:pgMar w:top="1340" w:right="1720" w:bottom="280" w:left="1340" w:header="720" w:footer="720" w:gutter="0"/>
          <w:cols w:num="3" w:space="720" w:equalWidth="0">
            <w:col w:w="4007" w:space="502"/>
            <w:col w:w="697" w:space="1324"/>
            <w:col w:w="2650"/>
          </w:cols>
        </w:sectPr>
      </w:pPr>
      <w:r>
        <w:rPr>
          <w:rFonts w:ascii="Arial" w:eastAsia="Arial" w:hAnsi="Arial" w:cs="Arial"/>
          <w:w w:val="102"/>
          <w:sz w:val="18"/>
          <w:szCs w:val="18"/>
        </w:rPr>
        <w:t>-</w:t>
      </w:r>
    </w:p>
    <w:p w:rsidR="00585092" w:rsidRDefault="00585092">
      <w:pPr>
        <w:spacing w:line="240" w:lineRule="exact"/>
        <w:rPr>
          <w:sz w:val="24"/>
          <w:szCs w:val="24"/>
        </w:rPr>
      </w:pPr>
    </w:p>
    <w:p w:rsidR="00585092" w:rsidRDefault="00E4404D">
      <w:pPr>
        <w:spacing w:before="41" w:line="200" w:lineRule="exact"/>
        <w:ind w:left="310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position w:val="-1"/>
          <w:sz w:val="18"/>
          <w:szCs w:val="18"/>
        </w:rPr>
        <w:t xml:space="preserve">(a)                                                           </w:t>
      </w:r>
      <w:r>
        <w:rPr>
          <w:rFonts w:ascii="Arial" w:eastAsia="Arial" w:hAnsi="Arial" w:cs="Arial"/>
          <w:spacing w:val="1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w w:val="102"/>
          <w:position w:val="-1"/>
          <w:sz w:val="18"/>
          <w:szCs w:val="18"/>
        </w:rPr>
        <w:t>(b)</w:t>
      </w:r>
    </w:p>
    <w:p w:rsidR="00585092" w:rsidRDefault="00585092">
      <w:pPr>
        <w:spacing w:line="100" w:lineRule="exact"/>
        <w:rPr>
          <w:sz w:val="11"/>
          <w:szCs w:val="11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before="19"/>
        <w:ind w:left="3406"/>
        <w:rPr>
          <w:rFonts w:ascii="Calibri" w:eastAsia="Calibri" w:hAnsi="Calibri" w:cs="Calibri"/>
        </w:rPr>
        <w:sectPr w:rsidR="00585092">
          <w:type w:val="continuous"/>
          <w:pgSz w:w="12240" w:h="15840"/>
          <w:pgMar w:top="1340" w:right="1720" w:bottom="280" w:left="1340" w:header="720" w:footer="720" w:gutter="0"/>
          <w:cols w:space="720"/>
        </w:sectPr>
      </w:pP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3.</w:t>
      </w:r>
      <w:r>
        <w:rPr>
          <w:rFonts w:ascii="Calibri" w:eastAsia="Calibri" w:hAnsi="Calibri" w:cs="Calibri"/>
          <w:spacing w:val="3"/>
        </w:rPr>
        <w:t>6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2"/>
        </w:rPr>
        <w:t>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Circ</w:t>
      </w:r>
      <w:r>
        <w:rPr>
          <w:rFonts w:ascii="Calibri" w:eastAsia="Calibri" w:hAnsi="Calibri" w:cs="Calibri"/>
          <w:spacing w:val="3"/>
        </w:rPr>
        <w:t>u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1.</w:t>
      </w:r>
    </w:p>
    <w:p w:rsidR="00585092" w:rsidRDefault="00844B0B">
      <w:pPr>
        <w:spacing w:before="82" w:line="200" w:lineRule="exact"/>
        <w:ind w:left="3602"/>
        <w:rPr>
          <w:rFonts w:ascii="Arial" w:eastAsia="Arial" w:hAnsi="Arial" w:cs="Arial"/>
          <w:sz w:val="18"/>
          <w:szCs w:val="18"/>
        </w:rPr>
      </w:pPr>
      <w:r w:rsidRPr="00844B0B">
        <w:pict>
          <v:group id="_x0000_s1369" style="position:absolute;left:0;text-align:left;margin-left:361.9pt;margin-top:161.4pt;width:127.45pt;height:98.4pt;z-index:-251655680;mso-position-horizontal-relative:page;mso-position-vertical-relative:page" coordorigin="7288,1718" coordsize="2549,1968">
            <v:shape id="_x0000_s1391" style="position:absolute;left:7292;top:2605;width:280;height:278" coordorigin="7292,2605" coordsize="280,278" path="m7432,2883r23,-2l7477,2876r20,-9l7515,2855r17,-14l7546,2825r11,-19l7565,2785r5,-21l7572,2744r-2,-23l7564,2699r-8,-20l7544,2661r-14,-17l7513,2630r-19,-11l7474,2611r-22,-5l7432,2605r-23,1l7387,2612r-20,9l7348,2632r-16,14l7318,2663r-12,19l7298,2702r-5,22l7292,2744r2,23l7299,2788r9,20l7319,2827r15,16l7351,2857r18,11l7390,2877r22,4l7432,2883xe" filled="f" strokeweight=".1287mm">
              <v:path arrowok="t"/>
            </v:shape>
            <v:shape id="_x0000_s1390" style="position:absolute;left:7432;top:2883;width:0;height:232" coordorigin="7432,2883" coordsize="0,232" path="m7432,2883r,232e" filled="f" strokeweight=".1291mm">
              <v:path arrowok="t"/>
            </v:shape>
            <v:shape id="_x0000_s1389" style="position:absolute;left:7432;top:2373;width:0;height:232" coordorigin="7432,2373" coordsize="0,232" path="m7432,2605r,-232e" filled="f" strokeweight=".1291mm">
              <v:path arrowok="t"/>
            </v:shape>
            <v:shape id="_x0000_s1388" style="position:absolute;left:7319;top:2681;width:224;height:124" coordorigin="7319,2681" coordsize="224,124" path="m7544,2744r-2,21l7533,2783r-15,14l7499,2805r-5,1l7473,2804r-18,-8l7440,2781r-8,-20l7432,2757r-1,-5l7431,2748r1,-4l7430,2723r-9,-19l7406,2690r-19,-8l7382,2681r-21,2l7343,2692r-15,15l7321,2726r-1,5l7319,2735r,4l7320,2744e" filled="f" strokeweight=".1285mm">
              <v:path arrowok="t"/>
            </v:shape>
            <v:shape id="_x0000_s1387" style="position:absolute;left:8045;top:1721;width:549;height:218" coordorigin="8045,1721" coordsize="549,218" path="m8045,1831r45,-110l8182,1940r91,-219l8365,1940r91,-219l8548,1940r46,-109e" filled="f" strokeweight=".1284mm">
              <v:path arrowok="t"/>
            </v:shape>
            <v:shape id="_x0000_s1386" style="position:absolute;left:7432;top:1831;width:613;height:542" coordorigin="7432,1831" coordsize="613,542" path="m7432,2373r,-542l8045,1831e" filled="f" strokeweight=".1287mm">
              <v:path arrowok="t"/>
            </v:shape>
            <v:shape id="_x0000_s1385" style="position:absolute;left:9348;top:2114;width:392;height:0" coordorigin="9348,2114" coordsize="392,0" path="m9740,2114r-392,e" filled="f" strokeweight=".1283mm">
              <v:path arrowok="t"/>
            </v:shape>
            <v:shape id="_x0000_s1384" style="position:absolute;left:9740;top:2068;width:93;height:93" coordorigin="9740,2068" coordsize="93,93" path="m9740,2114r5,22l9760,2152r20,8l9787,2161r21,-6l9825,2141r8,-20l9833,2114r-5,-21l9814,2077r-21,-9l9787,2068r-22,5l9749,2087r-9,21l9740,2114xe" filled="f" strokeweight=".1287mm">
              <v:path arrowok="t"/>
            </v:shape>
            <v:shape id="_x0000_s1383" style="position:absolute;left:9243;top:2312;width:206;height:205" coordorigin="9243,2312" coordsize="206,205" path="m9448,2517l9346,2312r-103,205l9448,2517xe" filled="f" strokeweight=".1287mm">
              <v:path arrowok="t"/>
            </v:shape>
            <v:shape id="_x0000_s1382" style="position:absolute;left:9243;top:2312;width:206;height:0" coordorigin="9243,2312" coordsize="206,0" path="m9243,2312r205,e" filled="f" strokeweight=".1283mm">
              <v:path arrowok="t"/>
            </v:shape>
            <v:shape id="_x0000_s1381" style="position:absolute;left:9346;top:2005;width:0;height:819" coordorigin="9346,2005" coordsize="0,819" path="m9346,2824r,-819e" filled="f" strokeweight=".1291mm">
              <v:path arrowok="t"/>
            </v:shape>
            <v:shape id="_x0000_s1380" style="position:absolute;left:9346;top:2824;width:0;height:227" coordorigin="9346,2824" coordsize="0,227" path="m9346,3051r,-227e" filled="f" strokeweight=".1291mm">
              <v:path arrowok="t"/>
            </v:shape>
            <v:shape id="_x0000_s1379" style="position:absolute;left:9163;top:3051;width:366;height:0" coordorigin="9163,3051" coordsize="366,0" path="m9163,3051r366,e" filled="f" strokeweight=".1283mm">
              <v:path arrowok="t"/>
            </v:shape>
            <v:shape id="_x0000_s1378" style="position:absolute;left:9163;top:2924;width:0;height:73" coordorigin="9163,2924" coordsize="0,73" path="m9163,2997r,-73e" filled="f" strokeweight=".1291mm">
              <v:path arrowok="t"/>
            </v:shape>
            <v:shape id="_x0000_s1377" style="position:absolute;left:8594;top:1831;width:752;height:175" coordorigin="8594,1831" coordsize="752,175" path="m8594,1831r752,l9346,2005e" filled="f" strokeweight=".1284mm">
              <v:path arrowok="t"/>
            </v:shape>
            <v:shape id="_x0000_s1376" style="position:absolute;left:9346;top:3142;width:0;height:227" coordorigin="9346,3142" coordsize="0,227" path="m9346,3369r,-227e" filled="f" strokeweight=".1291mm">
              <v:path arrowok="t"/>
            </v:shape>
            <v:shape id="_x0000_s1375" style="position:absolute;left:9071;top:3142;width:549;height:0" coordorigin="9071,3142" coordsize="549,0" path="m9071,3142r549,e" filled="f" strokeweight=".1283mm">
              <v:path arrowok="t"/>
            </v:shape>
            <v:shape id="_x0000_s1374" style="position:absolute;left:9126;top:3233;width:73;height:0" coordorigin="9126,3233" coordsize="73,0" path="m9126,3233r73,e" filled="f" strokeweight=".1283mm">
              <v:path arrowok="t"/>
            </v:shape>
            <v:shape id="_x0000_s1373" style="position:absolute;left:9163;top:3196;width:0;height:73" coordorigin="9163,3196" coordsize="0,73" path="m9163,3270r,-74e" filled="f" strokeweight=".1291mm">
              <v:path arrowok="t"/>
            </v:shape>
            <v:shape id="_x0000_s1372" style="position:absolute;left:9348;top:3442;width:392;height:0" coordorigin="9348,3442" coordsize="392,0" path="m9740,3442r-392,e" filled="f" strokeweight=".1283mm">
              <v:path arrowok="t"/>
            </v:shape>
            <v:shape id="_x0000_s1371" style="position:absolute;left:9740;top:3396;width:93;height:93" coordorigin="9740,3396" coordsize="93,93" path="m9740,3442r5,22l9760,3480r20,8l9787,3489r21,-6l9825,3469r8,-20l9833,3442r-5,-21l9814,3404r-21,-8l9787,3396r-22,5l9749,3415r-9,21l9740,3442xe" filled="f" strokeweight=".1287mm">
              <v:path arrowok="t"/>
            </v:shape>
            <v:shape id="_x0000_s1370" style="position:absolute;left:7432;top:3115;width:1914;height:568" coordorigin="7432,3115" coordsize="1914,568" path="m9346,3369r,313l7432,3682r,-567e" filled="f" strokeweight=".1284mm">
              <v:path arrowok="t"/>
            </v:shape>
            <w10:wrap anchorx="page" anchory="page"/>
          </v:group>
        </w:pict>
      </w:r>
      <w:r w:rsidRPr="00844B0B">
        <w:pict>
          <v:group id="_x0000_s1392" style="position:absolute;left:0;text-align:left;margin-left:209.1pt;margin-top:13.7pt;width:127.55pt;height:98.6pt;z-index:-251656704;mso-position-horizontal-relative:page" coordorigin="4182,274" coordsize="2551,1972">
            <v:shape id="_x0000_s1414" style="position:absolute;left:4186;top:1164;width:280;height:278" coordorigin="4186,1164" coordsize="280,278" path="m4326,1443r23,-2l4371,1435r20,-8l4410,1415r16,-14l4440,1384r11,-18l4460,1345r5,-22l4466,1303r-2,-22l4459,1259r-9,-20l4438,1220r-14,-16l4407,1190r-18,-11l4368,1171r-22,-5l4326,1164r-23,2l4281,1172r-20,8l4243,1192r-17,14l4212,1223r-11,18l4193,1262r-5,21l4186,1303r2,23l4193,1348r9,20l4214,1387r14,16l4245,1417r19,11l4284,1436r22,5l4326,1443xe" filled="f" strokeweight=".1287mm">
              <v:path arrowok="t"/>
            </v:shape>
            <v:shape id="_x0000_s1413" style="position:absolute;left:4326;top:1443;width:0;height:232" coordorigin="4326,1443" coordsize="0,232" path="m4326,1443r,231e" filled="f" strokeweight=".1291mm">
              <v:path arrowok="t"/>
            </v:shape>
            <v:shape id="_x0000_s1412" style="position:absolute;left:4326;top:932;width:0;height:232" coordorigin="4326,932" coordsize="0,232" path="m4326,1164r,-232e" filled="f" strokeweight=".1291mm">
              <v:path arrowok="t"/>
            </v:shape>
            <v:shape id="_x0000_s1411" style="position:absolute;left:4214;top:1241;width:224;height:124" coordorigin="4214,1241" coordsize="224,124" path="m4438,1303r-1,22l4428,1343r-15,14l4393,1365r-4,1l4367,1364r-18,-9l4335,1341r-8,-20l4326,1317r,-5l4326,1308r,-5l4325,1282r-9,-18l4301,1250r-20,-8l4277,1241r-21,2l4237,1252r-14,14l4215,1286r-1,4l4214,1295r,4l4214,1303e" filled="f" strokeweight=".1285mm">
              <v:path arrowok="t"/>
            </v:shape>
            <v:shape id="_x0000_s1410" style="position:absolute;left:6242;top:1698;width:0;height:227" coordorigin="6242,1698" coordsize="0,227" path="m6242,1698r,228e" filled="f" strokeweight=".1291mm">
              <v:path arrowok="t"/>
            </v:shape>
            <v:shape id="_x0000_s1409" style="position:absolute;left:6059;top:1698;width:366;height:0" coordorigin="6059,1698" coordsize="366,0" path="m6425,1698r-366,e" filled="f" strokeweight=".1283mm">
              <v:path arrowok="t"/>
            </v:shape>
            <v:shape id="_x0000_s1408" style="position:absolute;left:6425;top:1753;width:0;height:73" coordorigin="6425,1753" coordsize="0,73" path="m6425,1753r,73e" filled="f" strokeweight=".1291mm">
              <v:path arrowok="t"/>
            </v:shape>
            <v:shape id="_x0000_s1407" style="position:absolute;left:4326;top:1674;width:1916;height:568" coordorigin="4326,1674" coordsize="1916,568" path="m4326,1674r,568l6242,2242r,-316e" filled="f" strokeweight=".1284mm">
              <v:path arrowok="t"/>
            </v:shape>
            <v:shape id="_x0000_s1406" style="position:absolute;left:4941;top:278;width:549;height:218" coordorigin="4941,278" coordsize="549,218" path="m4941,387r46,-109l5078,496r92,-218l5261,496r91,-218l5444,496r46,-109e" filled="f" strokeweight=".1284mm">
              <v:path arrowok="t"/>
            </v:shape>
            <v:shape id="_x0000_s1405" style="position:absolute;left:4326;top:387;width:615;height:546" coordorigin="4326,387" coordsize="615,546" path="m4326,932r,-545l4941,387e" filled="f" strokeweight=".1287mm">
              <v:path arrowok="t"/>
            </v:shape>
            <v:shape id="_x0000_s1404" style="position:absolute;left:6244;top:670;width:392;height:0" coordorigin="6244,670" coordsize="392,0" path="m6636,670r-392,e" filled="f" strokeweight=".1283mm">
              <v:path arrowok="t"/>
            </v:shape>
            <v:shape id="_x0000_s1403" style="position:absolute;left:6636;top:624;width:93;height:93" coordorigin="6636,624" coordsize="93,93" path="m6636,670r5,22l6656,708r20,8l6683,717r22,-6l6721,697r8,-20l6729,670r-5,-21l6710,633r-21,-8l6683,624r-22,5l6645,643r-8,21l6636,670xe" filled="f" strokeweight=".1287mm">
              <v:path arrowok="t"/>
            </v:shape>
            <v:shape id="_x0000_s1402" style="position:absolute;left:6139;top:868;width:206;height:205" coordorigin="6139,868" coordsize="206,205" path="m6139,868r103,205l6345,868r-206,xe" filled="f" strokeweight=".1287mm">
              <v:path arrowok="t"/>
            </v:shape>
            <v:shape id="_x0000_s1401" style="position:absolute;left:6139;top:1073;width:206;height:0" coordorigin="6139,1073" coordsize="206,0" path="m6345,1073r-206,e" filled="f" strokeweight=".1283mm">
              <v:path arrowok="t"/>
            </v:shape>
            <v:shape id="_x0000_s1400" style="position:absolute;left:6242;top:561;width:0;height:819" coordorigin="6242,561" coordsize="0,819" path="m6242,561r,819e" filled="f" strokeweight=".1291mm">
              <v:path arrowok="t"/>
            </v:shape>
            <v:shape id="_x0000_s1399" style="position:absolute;left:6242;top:1380;width:0;height:227" coordorigin="6242,1380" coordsize="0,227" path="m6242,1380r,227e" filled="f" strokeweight=".1291mm">
              <v:path arrowok="t"/>
            </v:shape>
            <v:shape id="_x0000_s1398" style="position:absolute;left:5967;top:1607;width:549;height:0" coordorigin="5967,1607" coordsize="549,0" path="m6516,1607r-549,e" filled="f" strokeweight=".1283mm">
              <v:path arrowok="t"/>
            </v:shape>
            <v:shape id="_x0000_s1397" style="position:absolute;left:6388;top:1516;width:73;height:0" coordorigin="6388,1516" coordsize="73,0" path="m6462,1516r-74,e" filled="f" strokeweight=".1283mm">
              <v:path arrowok="t"/>
            </v:shape>
            <v:shape id="_x0000_s1396" style="position:absolute;left:6425;top:1480;width:0;height:73" coordorigin="6425,1480" coordsize="0,73" path="m6425,1480r,73e" filled="f" strokeweight=".1291mm">
              <v:path arrowok="t"/>
            </v:shape>
            <v:shape id="_x0000_s1395" style="position:absolute;left:5490;top:387;width:752;height:175" coordorigin="5490,387" coordsize="752,175" path="m6242,561r,-174l5490,387e" filled="f" strokeweight=".1284mm">
              <v:path arrowok="t"/>
            </v:shape>
            <v:shape id="_x0000_s1394" style="position:absolute;left:6244;top:1998;width:392;height:0" coordorigin="6244,1998" coordsize="392,0" path="m6636,1998r-392,e" filled="f" strokeweight=".1283mm">
              <v:path arrowok="t"/>
            </v:shape>
            <v:shape id="_x0000_s1393" style="position:absolute;left:6636;top:1952;width:93;height:93" coordorigin="6636,1952" coordsize="93,93" path="m6636,1998r5,22l6656,2036r20,8l6683,2045r22,-6l6721,2025r8,-20l6729,1998r-5,-21l6710,1961r-21,-9l6683,1952r-22,5l6645,1971r-8,21l6636,1998xe" filled="f" strokeweight=".1287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position w:val="-1"/>
          <w:sz w:val="18"/>
          <w:szCs w:val="18"/>
        </w:rPr>
        <w:t>100</w:t>
      </w:r>
      <w:r w:rsidR="00E4404D">
        <w:rPr>
          <w:rFonts w:ascii="Arial" w:eastAsia="Arial" w:hAnsi="Arial" w:cs="Arial"/>
          <w:spacing w:val="4"/>
          <w:position w:val="-1"/>
          <w:sz w:val="18"/>
          <w:szCs w:val="18"/>
        </w:rPr>
        <w:t xml:space="preserve"> </w:t>
      </w:r>
      <w:r w:rsidR="00E4404D">
        <w:rPr>
          <w:rFonts w:ascii="Arial" w:eastAsia="Arial" w:hAnsi="Arial" w:cs="Arial"/>
          <w:position w:val="-1"/>
          <w:sz w:val="18"/>
          <w:szCs w:val="18"/>
        </w:rPr>
        <w:t xml:space="preserve">KΩ                                                </w:t>
      </w:r>
      <w:r w:rsidR="00E4404D">
        <w:rPr>
          <w:rFonts w:ascii="Arial" w:eastAsia="Arial" w:hAnsi="Arial" w:cs="Arial"/>
          <w:spacing w:val="26"/>
          <w:position w:val="-1"/>
          <w:sz w:val="18"/>
          <w:szCs w:val="18"/>
        </w:rPr>
        <w:t xml:space="preserve"> </w:t>
      </w:r>
      <w:r w:rsidR="00E4404D">
        <w:rPr>
          <w:rFonts w:ascii="Arial" w:eastAsia="Arial" w:hAnsi="Arial" w:cs="Arial"/>
          <w:position w:val="-1"/>
          <w:sz w:val="18"/>
          <w:szCs w:val="18"/>
        </w:rPr>
        <w:t>100</w:t>
      </w:r>
      <w:r w:rsidR="00E4404D">
        <w:rPr>
          <w:rFonts w:ascii="Arial" w:eastAsia="Arial" w:hAnsi="Arial" w:cs="Arial"/>
          <w:spacing w:val="4"/>
          <w:position w:val="-1"/>
          <w:sz w:val="18"/>
          <w:szCs w:val="18"/>
        </w:rPr>
        <w:t xml:space="preserve"> </w:t>
      </w:r>
      <w:r w:rsidR="00E4404D">
        <w:rPr>
          <w:rFonts w:ascii="Arial" w:eastAsia="Arial" w:hAnsi="Arial" w:cs="Arial"/>
          <w:w w:val="101"/>
          <w:position w:val="-1"/>
          <w:sz w:val="18"/>
          <w:szCs w:val="18"/>
        </w:rPr>
        <w:t>KΩ</w:t>
      </w:r>
    </w:p>
    <w:p w:rsidR="00585092" w:rsidRDefault="00585092">
      <w:pPr>
        <w:spacing w:line="200" w:lineRule="exact"/>
      </w:pPr>
    </w:p>
    <w:p w:rsidR="00585092" w:rsidRDefault="00585092">
      <w:pPr>
        <w:spacing w:before="19" w:line="240" w:lineRule="exact"/>
        <w:rPr>
          <w:sz w:val="24"/>
          <w:szCs w:val="24"/>
        </w:rPr>
      </w:pPr>
    </w:p>
    <w:p w:rsidR="00585092" w:rsidRDefault="00844B0B">
      <w:pPr>
        <w:spacing w:before="36" w:line="330" w:lineRule="auto"/>
        <w:ind w:left="2609" w:right="924" w:firstLine="2024"/>
        <w:rPr>
          <w:rFonts w:ascii="Arial" w:eastAsia="Arial" w:hAnsi="Arial" w:cs="Arial"/>
          <w:sz w:val="12"/>
          <w:szCs w:val="12"/>
        </w:rPr>
      </w:pPr>
      <w:r w:rsidRPr="00844B0B">
        <w:pict>
          <v:shape id="_x0000_s1368" type="#_x0000_t75" style="position:absolute;left:0;text-align:left;margin-left:110.75pt;margin-top:-4.8pt;width:82.35pt;height:57.95pt;z-index:-251654656;mso-position-horizontal-relative:page">
            <v:imagedata r:id="rId21" o:title=""/>
            <w10:wrap anchorx="page"/>
          </v:shape>
        </w:pict>
      </w:r>
      <w:r w:rsidR="00E4404D">
        <w:rPr>
          <w:rFonts w:ascii="Arial" w:eastAsia="Arial" w:hAnsi="Arial" w:cs="Arial"/>
          <w:sz w:val="18"/>
          <w:szCs w:val="18"/>
        </w:rPr>
        <w:t xml:space="preserve">D         </w:t>
      </w:r>
      <w:r w:rsidR="00E4404D">
        <w:rPr>
          <w:rFonts w:ascii="Arial" w:eastAsia="Arial" w:hAnsi="Arial" w:cs="Arial"/>
          <w:spacing w:val="42"/>
          <w:sz w:val="18"/>
          <w:szCs w:val="18"/>
        </w:rPr>
        <w:t xml:space="preserve"> </w:t>
      </w:r>
      <w:r w:rsidR="00E4404D">
        <w:rPr>
          <w:rFonts w:ascii="Arial" w:eastAsia="Arial" w:hAnsi="Arial" w:cs="Arial"/>
          <w:position w:val="9"/>
          <w:sz w:val="18"/>
          <w:szCs w:val="18"/>
        </w:rPr>
        <w:t xml:space="preserve">+                                             </w:t>
      </w:r>
      <w:r w:rsidR="00E4404D">
        <w:rPr>
          <w:rFonts w:ascii="Arial" w:eastAsia="Arial" w:hAnsi="Arial" w:cs="Arial"/>
          <w:spacing w:val="18"/>
          <w:position w:val="9"/>
          <w:sz w:val="18"/>
          <w:szCs w:val="18"/>
        </w:rPr>
        <w:t xml:space="preserve"> </w:t>
      </w:r>
      <w:r w:rsidR="00E4404D">
        <w:rPr>
          <w:rFonts w:ascii="Arial" w:eastAsia="Arial" w:hAnsi="Arial" w:cs="Arial"/>
          <w:sz w:val="18"/>
          <w:szCs w:val="18"/>
        </w:rPr>
        <w:t xml:space="preserve">D         </w:t>
      </w:r>
      <w:r w:rsidR="00E4404D">
        <w:rPr>
          <w:rFonts w:ascii="Arial" w:eastAsia="Arial" w:hAnsi="Arial" w:cs="Arial"/>
          <w:spacing w:val="42"/>
          <w:sz w:val="18"/>
          <w:szCs w:val="18"/>
        </w:rPr>
        <w:t xml:space="preserve"> </w:t>
      </w:r>
      <w:r w:rsidR="00E4404D">
        <w:rPr>
          <w:rFonts w:ascii="Arial" w:eastAsia="Arial" w:hAnsi="Arial" w:cs="Arial"/>
          <w:w w:val="101"/>
          <w:position w:val="5"/>
          <w:sz w:val="18"/>
          <w:szCs w:val="18"/>
        </w:rPr>
        <w:t xml:space="preserve">+ </w:t>
      </w:r>
      <w:r w:rsidR="00E4404D">
        <w:rPr>
          <w:rFonts w:ascii="Arial" w:eastAsia="Arial" w:hAnsi="Arial" w:cs="Arial"/>
          <w:position w:val="3"/>
          <w:sz w:val="18"/>
          <w:szCs w:val="18"/>
        </w:rPr>
        <w:t>V</w:t>
      </w:r>
      <w:r w:rsidR="00E4404D">
        <w:rPr>
          <w:rFonts w:ascii="Arial" w:eastAsia="Arial" w:hAnsi="Arial" w:cs="Arial"/>
          <w:position w:val="1"/>
          <w:sz w:val="12"/>
          <w:szCs w:val="12"/>
        </w:rPr>
        <w:t xml:space="preserve">s                                                                         </w:t>
      </w:r>
      <w:r w:rsidR="00E4404D">
        <w:rPr>
          <w:rFonts w:ascii="Arial" w:eastAsia="Arial" w:hAnsi="Arial" w:cs="Arial"/>
          <w:spacing w:val="1"/>
          <w:position w:val="1"/>
          <w:sz w:val="12"/>
          <w:szCs w:val="12"/>
        </w:rPr>
        <w:t xml:space="preserve"> </w:t>
      </w:r>
      <w:r w:rsidR="00E4404D">
        <w:rPr>
          <w:rFonts w:ascii="Arial" w:eastAsia="Arial" w:hAnsi="Arial" w:cs="Arial"/>
          <w:sz w:val="18"/>
          <w:szCs w:val="18"/>
        </w:rPr>
        <w:t>V</w:t>
      </w:r>
      <w:r w:rsidR="00E4404D">
        <w:rPr>
          <w:rFonts w:ascii="Arial" w:eastAsia="Arial" w:hAnsi="Arial" w:cs="Arial"/>
          <w:position w:val="-3"/>
          <w:sz w:val="12"/>
          <w:szCs w:val="12"/>
        </w:rPr>
        <w:t xml:space="preserve">O      </w:t>
      </w:r>
      <w:r w:rsidR="00E4404D">
        <w:rPr>
          <w:rFonts w:ascii="Arial" w:eastAsia="Arial" w:hAnsi="Arial" w:cs="Arial"/>
          <w:spacing w:val="18"/>
          <w:position w:val="-3"/>
          <w:sz w:val="12"/>
          <w:szCs w:val="12"/>
        </w:rPr>
        <w:t xml:space="preserve"> </w:t>
      </w:r>
      <w:r w:rsidR="00E4404D">
        <w:rPr>
          <w:rFonts w:ascii="Arial" w:eastAsia="Arial" w:hAnsi="Arial" w:cs="Arial"/>
          <w:position w:val="3"/>
          <w:sz w:val="18"/>
          <w:szCs w:val="18"/>
        </w:rPr>
        <w:t>V</w:t>
      </w:r>
      <w:r w:rsidR="00E4404D">
        <w:rPr>
          <w:rFonts w:ascii="Arial" w:eastAsia="Arial" w:hAnsi="Arial" w:cs="Arial"/>
          <w:position w:val="1"/>
          <w:sz w:val="12"/>
          <w:szCs w:val="12"/>
        </w:rPr>
        <w:t xml:space="preserve">s                                                                        </w:t>
      </w:r>
      <w:r w:rsidR="00E4404D">
        <w:rPr>
          <w:rFonts w:ascii="Arial" w:eastAsia="Arial" w:hAnsi="Arial" w:cs="Arial"/>
          <w:spacing w:val="18"/>
          <w:position w:val="1"/>
          <w:sz w:val="12"/>
          <w:szCs w:val="12"/>
        </w:rPr>
        <w:t xml:space="preserve"> </w:t>
      </w:r>
      <w:r w:rsidR="00E4404D">
        <w:rPr>
          <w:rFonts w:ascii="Arial" w:eastAsia="Arial" w:hAnsi="Arial" w:cs="Arial"/>
          <w:w w:val="101"/>
          <w:position w:val="-3"/>
          <w:sz w:val="18"/>
          <w:szCs w:val="18"/>
        </w:rPr>
        <w:t>V</w:t>
      </w:r>
      <w:r w:rsidR="00E4404D">
        <w:rPr>
          <w:rFonts w:ascii="Arial" w:eastAsia="Arial" w:hAnsi="Arial" w:cs="Arial"/>
          <w:w w:val="99"/>
          <w:position w:val="-6"/>
          <w:sz w:val="12"/>
          <w:szCs w:val="12"/>
        </w:rPr>
        <w:t>O</w:t>
      </w:r>
    </w:p>
    <w:p w:rsidR="00585092" w:rsidRDefault="00E4404D">
      <w:pPr>
        <w:spacing w:line="300" w:lineRule="exact"/>
        <w:ind w:left="4422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position w:val="9"/>
          <w:sz w:val="18"/>
          <w:szCs w:val="18"/>
        </w:rPr>
        <w:t>V</w:t>
      </w:r>
      <w:r>
        <w:rPr>
          <w:rFonts w:ascii="Arial" w:eastAsia="Arial" w:hAnsi="Arial" w:cs="Arial"/>
          <w:position w:val="7"/>
          <w:sz w:val="12"/>
          <w:szCs w:val="12"/>
        </w:rPr>
        <w:t xml:space="preserve">B                    </w:t>
      </w:r>
      <w:r>
        <w:rPr>
          <w:rFonts w:ascii="Arial" w:eastAsia="Arial" w:hAnsi="Arial" w:cs="Arial"/>
          <w:spacing w:val="5"/>
          <w:position w:val="7"/>
          <w:sz w:val="12"/>
          <w:szCs w:val="12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-                                         </w:t>
      </w:r>
      <w:r>
        <w:rPr>
          <w:rFonts w:ascii="Arial" w:eastAsia="Arial" w:hAnsi="Arial" w:cs="Arial"/>
          <w:spacing w:val="9"/>
          <w:sz w:val="18"/>
          <w:szCs w:val="18"/>
        </w:rPr>
        <w:t xml:space="preserve"> </w:t>
      </w:r>
      <w:r>
        <w:rPr>
          <w:rFonts w:ascii="Arial" w:eastAsia="Arial" w:hAnsi="Arial" w:cs="Arial"/>
          <w:position w:val="10"/>
          <w:sz w:val="18"/>
          <w:szCs w:val="18"/>
        </w:rPr>
        <w:t>V</w:t>
      </w:r>
      <w:r>
        <w:rPr>
          <w:rFonts w:ascii="Arial" w:eastAsia="Arial" w:hAnsi="Arial" w:cs="Arial"/>
          <w:position w:val="8"/>
          <w:sz w:val="12"/>
          <w:szCs w:val="12"/>
        </w:rPr>
        <w:t xml:space="preserve">B                    </w:t>
      </w:r>
      <w:r>
        <w:rPr>
          <w:rFonts w:ascii="Arial" w:eastAsia="Arial" w:hAnsi="Arial" w:cs="Arial"/>
          <w:spacing w:val="28"/>
          <w:position w:val="8"/>
          <w:sz w:val="12"/>
          <w:szCs w:val="12"/>
        </w:rPr>
        <w:t xml:space="preserve"> </w:t>
      </w:r>
      <w:r>
        <w:rPr>
          <w:rFonts w:ascii="Arial" w:eastAsia="Arial" w:hAnsi="Arial" w:cs="Arial"/>
          <w:w w:val="101"/>
          <w:position w:val="-3"/>
          <w:sz w:val="18"/>
          <w:szCs w:val="18"/>
        </w:rPr>
        <w:t>-</w:t>
      </w:r>
    </w:p>
    <w:p w:rsidR="00585092" w:rsidRDefault="00585092">
      <w:pPr>
        <w:spacing w:line="200" w:lineRule="exact"/>
      </w:pPr>
    </w:p>
    <w:p w:rsidR="00585092" w:rsidRDefault="00585092">
      <w:pPr>
        <w:spacing w:before="4" w:line="220" w:lineRule="exact"/>
        <w:rPr>
          <w:sz w:val="22"/>
          <w:szCs w:val="22"/>
        </w:rPr>
      </w:pPr>
    </w:p>
    <w:p w:rsidR="00585092" w:rsidRDefault="00E4404D">
      <w:pPr>
        <w:spacing w:before="38"/>
        <w:ind w:left="380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(a)                                                          </w:t>
      </w:r>
      <w:r>
        <w:rPr>
          <w:rFonts w:ascii="Arial" w:eastAsia="Arial" w:hAnsi="Arial" w:cs="Arial"/>
          <w:spacing w:val="21"/>
          <w:sz w:val="18"/>
          <w:szCs w:val="18"/>
        </w:rPr>
        <w:t xml:space="preserve"> </w:t>
      </w:r>
      <w:r>
        <w:rPr>
          <w:rFonts w:ascii="Arial" w:eastAsia="Arial" w:hAnsi="Arial" w:cs="Arial"/>
          <w:w w:val="101"/>
          <w:sz w:val="18"/>
          <w:szCs w:val="18"/>
        </w:rPr>
        <w:t>(b)</w:t>
      </w:r>
    </w:p>
    <w:p w:rsidR="00585092" w:rsidRDefault="00585092">
      <w:pPr>
        <w:spacing w:before="7" w:line="120" w:lineRule="exact"/>
        <w:rPr>
          <w:sz w:val="12"/>
          <w:szCs w:val="12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line="240" w:lineRule="exact"/>
        <w:ind w:left="3371" w:right="333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3.</w:t>
      </w:r>
      <w:r>
        <w:rPr>
          <w:rFonts w:ascii="Calibri" w:eastAsia="Calibri" w:hAnsi="Calibri" w:cs="Calibri"/>
          <w:spacing w:val="3"/>
        </w:rPr>
        <w:t>7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2"/>
        </w:rPr>
        <w:t>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Circ</w:t>
      </w:r>
      <w:r>
        <w:rPr>
          <w:rFonts w:ascii="Calibri" w:eastAsia="Calibri" w:hAnsi="Calibri" w:cs="Calibri"/>
          <w:spacing w:val="3"/>
        </w:rPr>
        <w:t>u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w w:val="99"/>
        </w:rPr>
        <w:t>2.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6" w:line="220" w:lineRule="exact"/>
        <w:rPr>
          <w:sz w:val="22"/>
          <w:szCs w:val="22"/>
        </w:rPr>
      </w:pPr>
    </w:p>
    <w:p w:rsidR="00585092" w:rsidRDefault="00844B0B">
      <w:pPr>
        <w:spacing w:before="36" w:line="200" w:lineRule="exact"/>
        <w:ind w:left="3452"/>
        <w:rPr>
          <w:rFonts w:ascii="Arial" w:eastAsia="Arial" w:hAnsi="Arial" w:cs="Arial"/>
          <w:sz w:val="18"/>
          <w:szCs w:val="18"/>
        </w:rPr>
        <w:sectPr w:rsidR="00585092" w:rsidSect="00BD6CED">
          <w:pgSz w:w="12240" w:h="15840"/>
          <w:pgMar w:top="1440" w:right="1380" w:bottom="280" w:left="1340" w:header="794" w:footer="567" w:gutter="0"/>
          <w:cols w:space="720"/>
          <w:docGrid w:linePitch="272"/>
        </w:sectPr>
      </w:pPr>
      <w:r w:rsidRPr="00844B0B">
        <w:pict>
          <v:group id="_x0000_s1361" style="position:absolute;left:0;text-align:left;margin-left:215.45pt;margin-top:-16.6pt;width:34.45pt;height:60.8pt;z-index:-251652608;mso-position-horizontal-relative:page" coordorigin="4309,-332" coordsize="689,1216">
            <v:shape id="_x0000_s1367" style="position:absolute;left:4313;top:607;width:276;height:273" coordorigin="4313,607" coordsize="276,273" path="m4451,880r23,-2l4496,873r20,-9l4535,852r16,-14l4565,821r11,-19l4584,782r4,-22l4589,744r-2,-23l4582,699r-9,-20l4561,661r-14,-16l4530,631r-19,-11l4490,612r-22,-4l4451,607r-23,2l4406,614r-20,9l4368,635r-17,14l4338,666r-11,19l4319,705r-5,22l4313,744r2,22l4321,788r8,20l4341,826r15,16l4373,856r19,11l4412,875r23,4l4451,880xe" filled="f" strokeweight=".1267mm">
              <v:path arrowok="t"/>
            </v:shape>
            <v:shape id="_x0000_s1366" style="position:absolute;left:4451;top:379;width:0;height:228" coordorigin="4451,379" coordsize="0,228" path="m4451,607r,-228e" filled="f" strokeweight=".1274mm">
              <v:path arrowok="t"/>
            </v:shape>
            <v:shape id="_x0000_s1365" style="position:absolute;left:4340;top:682;width:221;height:122" coordorigin="4340,682" coordsize="221,122" path="m4562,744r-2,21l4551,783r-15,14l4516,804r-3,1l4492,803r-19,-9l4459,779r-7,-19l4451,752r,-4l4451,744r-1,-22l4441,704r-16,-14l4406,683r-4,-1l4381,684r-18,9l4349,708r-8,19l4340,735r,4l4341,744e" filled="f" strokeweight=".1263mm">
              <v:path arrowok="t"/>
            </v:shape>
            <v:shape id="_x0000_s1364" style="position:absolute;left:4995;top:-328;width:0;height:386" coordorigin="4995,-328" coordsize="0,386" path="m4995,-328r,386e" filled="f" strokeweight=".1274mm">
              <v:path arrowok="t"/>
            </v:shape>
            <v:shape id="_x0000_s1363" style="position:absolute;left:4703;top:-135;width:292;height:0" coordorigin="4703,-135" coordsize="292,0" path="m4995,-135r-292,e" filled="f" strokeweight=".126mm">
              <v:path arrowok="t"/>
            </v:shape>
            <v:shape id="_x0000_s1362" style="position:absolute;left:4451;top:-135;width:251;height:514" coordorigin="4451,-135" coordsize="251,514" path="m4451,379r,-514l4703,-135e" filled="f" strokeweight=".1271mm">
              <v:path arrowok="t"/>
            </v:shape>
            <w10:wrap anchorx="page"/>
          </v:group>
        </w:pict>
      </w:r>
      <w:r w:rsidRPr="00844B0B">
        <w:pict>
          <v:group id="_x0000_s1347" style="position:absolute;left:0;text-align:left;margin-left:402.25pt;margin-top:-16.6pt;width:85.55pt;height:67.25pt;z-index:-251650560;mso-position-horizontal-relative:page" coordorigin="8045,-332" coordsize="1711,1345">
            <v:shape id="_x0000_s1360" style="position:absolute;left:9166;top:454;width:217;height:536" coordorigin="9166,454" coordsize="217,536" path="m9274,454r108,45l9166,588r216,89l9166,767r216,89l9166,945r108,45e" filled="f" strokeweight=".1272mm">
              <v:path arrowok="t"/>
            </v:shape>
            <v:shape id="_x0000_s1359" style="position:absolute;left:9273;top:336;width:387;height:0" coordorigin="9273,336" coordsize="387,0" path="m9660,336r-387,e" filled="f" strokeweight=".126mm">
              <v:path arrowok="t"/>
            </v:shape>
            <v:shape id="_x0000_s1358" style="position:absolute;left:9660;top:291;width:92;height:91" coordorigin="9660,291" coordsize="92,91" path="m9660,336r6,22l9680,374r21,8l9707,382r21,-6l9744,362r8,-20l9753,336r-6,-21l9733,299r-21,-8l9707,291r-22,5l9668,310r-7,21l9660,336xe" filled="f" strokeweight=".1267mm">
              <v:path arrowok="t"/>
            </v:shape>
            <v:shape id="_x0000_s1357" style="position:absolute;left:8443;top:295;width:203;height:201" coordorigin="8443,295" coordsize="203,201" path="m8646,496l8544,295,8443,496r203,xe" filled="f" strokeweight=".1267mm">
              <v:path arrowok="t"/>
            </v:shape>
            <v:shape id="_x0000_s1356" style="position:absolute;left:8443;top:295;width:203;height:0" coordorigin="8443,295" coordsize="203,0" path="m8443,295r203,e" filled="f" strokeweight=".126mm">
              <v:path arrowok="t"/>
            </v:shape>
            <v:shape id="_x0000_s1355" style="position:absolute;left:8544;top:-7;width:0;height:804" coordorigin="8544,-7" coordsize="0,804" path="m8544,797r,-804e" filled="f" strokeweight=".1274mm">
              <v:path arrowok="t"/>
            </v:shape>
            <v:shape id="_x0000_s1354" style="position:absolute;left:8544;top:786;width:0;height:223" coordorigin="8544,786" coordsize="0,223" path="m8544,786r,224e" filled="f" strokeweight=".1274mm">
              <v:path arrowok="t"/>
            </v:shape>
            <v:shape id="_x0000_s1353" style="position:absolute;left:8273;top:1010;width:542;height:0" coordorigin="8273,1010" coordsize="542,0" path="m8814,1010r-541,e" filled="f" strokeweight=".126mm">
              <v:path arrowok="t"/>
            </v:shape>
            <v:shape id="_x0000_s1352" style="position:absolute;left:8049;top:-328;width:98;height:386" coordorigin="8049,-328" coordsize="98,386" path="m8147,58l8131,45,8117,31,8104,17,8092,2r-10,-16l8073,-31r-7,-17l8059,-66r-4,-18l8051,-102r-1,-19l8049,-139r1,-19l8053,-177r4,-18l8062,-213r7,-18l8078,-249r10,-16l8098,-280r13,-15l8125,-310r15,-13l8147,-328e" filled="f" strokeweight=".1273mm">
              <v:path arrowok="t"/>
            </v:shape>
            <v:shape id="_x0000_s1351" style="position:absolute;left:8049;top:-135;width:390;height:0" coordorigin="8049,-135" coordsize="390,0" path="m8439,-135r-390,e" filled="f" strokeweight=".126mm">
              <v:path arrowok="t"/>
            </v:shape>
            <v:shape id="_x0000_s1350" style="position:absolute;left:8418;top:-135;width:195;height:0" coordorigin="8418,-135" coordsize="195,0" path="m8418,-135r195,e" filled="f" strokeweight=".126mm">
              <v:path arrowok="t"/>
            </v:shape>
            <v:shape id="_x0000_s1349" style="position:absolute;left:8544;top:-135;width:0;height:129" coordorigin="8544,-135" coordsize="0,129" path="m8544,-7r,-128e" filled="f" strokeweight=".1274mm">
              <v:path arrowok="t"/>
            </v:shape>
            <v:shape id="_x0000_s1348" style="position:absolute;left:8613;top:-135;width:661;height:590" coordorigin="8613,-135" coordsize="661,590" path="m9274,454r,-589l8613,-135e" filled="f" strokeweight=".1266mm">
              <v:path arrowok="t"/>
            </v:shape>
            <w10:wrap anchorx="page"/>
          </v:group>
        </w:pict>
      </w:r>
      <w:r w:rsidRPr="00844B0B">
        <w:pict>
          <v:group id="_x0000_s1340" style="position:absolute;left:0;text-align:left;margin-left:363.3pt;margin-top:-16.6pt;width:34.45pt;height:60.8pt;z-index:-251649536;mso-position-horizontal-relative:page" coordorigin="7266,-332" coordsize="689,1216">
            <v:shape id="_x0000_s1346" style="position:absolute;left:7270;top:607;width:276;height:273" coordorigin="7270,607" coordsize="276,273" path="m7408,880r23,-2l7453,873r20,-9l7491,852r17,-14l7521,821r11,-19l7540,782r5,-22l7546,744r-2,-23l7538,699r-8,-20l7518,661r-15,-16l7486,631r-19,-11l7447,612r-23,-4l7408,607r-23,2l7363,614r-20,9l7324,635r-16,14l7294,666r-11,19l7275,705r-4,22l7270,744r2,22l7277,788r9,20l7298,826r14,16l7329,856r19,11l7369,875r22,4l7408,880xe" filled="f" strokeweight=".1267mm">
              <v:path arrowok="t"/>
            </v:shape>
            <v:shape id="_x0000_s1345" style="position:absolute;left:7408;top:379;width:0;height:228" coordorigin="7408,379" coordsize="0,228" path="m7408,607r,-228e" filled="f" strokeweight=".1274mm">
              <v:path arrowok="t"/>
            </v:shape>
            <v:shape id="_x0000_s1344" style="position:absolute;left:7297;top:682;width:221;height:122" coordorigin="7297,682" coordsize="221,122" path="m7518,744r-1,21l7508,783r-16,14l7473,804r-4,1l7448,803r-18,-9l7416,779r-8,-19l7407,752r,-4l7408,744r-2,-21l7397,704r-15,-14l7362,683r-3,-1l7338,684r-19,9l7305,708r-7,20l7297,735r,4l7297,744e" filled="f" strokeweight=".1263mm">
              <v:path arrowok="t"/>
            </v:shape>
            <v:shape id="_x0000_s1343" style="position:absolute;left:7952;top:-328;width:0;height:386" coordorigin="7952,-328" coordsize="0,386" path="m7952,-328r,386e" filled="f" strokeweight=".1274mm">
              <v:path arrowok="t"/>
            </v:shape>
            <v:shape id="_x0000_s1342" style="position:absolute;left:7659;top:-135;width:292;height:0" coordorigin="7659,-135" coordsize="292,0" path="m7952,-135r-293,e" filled="f" strokeweight=".126mm">
              <v:path arrowok="t"/>
            </v:shape>
            <v:shape id="_x0000_s1341" style="position:absolute;left:7408;top:-135;width:252;height:514" coordorigin="7408,-135" coordsize="252,514" path="m7408,379r,-514l7659,-135e" filled="f" strokeweight=".1271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position w:val="-1"/>
          <w:sz w:val="18"/>
          <w:szCs w:val="18"/>
        </w:rPr>
        <w:t xml:space="preserve">0.1 </w:t>
      </w:r>
      <w:proofErr w:type="spellStart"/>
      <w:r w:rsidR="00E4404D">
        <w:rPr>
          <w:rFonts w:ascii="Arial" w:eastAsia="Arial" w:hAnsi="Arial" w:cs="Arial"/>
          <w:position w:val="-1"/>
          <w:sz w:val="18"/>
          <w:szCs w:val="18"/>
        </w:rPr>
        <w:t>μF</w:t>
      </w:r>
      <w:proofErr w:type="spellEnd"/>
      <w:r w:rsidR="00E4404D">
        <w:rPr>
          <w:rFonts w:ascii="Arial" w:eastAsia="Arial" w:hAnsi="Arial" w:cs="Arial"/>
          <w:position w:val="-1"/>
          <w:sz w:val="18"/>
          <w:szCs w:val="18"/>
        </w:rPr>
        <w:t xml:space="preserve">                                                </w:t>
      </w:r>
      <w:r w:rsidR="00E4404D">
        <w:rPr>
          <w:rFonts w:ascii="Arial" w:eastAsia="Arial" w:hAnsi="Arial" w:cs="Arial"/>
          <w:spacing w:val="42"/>
          <w:position w:val="-1"/>
          <w:sz w:val="18"/>
          <w:szCs w:val="18"/>
        </w:rPr>
        <w:t xml:space="preserve"> </w:t>
      </w:r>
      <w:r w:rsidR="00E4404D">
        <w:rPr>
          <w:rFonts w:ascii="Arial" w:eastAsia="Arial" w:hAnsi="Arial" w:cs="Arial"/>
          <w:sz w:val="18"/>
          <w:szCs w:val="18"/>
        </w:rPr>
        <w:t>0.1</w:t>
      </w:r>
      <w:r w:rsidR="00E4404D">
        <w:rPr>
          <w:rFonts w:ascii="Arial" w:eastAsia="Arial" w:hAnsi="Arial" w:cs="Arial"/>
          <w:spacing w:val="1"/>
          <w:sz w:val="18"/>
          <w:szCs w:val="18"/>
        </w:rPr>
        <w:t xml:space="preserve"> </w:t>
      </w:r>
      <w:proofErr w:type="spellStart"/>
      <w:r w:rsidR="00E4404D">
        <w:rPr>
          <w:rFonts w:ascii="Arial" w:eastAsia="Arial" w:hAnsi="Arial" w:cs="Arial"/>
          <w:sz w:val="18"/>
          <w:szCs w:val="18"/>
        </w:rPr>
        <w:t>μF</w:t>
      </w:r>
      <w:proofErr w:type="spellEnd"/>
    </w:p>
    <w:p w:rsidR="00585092" w:rsidRDefault="00E4404D">
      <w:pPr>
        <w:spacing w:before="42"/>
        <w:ind w:right="802"/>
        <w:jc w:val="righ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</w:t>
      </w:r>
    </w:p>
    <w:p w:rsidR="00585092" w:rsidRDefault="00585092">
      <w:pPr>
        <w:spacing w:line="120" w:lineRule="exact"/>
        <w:rPr>
          <w:sz w:val="12"/>
          <w:szCs w:val="12"/>
        </w:rPr>
      </w:pPr>
    </w:p>
    <w:p w:rsidR="00585092" w:rsidRDefault="00844B0B">
      <w:pPr>
        <w:ind w:left="2739" w:right="-50"/>
        <w:rPr>
          <w:rFonts w:ascii="Arial" w:eastAsia="Arial" w:hAnsi="Arial" w:cs="Arial"/>
          <w:sz w:val="18"/>
          <w:szCs w:val="18"/>
        </w:rPr>
      </w:pPr>
      <w:r w:rsidRPr="00844B0B">
        <w:pict>
          <v:group id="_x0000_s1327" style="position:absolute;left:0;text-align:left;margin-left:254.45pt;margin-top:-47.5pt;width:85.5pt;height:67.8pt;z-index:-251653632;mso-position-horizontal-relative:page" coordorigin="5089,-950" coordsize="1710,1356">
            <v:shape id="_x0000_s1339" style="position:absolute;left:6209;top:-164;width:217;height:536" coordorigin="6209,-164" coordsize="217,536" path="m6317,-164r109,45l6209,-30r217,89l6209,148r217,90l6209,327r108,45e" filled="f" strokeweight=".1272mm">
              <v:path arrowok="t"/>
            </v:shape>
            <v:shape id="_x0000_s1338" style="position:absolute;left:6316;top:-282;width:387;height:0" coordorigin="6316,-282" coordsize="387,0" path="m6704,-282r-388,e" filled="f" strokeweight=".126mm">
              <v:path arrowok="t"/>
            </v:shape>
            <v:shape id="_x0000_s1337" style="position:absolute;left:6704;top:-328;width:92;height:91" coordorigin="6704,-328" coordsize="92,91" path="m6704,-282r5,21l6724,-245r20,8l6750,-236r22,-6l6788,-256r7,-21l6796,-282r-6,-22l6776,-320r-21,-7l6750,-328r-22,6l6712,-308r-8,21l6704,-282xe" filled="f" strokeweight=".1267mm">
              <v:path arrowok="t"/>
            </v:shape>
            <v:shape id="_x0000_s1336" style="position:absolute;left:5446;top:-324;width:203;height:201" coordorigin="5446,-324" coordsize="203,201" path="m5446,-324r102,201l5649,-324r-203,xe" filled="f" strokeweight=".1267mm">
              <v:path arrowok="t"/>
            </v:shape>
            <v:shape id="_x0000_s1335" style="position:absolute;left:5446;top:-123;width:203;height:0" coordorigin="5446,-123" coordsize="203,0" path="m5649,-123r-203,e" filled="f" strokeweight=".126mm">
              <v:path arrowok="t"/>
            </v:shape>
            <v:shape id="_x0000_s1334" style="position:absolute;left:5548;top:-625;width:0;height:804" coordorigin="5548,-625" coordsize="0,804" path="m5548,-625r,804e" filled="f" strokeweight=".1274mm">
              <v:path arrowok="t"/>
            </v:shape>
            <v:shape id="_x0000_s1333" style="position:absolute;left:5548;top:179;width:0;height:223" coordorigin="5548,179" coordsize="0,223" path="m5548,402r,-223e" filled="f" strokeweight=".1274mm">
              <v:path arrowok="t"/>
            </v:shape>
            <v:shape id="_x0000_s1332" style="position:absolute;left:5367;top:402;width:361;height:0" coordorigin="5367,402" coordsize="361,0" path="m5367,402r361,e" filled="f" strokeweight=".126mm">
              <v:path arrowok="t"/>
            </v:shape>
            <v:shape id="_x0000_s1331" style="position:absolute;left:5548;top:-754;width:770;height:590" coordorigin="5548,-754" coordsize="770,590" path="m5548,-625r,-129l6317,-754r,590e" filled="f" strokeweight=".1265mm">
              <v:path arrowok="t"/>
            </v:shape>
            <v:shape id="_x0000_s1330" style="position:absolute;left:5093;top:-947;width:97;height:386" coordorigin="5093,-947" coordsize="97,386" path="m5190,-561r-16,-12l5160,-587r-13,-14l5136,-617r-11,-16l5116,-649r-7,-18l5103,-684r-5,-18l5095,-721r-2,-18l5093,-758r1,-18l5096,-795r4,-18l5106,-832r7,-17l5121,-867r10,-17l5141,-898r13,-16l5168,-928r15,-13l5190,-947e" filled="f" strokeweight=".1273mm">
              <v:path arrowok="t"/>
            </v:shape>
            <v:shape id="_x0000_s1329" style="position:absolute;left:5092;top:-754;width:390;height:0" coordorigin="5092,-754" coordsize="390,0" path="m5482,-754r-390,e" filled="f" strokeweight=".126mm">
              <v:path arrowok="t"/>
            </v:shape>
            <v:shape id="_x0000_s1328" style="position:absolute;left:5461;top:-754;width:195;height:0" coordorigin="5461,-754" coordsize="195,0" path="m5461,-754r195,e" filled="f" strokeweight=".126mm">
              <v:path arrowok="t"/>
            </v:shape>
            <w10:wrap anchorx="page"/>
          </v:group>
        </w:pict>
      </w:r>
      <w:r w:rsidRPr="00844B0B">
        <w:pict>
          <v:shape id="_x0000_s1326" type="#_x0000_t75" style="position:absolute;left:0;text-align:left;margin-left:107.35pt;margin-top:-31.95pt;width:92.05pt;height:65.75pt;z-index:-251647488;mso-position-horizontal-relative:page">
            <v:imagedata r:id="rId22" o:title=""/>
            <w10:wrap anchorx="page"/>
          </v:shape>
        </w:pict>
      </w:r>
      <w:r w:rsidR="00E4404D">
        <w:rPr>
          <w:rFonts w:ascii="Arial" w:eastAsia="Arial" w:hAnsi="Arial" w:cs="Arial"/>
          <w:sz w:val="18"/>
          <w:szCs w:val="18"/>
        </w:rPr>
        <w:t>V</w:t>
      </w:r>
      <w:r w:rsidR="00E4404D">
        <w:rPr>
          <w:rFonts w:ascii="Arial" w:eastAsia="Arial" w:hAnsi="Arial" w:cs="Arial"/>
          <w:position w:val="-2"/>
          <w:sz w:val="11"/>
          <w:szCs w:val="11"/>
        </w:rPr>
        <w:t xml:space="preserve">s                                           </w:t>
      </w:r>
      <w:r w:rsidR="00E4404D">
        <w:rPr>
          <w:rFonts w:ascii="Arial" w:eastAsia="Arial" w:hAnsi="Arial" w:cs="Arial"/>
          <w:spacing w:val="18"/>
          <w:position w:val="-2"/>
          <w:sz w:val="11"/>
          <w:szCs w:val="11"/>
        </w:rPr>
        <w:t xml:space="preserve"> </w:t>
      </w:r>
      <w:r w:rsidR="00E4404D">
        <w:rPr>
          <w:rFonts w:ascii="Arial" w:eastAsia="Arial" w:hAnsi="Arial" w:cs="Arial"/>
          <w:position w:val="1"/>
          <w:sz w:val="18"/>
          <w:szCs w:val="18"/>
        </w:rPr>
        <w:t>100 KΩ</w:t>
      </w:r>
    </w:p>
    <w:p w:rsidR="00585092" w:rsidRDefault="00844B0B">
      <w:pPr>
        <w:spacing w:before="1" w:line="120" w:lineRule="exact"/>
        <w:rPr>
          <w:sz w:val="13"/>
          <w:szCs w:val="13"/>
        </w:rPr>
      </w:pPr>
      <w:r w:rsidRPr="00844B0B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825" type="#_x0000_t32" style="position:absolute;margin-left:155.35pt;margin-top:1.45pt;width:.2pt;height:38.6pt;flip:y;z-index:251692544" o:connectortype="straight"/>
        </w:pict>
      </w:r>
      <w:r w:rsidR="00E4404D">
        <w:br w:type="column"/>
      </w:r>
    </w:p>
    <w:p w:rsidR="00585092" w:rsidRDefault="00E4404D">
      <w:pPr>
        <w:ind w:left="5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+</w:t>
      </w:r>
    </w:p>
    <w:p w:rsidR="00585092" w:rsidRDefault="00844B0B">
      <w:pPr>
        <w:spacing w:before="12" w:line="220" w:lineRule="exact"/>
        <w:ind w:right="-54"/>
        <w:rPr>
          <w:rFonts w:ascii="Arial" w:eastAsia="Arial" w:hAnsi="Arial" w:cs="Arial"/>
          <w:sz w:val="11"/>
          <w:szCs w:val="11"/>
        </w:rPr>
      </w:pPr>
      <w:r w:rsidRPr="00844B0B">
        <w:pict>
          <v:group id="_x0000_s1324" style="position:absolute;margin-left:335.2pt;margin-top:23.8pt;width:4.6pt;height:4.55pt;z-index:-251651584;mso-position-horizontal-relative:page" coordorigin="6704,476" coordsize="92,91">
            <v:shape id="_x0000_s1325" style="position:absolute;left:6704;top:476;width:92;height:91" coordorigin="6704,476" coordsize="92,91" path="m6704,522r5,21l6724,559r20,8l6750,567r22,-5l6788,548r7,-21l6796,522r-6,-22l6776,484r-21,-8l6750,476r-22,5l6712,496r-8,20l6704,522xe" filled="f" strokeweight=".1267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position w:val="3"/>
          <w:sz w:val="18"/>
          <w:szCs w:val="18"/>
        </w:rPr>
        <w:t>V</w:t>
      </w:r>
      <w:r w:rsidR="00E4404D">
        <w:rPr>
          <w:rFonts w:ascii="Arial" w:eastAsia="Arial" w:hAnsi="Arial" w:cs="Arial"/>
          <w:sz w:val="11"/>
          <w:szCs w:val="11"/>
        </w:rPr>
        <w:t xml:space="preserve">O    </w:t>
      </w:r>
      <w:r w:rsidR="00E4404D">
        <w:rPr>
          <w:rFonts w:ascii="Arial" w:eastAsia="Arial" w:hAnsi="Arial" w:cs="Arial"/>
          <w:spacing w:val="11"/>
          <w:sz w:val="11"/>
          <w:szCs w:val="11"/>
        </w:rPr>
        <w:t xml:space="preserve"> </w:t>
      </w:r>
      <w:r w:rsidR="00E4404D">
        <w:rPr>
          <w:rFonts w:ascii="Arial" w:eastAsia="Arial" w:hAnsi="Arial" w:cs="Arial"/>
          <w:position w:val="-1"/>
          <w:sz w:val="18"/>
          <w:szCs w:val="18"/>
        </w:rPr>
        <w:t>V</w:t>
      </w:r>
      <w:r w:rsidR="00E4404D">
        <w:rPr>
          <w:rFonts w:ascii="Arial" w:eastAsia="Arial" w:hAnsi="Arial" w:cs="Arial"/>
          <w:w w:val="106"/>
          <w:position w:val="-3"/>
          <w:sz w:val="11"/>
          <w:szCs w:val="11"/>
        </w:rPr>
        <w:t>s</w:t>
      </w:r>
    </w:p>
    <w:p w:rsidR="00585092" w:rsidRDefault="00844B0B">
      <w:pPr>
        <w:spacing w:line="160" w:lineRule="exact"/>
        <w:ind w:left="76"/>
        <w:rPr>
          <w:rFonts w:ascii="Arial" w:eastAsia="Arial" w:hAnsi="Arial" w:cs="Arial"/>
          <w:sz w:val="18"/>
          <w:szCs w:val="18"/>
        </w:rPr>
      </w:pPr>
      <w:r w:rsidRPr="00844B0B">
        <w:rPr>
          <w:noProof/>
        </w:rPr>
        <w:pict>
          <v:shape id="_x0000_s1824" type="#_x0000_t32" style="position:absolute;left:0;text-align:left;margin-left:36.95pt;margin-top:4.4pt;width:.2pt;height:38.6pt;flip:y;z-index:251691520" o:connectortype="straight"/>
        </w:pict>
      </w:r>
      <w:r w:rsidRPr="00844B0B">
        <w:pict>
          <v:shape id="_x0000_s1323" type="#_x0000_t202" style="position:absolute;left:0;text-align:left;margin-left:222.4pt;margin-top:2pt;width:112.8pt;height:39.6pt;z-index:-251646464;mso-position-horizontal-relative:page" filled="f" stroked="f">
            <v:textbox style="mso-next-textbox:#_x0000_s1323"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826"/>
                    <w:gridCol w:w="271"/>
                    <w:gridCol w:w="271"/>
                    <w:gridCol w:w="499"/>
                    <w:gridCol w:w="386"/>
                  </w:tblGrid>
                  <w:tr w:rsidR="00510FA7">
                    <w:trPr>
                      <w:trHeight w:hRule="exact" w:val="228"/>
                    </w:trPr>
                    <w:tc>
                      <w:tcPr>
                        <w:tcW w:w="826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510FA7" w:rsidRDefault="00510FA7">
                        <w:pPr>
                          <w:spacing w:before="54"/>
                          <w:ind w:right="20"/>
                          <w:jc w:val="right"/>
                          <w:rPr>
                            <w:rFonts w:ascii="Arial" w:eastAsia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w w:val="106"/>
                            <w:position w:val="-2"/>
                            <w:sz w:val="11"/>
                            <w:szCs w:val="11"/>
                          </w:rPr>
                          <w:t>B</w:t>
                        </w:r>
                      </w:p>
                    </w:tc>
                    <w:tc>
                      <w:tcPr>
                        <w:tcW w:w="542" w:type="dxa"/>
                        <w:gridSpan w:val="2"/>
                        <w:tcBorders>
                          <w:top w:val="nil"/>
                          <w:left w:val="nil"/>
                          <w:bottom w:val="single" w:sz="3" w:space="0" w:color="000000"/>
                          <w:right w:val="nil"/>
                        </w:tcBorders>
                      </w:tcPr>
                      <w:p w:rsidR="00510FA7" w:rsidRDefault="00510FA7"/>
                    </w:tc>
                    <w:tc>
                      <w:tcPr>
                        <w:tcW w:w="499" w:type="dxa"/>
                        <w:vMerge w:val="restart"/>
                        <w:tcBorders>
                          <w:top w:val="nil"/>
                          <w:left w:val="nil"/>
                          <w:right w:val="single" w:sz="3" w:space="0" w:color="000000"/>
                        </w:tcBorders>
                      </w:tcPr>
                      <w:p w:rsidR="00510FA7" w:rsidRDefault="00510FA7"/>
                    </w:tc>
                    <w:tc>
                      <w:tcPr>
                        <w:tcW w:w="386" w:type="dxa"/>
                        <w:tcBorders>
                          <w:top w:val="nil"/>
                          <w:left w:val="nil"/>
                          <w:bottom w:val="single" w:sz="3" w:space="0" w:color="000000"/>
                          <w:right w:val="nil"/>
                        </w:tcBorders>
                      </w:tcPr>
                      <w:p w:rsidR="00510FA7" w:rsidRDefault="00510FA7"/>
                    </w:tc>
                  </w:tr>
                  <w:tr w:rsidR="00510FA7">
                    <w:trPr>
                      <w:trHeight w:hRule="exact" w:val="556"/>
                    </w:trPr>
                    <w:tc>
                      <w:tcPr>
                        <w:tcW w:w="826" w:type="dxa"/>
                        <w:vMerge/>
                        <w:tcBorders>
                          <w:left w:val="nil"/>
                          <w:bottom w:val="single" w:sz="3" w:space="0" w:color="000000"/>
                          <w:right w:val="nil"/>
                        </w:tcBorders>
                      </w:tcPr>
                      <w:p w:rsidR="00510FA7" w:rsidRDefault="00510FA7"/>
                    </w:tc>
                    <w:tc>
                      <w:tcPr>
                        <w:tcW w:w="271" w:type="dxa"/>
                        <w:tcBorders>
                          <w:top w:val="single" w:sz="3" w:space="0" w:color="000000"/>
                          <w:left w:val="nil"/>
                          <w:bottom w:val="single" w:sz="3" w:space="0" w:color="000000"/>
                          <w:right w:val="single" w:sz="3" w:space="0" w:color="000000"/>
                        </w:tcBorders>
                      </w:tcPr>
                      <w:p w:rsidR="00510FA7" w:rsidRDefault="00510FA7"/>
                    </w:tc>
                    <w:tc>
                      <w:tcPr>
                        <w:tcW w:w="27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nil"/>
                        </w:tcBorders>
                      </w:tcPr>
                      <w:p w:rsidR="00510FA7" w:rsidRDefault="00510FA7"/>
                    </w:tc>
                    <w:tc>
                      <w:tcPr>
                        <w:tcW w:w="499" w:type="dxa"/>
                        <w:vMerge/>
                        <w:tcBorders>
                          <w:left w:val="nil"/>
                          <w:bottom w:val="single" w:sz="3" w:space="0" w:color="000000"/>
                          <w:right w:val="single" w:sz="3" w:space="0" w:color="000000"/>
                        </w:tcBorders>
                      </w:tcPr>
                      <w:p w:rsidR="00510FA7" w:rsidRDefault="00510FA7"/>
                    </w:tc>
                    <w:tc>
                      <w:tcPr>
                        <w:tcW w:w="386" w:type="dxa"/>
                        <w:tcBorders>
                          <w:top w:val="single" w:sz="3" w:space="0" w:color="000000"/>
                          <w:left w:val="single" w:sz="3" w:space="0" w:color="000000"/>
                          <w:bottom w:val="nil"/>
                          <w:right w:val="nil"/>
                        </w:tcBorders>
                      </w:tcPr>
                      <w:p w:rsidR="00510FA7" w:rsidRDefault="00510FA7"/>
                    </w:tc>
                  </w:tr>
                </w:tbl>
                <w:p w:rsidR="00510FA7" w:rsidRDefault="00510FA7"/>
              </w:txbxContent>
            </v:textbox>
            <w10:wrap anchorx="page"/>
          </v:shape>
        </w:pict>
      </w:r>
      <w:r w:rsidR="00E4404D">
        <w:rPr>
          <w:rFonts w:ascii="Arial" w:eastAsia="Arial" w:hAnsi="Arial" w:cs="Arial"/>
          <w:sz w:val="18"/>
          <w:szCs w:val="18"/>
        </w:rPr>
        <w:t>-</w:t>
      </w:r>
    </w:p>
    <w:p w:rsidR="00585092" w:rsidRDefault="00E4404D">
      <w:pPr>
        <w:spacing w:before="53"/>
        <w:rPr>
          <w:rFonts w:ascii="Arial" w:eastAsia="Arial" w:hAnsi="Arial" w:cs="Arial"/>
          <w:sz w:val="18"/>
          <w:szCs w:val="18"/>
        </w:rPr>
      </w:pPr>
      <w:r>
        <w:br w:type="column"/>
      </w:r>
      <w:r>
        <w:rPr>
          <w:rFonts w:ascii="Arial" w:eastAsia="Arial" w:hAnsi="Arial" w:cs="Arial"/>
          <w:sz w:val="18"/>
          <w:szCs w:val="18"/>
        </w:rPr>
        <w:t xml:space="preserve">D                       </w:t>
      </w:r>
      <w:r>
        <w:rPr>
          <w:rFonts w:ascii="Arial" w:eastAsia="Arial" w:hAnsi="Arial" w:cs="Arial"/>
          <w:spacing w:val="28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9"/>
          <w:sz w:val="18"/>
          <w:szCs w:val="18"/>
        </w:rPr>
        <w:t>+</w:t>
      </w:r>
    </w:p>
    <w:p w:rsidR="00585092" w:rsidRDefault="00844B0B">
      <w:pPr>
        <w:spacing w:before="9"/>
        <w:ind w:left="260"/>
        <w:rPr>
          <w:rFonts w:ascii="Arial" w:eastAsia="Arial" w:hAnsi="Arial" w:cs="Arial"/>
          <w:sz w:val="11"/>
          <w:szCs w:val="11"/>
        </w:rPr>
      </w:pPr>
      <w:r w:rsidRPr="00844B0B">
        <w:pict>
          <v:group id="_x0000_s1321" style="position:absolute;left:0;text-align:left;margin-left:483pt;margin-top:23.15pt;width:4.6pt;height:4.55pt;z-index:-251648512;mso-position-horizontal-relative:page" coordorigin="9660,463" coordsize="92,91">
            <v:shape id="_x0000_s1322" style="position:absolute;left:9660;top:463;width:92;height:91" coordorigin="9660,463" coordsize="92,91" path="m9660,509r6,21l9680,546r21,8l9707,555r21,-6l9744,535r8,-21l9753,509r-6,-22l9733,471r-21,-7l9707,463r-22,6l9668,483r-7,20l9660,509xe" filled="f" strokeweight=".1267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sz w:val="18"/>
          <w:szCs w:val="18"/>
        </w:rPr>
        <w:t xml:space="preserve">100 KΩ       </w:t>
      </w:r>
      <w:r w:rsidR="00E4404D">
        <w:rPr>
          <w:rFonts w:ascii="Arial" w:eastAsia="Arial" w:hAnsi="Arial" w:cs="Arial"/>
          <w:spacing w:val="36"/>
          <w:sz w:val="18"/>
          <w:szCs w:val="18"/>
        </w:rPr>
        <w:t xml:space="preserve"> </w:t>
      </w:r>
      <w:r w:rsidR="00E4404D">
        <w:rPr>
          <w:rFonts w:ascii="Arial" w:eastAsia="Arial" w:hAnsi="Arial" w:cs="Arial"/>
          <w:position w:val="2"/>
          <w:sz w:val="18"/>
          <w:szCs w:val="18"/>
        </w:rPr>
        <w:t>V</w:t>
      </w:r>
      <w:r w:rsidR="00E4404D">
        <w:rPr>
          <w:rFonts w:ascii="Arial" w:eastAsia="Arial" w:hAnsi="Arial" w:cs="Arial"/>
          <w:w w:val="106"/>
          <w:sz w:val="11"/>
          <w:szCs w:val="11"/>
        </w:rPr>
        <w:t>O</w:t>
      </w:r>
    </w:p>
    <w:p w:rsidR="00585092" w:rsidRDefault="00844B0B">
      <w:pPr>
        <w:spacing w:line="180" w:lineRule="exact"/>
        <w:ind w:left="1344" w:right="1079"/>
        <w:jc w:val="center"/>
        <w:rPr>
          <w:rFonts w:ascii="Arial" w:eastAsia="Arial" w:hAnsi="Arial" w:cs="Arial"/>
          <w:sz w:val="18"/>
          <w:szCs w:val="18"/>
        </w:rPr>
        <w:sectPr w:rsidR="00585092">
          <w:type w:val="continuous"/>
          <w:pgSz w:w="12240" w:h="15840"/>
          <w:pgMar w:top="1340" w:right="1380" w:bottom="280" w:left="1340" w:header="720" w:footer="720" w:gutter="0"/>
          <w:cols w:num="3" w:space="720" w:equalWidth="0">
            <w:col w:w="4880" w:space="445"/>
            <w:col w:w="549" w:space="1095"/>
            <w:col w:w="2551"/>
          </w:cols>
        </w:sectPr>
      </w:pPr>
      <w:r w:rsidRPr="00844B0B">
        <w:pict>
          <v:shape id="_x0000_s1320" type="#_x0000_t202" style="position:absolute;left:0;text-align:left;margin-left:370.2pt;margin-top:2.1pt;width:112.8pt;height:39.6pt;z-index:-251645440;mso-position-horizontal-relative:page" filled="f" stroked="f">
            <v:textbox style="mso-next-textbox:#_x0000_s1320"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955"/>
                    <w:gridCol w:w="181"/>
                    <w:gridCol w:w="181"/>
                    <w:gridCol w:w="550"/>
                    <w:gridCol w:w="387"/>
                  </w:tblGrid>
                  <w:tr w:rsidR="00510FA7">
                    <w:trPr>
                      <w:trHeight w:hRule="exact" w:val="228"/>
                    </w:trPr>
                    <w:tc>
                      <w:tcPr>
                        <w:tcW w:w="955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510FA7" w:rsidRDefault="00510FA7">
                        <w:pPr>
                          <w:spacing w:before="88"/>
                          <w:ind w:right="29"/>
                          <w:jc w:val="right"/>
                          <w:rPr>
                            <w:rFonts w:ascii="Arial" w:eastAsia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w w:val="106"/>
                            <w:position w:val="-2"/>
                            <w:sz w:val="11"/>
                            <w:szCs w:val="11"/>
                          </w:rPr>
                          <w:t>B</w:t>
                        </w:r>
                      </w:p>
                    </w:tc>
                    <w:tc>
                      <w:tcPr>
                        <w:tcW w:w="361" w:type="dxa"/>
                        <w:gridSpan w:val="2"/>
                        <w:tcBorders>
                          <w:top w:val="nil"/>
                          <w:left w:val="nil"/>
                          <w:bottom w:val="single" w:sz="3" w:space="0" w:color="000000"/>
                          <w:right w:val="nil"/>
                        </w:tcBorders>
                      </w:tcPr>
                      <w:p w:rsidR="00510FA7" w:rsidRDefault="00510FA7"/>
                    </w:tc>
                    <w:tc>
                      <w:tcPr>
                        <w:tcW w:w="550" w:type="dxa"/>
                        <w:vMerge w:val="restart"/>
                        <w:tcBorders>
                          <w:top w:val="nil"/>
                          <w:left w:val="nil"/>
                          <w:right w:val="single" w:sz="3" w:space="0" w:color="000000"/>
                        </w:tcBorders>
                      </w:tcPr>
                      <w:p w:rsidR="00510FA7" w:rsidRDefault="00510FA7"/>
                    </w:tc>
                    <w:tc>
                      <w:tcPr>
                        <w:tcW w:w="387" w:type="dxa"/>
                        <w:tcBorders>
                          <w:top w:val="nil"/>
                          <w:left w:val="nil"/>
                          <w:bottom w:val="single" w:sz="3" w:space="0" w:color="000000"/>
                          <w:right w:val="nil"/>
                        </w:tcBorders>
                      </w:tcPr>
                      <w:p w:rsidR="00510FA7" w:rsidRDefault="00510FA7"/>
                    </w:tc>
                  </w:tr>
                  <w:tr w:rsidR="00510FA7">
                    <w:trPr>
                      <w:trHeight w:hRule="exact" w:val="566"/>
                    </w:trPr>
                    <w:tc>
                      <w:tcPr>
                        <w:tcW w:w="955" w:type="dxa"/>
                        <w:vMerge/>
                        <w:tcBorders>
                          <w:left w:val="nil"/>
                          <w:bottom w:val="single" w:sz="3" w:space="0" w:color="000000"/>
                          <w:right w:val="nil"/>
                        </w:tcBorders>
                      </w:tcPr>
                      <w:p w:rsidR="00510FA7" w:rsidRDefault="00510FA7"/>
                    </w:tc>
                    <w:tc>
                      <w:tcPr>
                        <w:tcW w:w="181" w:type="dxa"/>
                        <w:tcBorders>
                          <w:top w:val="single" w:sz="3" w:space="0" w:color="000000"/>
                          <w:left w:val="nil"/>
                          <w:bottom w:val="single" w:sz="3" w:space="0" w:color="000000"/>
                          <w:right w:val="single" w:sz="3" w:space="0" w:color="000000"/>
                        </w:tcBorders>
                      </w:tcPr>
                      <w:p w:rsidR="00510FA7" w:rsidRDefault="00510FA7"/>
                    </w:tc>
                    <w:tc>
                      <w:tcPr>
                        <w:tcW w:w="181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nil"/>
                        </w:tcBorders>
                      </w:tcPr>
                      <w:p w:rsidR="00510FA7" w:rsidRDefault="00510FA7"/>
                    </w:tc>
                    <w:tc>
                      <w:tcPr>
                        <w:tcW w:w="550" w:type="dxa"/>
                        <w:vMerge/>
                        <w:tcBorders>
                          <w:left w:val="nil"/>
                          <w:bottom w:val="single" w:sz="3" w:space="0" w:color="000000"/>
                          <w:right w:val="single" w:sz="3" w:space="0" w:color="000000"/>
                        </w:tcBorders>
                      </w:tcPr>
                      <w:p w:rsidR="00510FA7" w:rsidRDefault="00510FA7"/>
                    </w:tc>
                    <w:tc>
                      <w:tcPr>
                        <w:tcW w:w="387" w:type="dxa"/>
                        <w:tcBorders>
                          <w:top w:val="single" w:sz="3" w:space="0" w:color="000000"/>
                          <w:left w:val="single" w:sz="3" w:space="0" w:color="000000"/>
                          <w:bottom w:val="nil"/>
                          <w:right w:val="nil"/>
                        </w:tcBorders>
                      </w:tcPr>
                      <w:p w:rsidR="00510FA7" w:rsidRDefault="00510FA7"/>
                    </w:tc>
                  </w:tr>
                </w:tbl>
                <w:p w:rsidR="00510FA7" w:rsidRDefault="00510FA7"/>
              </w:txbxContent>
            </v:textbox>
            <w10:wrap anchorx="page"/>
          </v:shape>
        </w:pict>
      </w:r>
      <w:r w:rsidR="00E4404D">
        <w:rPr>
          <w:rFonts w:ascii="Arial" w:eastAsia="Arial" w:hAnsi="Arial" w:cs="Arial"/>
          <w:sz w:val="18"/>
          <w:szCs w:val="18"/>
        </w:rPr>
        <w:t>-</w:t>
      </w:r>
    </w:p>
    <w:p w:rsidR="00585092" w:rsidRDefault="00585092">
      <w:pPr>
        <w:spacing w:before="7" w:line="140" w:lineRule="exact"/>
        <w:rPr>
          <w:sz w:val="15"/>
          <w:szCs w:val="15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before="36" w:line="200" w:lineRule="exact"/>
        <w:ind w:left="3968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position w:val="-1"/>
          <w:sz w:val="18"/>
          <w:szCs w:val="18"/>
        </w:rPr>
        <w:t xml:space="preserve">(a)                                                         </w:t>
      </w:r>
      <w:r>
        <w:rPr>
          <w:rFonts w:ascii="Arial" w:eastAsia="Arial" w:hAnsi="Arial" w:cs="Arial"/>
          <w:spacing w:val="29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(b)</w:t>
      </w:r>
    </w:p>
    <w:p w:rsidR="00585092" w:rsidRDefault="00585092">
      <w:pPr>
        <w:spacing w:before="4" w:line="100" w:lineRule="exact"/>
        <w:rPr>
          <w:sz w:val="11"/>
          <w:szCs w:val="11"/>
        </w:rPr>
      </w:pPr>
    </w:p>
    <w:p w:rsidR="00585092" w:rsidRDefault="00585092">
      <w:pPr>
        <w:spacing w:line="200" w:lineRule="exact"/>
        <w:sectPr w:rsidR="00585092">
          <w:type w:val="continuous"/>
          <w:pgSz w:w="12240" w:h="15840"/>
          <w:pgMar w:top="1340" w:right="1380" w:bottom="280" w:left="1340" w:header="720" w:footer="720" w:gutter="0"/>
          <w:cols w:space="720"/>
        </w:sectPr>
      </w:pPr>
    </w:p>
    <w:p w:rsidR="00585092" w:rsidRDefault="00585092">
      <w:pPr>
        <w:spacing w:before="6" w:line="280" w:lineRule="exact"/>
        <w:rPr>
          <w:sz w:val="28"/>
          <w:szCs w:val="28"/>
        </w:rPr>
      </w:pPr>
    </w:p>
    <w:p w:rsidR="00585092" w:rsidRDefault="00E4404D">
      <w:pPr>
        <w:ind w:left="100" w:right="-62"/>
        <w:rPr>
          <w:sz w:val="28"/>
          <w:szCs w:val="28"/>
        </w:rPr>
      </w:pPr>
      <w:r>
        <w:rPr>
          <w:spacing w:val="1"/>
          <w:sz w:val="28"/>
          <w:szCs w:val="28"/>
          <w:u w:val="single" w:color="000000"/>
        </w:rPr>
        <w:t>P</w:t>
      </w:r>
      <w:r>
        <w:rPr>
          <w:spacing w:val="-2"/>
          <w:sz w:val="28"/>
          <w:szCs w:val="28"/>
          <w:u w:val="single" w:color="000000"/>
        </w:rPr>
        <w:t>r</w:t>
      </w:r>
      <w:r>
        <w:rPr>
          <w:spacing w:val="1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c</w:t>
      </w:r>
      <w:r>
        <w:rPr>
          <w:spacing w:val="1"/>
          <w:sz w:val="28"/>
          <w:szCs w:val="28"/>
          <w:u w:val="single" w:color="000000"/>
        </w:rPr>
        <w:t>e</w:t>
      </w:r>
      <w:r>
        <w:rPr>
          <w:spacing w:val="-3"/>
          <w:sz w:val="28"/>
          <w:szCs w:val="28"/>
          <w:u w:val="single" w:color="000000"/>
        </w:rPr>
        <w:t>d</w:t>
      </w:r>
      <w:r>
        <w:rPr>
          <w:sz w:val="28"/>
          <w:szCs w:val="28"/>
          <w:u w:val="single" w:color="000000"/>
        </w:rPr>
        <w:t>u</w:t>
      </w:r>
      <w:r>
        <w:rPr>
          <w:spacing w:val="1"/>
          <w:sz w:val="28"/>
          <w:szCs w:val="28"/>
          <w:u w:val="single" w:color="000000"/>
        </w:rPr>
        <w:t>r</w:t>
      </w:r>
      <w:r>
        <w:rPr>
          <w:sz w:val="28"/>
          <w:szCs w:val="28"/>
          <w:u w:val="single" w:color="000000"/>
        </w:rPr>
        <w:t>e</w:t>
      </w:r>
      <w:r>
        <w:rPr>
          <w:spacing w:val="24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</w:p>
    <w:p w:rsidR="00585092" w:rsidRDefault="00E4404D">
      <w:pPr>
        <w:spacing w:before="19"/>
        <w:rPr>
          <w:rFonts w:ascii="Calibri" w:eastAsia="Calibri" w:hAnsi="Calibri" w:cs="Calibri"/>
        </w:rPr>
        <w:sectPr w:rsidR="00585092">
          <w:type w:val="continuous"/>
          <w:pgSz w:w="12240" w:h="15840"/>
          <w:pgMar w:top="1340" w:right="1380" w:bottom="280" w:left="1340" w:header="720" w:footer="720" w:gutter="0"/>
          <w:cols w:num="2" w:space="720" w:equalWidth="0">
            <w:col w:w="1399" w:space="2006"/>
            <w:col w:w="6115"/>
          </w:cols>
        </w:sectPr>
      </w:pPr>
      <w:r>
        <w:br w:type="column"/>
      </w: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3.</w:t>
      </w:r>
      <w:r>
        <w:rPr>
          <w:rFonts w:ascii="Calibri" w:eastAsia="Calibri" w:hAnsi="Calibri" w:cs="Calibri"/>
          <w:spacing w:val="3"/>
        </w:rPr>
        <w:t>8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2"/>
        </w:rPr>
        <w:t>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Circ</w:t>
      </w:r>
      <w:r>
        <w:rPr>
          <w:rFonts w:ascii="Calibri" w:eastAsia="Calibri" w:hAnsi="Calibri" w:cs="Calibri"/>
          <w:spacing w:val="3"/>
        </w:rPr>
        <w:t>u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3.</w:t>
      </w:r>
    </w:p>
    <w:p w:rsidR="00585092" w:rsidRDefault="00585092">
      <w:pPr>
        <w:spacing w:before="20" w:line="220" w:lineRule="exact"/>
        <w:rPr>
          <w:sz w:val="22"/>
          <w:szCs w:val="22"/>
        </w:rPr>
      </w:pPr>
    </w:p>
    <w:p w:rsidR="00585092" w:rsidRDefault="00E4404D">
      <w:pPr>
        <w:spacing w:before="16" w:line="276" w:lineRule="auto"/>
        <w:ind w:left="1180" w:right="121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 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 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3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gramStart"/>
      <w:r>
        <w:rPr>
          <w:rFonts w:ascii="Calibri" w:eastAsia="Calibri" w:hAnsi="Calibri" w:cs="Calibri"/>
          <w:sz w:val="22"/>
          <w:szCs w:val="22"/>
        </w:rPr>
        <w:t>Usi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si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tage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rce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 5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lts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eak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(V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m</w:t>
      </w:r>
      <w:r>
        <w:rPr>
          <w:rFonts w:ascii="Calibri" w:eastAsia="Calibri" w:hAnsi="Calibri" w:cs="Calibri"/>
          <w:sz w:val="22"/>
          <w:szCs w:val="22"/>
        </w:rPr>
        <w:t>).</w:t>
      </w:r>
      <w:proofErr w:type="gramEnd"/>
    </w:p>
    <w:p w:rsidR="00585092" w:rsidRDefault="00E4404D">
      <w:pPr>
        <w:spacing w:line="260" w:lineRule="exact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2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Obser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s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1"/>
          <w:sz w:val="22"/>
          <w:szCs w:val="22"/>
        </w:rPr>
        <w:t>ar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1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-2"/>
          <w:sz w:val="14"/>
          <w:szCs w:val="14"/>
        </w:rPr>
        <w:t>B</w:t>
      </w:r>
      <w:r>
        <w:rPr>
          <w:rFonts w:ascii="Calibri" w:eastAsia="Calibri" w:hAnsi="Calibri" w:cs="Calibri"/>
          <w:spacing w:val="19"/>
          <w:position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draw 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position w:val="-2"/>
          <w:sz w:val="14"/>
          <w:szCs w:val="14"/>
        </w:rPr>
        <w:t>B</w:t>
      </w:r>
      <w:r>
        <w:rPr>
          <w:rFonts w:ascii="Calibri" w:eastAsia="Calibri" w:hAnsi="Calibri" w:cs="Calibri"/>
          <w:spacing w:val="19"/>
          <w:position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=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2</w:t>
      </w:r>
      <w:r>
        <w:rPr>
          <w:rFonts w:ascii="Calibri" w:eastAsia="Calibri" w:hAnsi="Calibri" w:cs="Calibri"/>
          <w:position w:val="1"/>
          <w:sz w:val="22"/>
          <w:szCs w:val="22"/>
        </w:rPr>
        <w:t>.5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lts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f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position w:val="1"/>
          <w:sz w:val="22"/>
          <w:szCs w:val="22"/>
        </w:rPr>
        <w:t>ch</w:t>
      </w:r>
    </w:p>
    <w:p w:rsidR="00585092" w:rsidRDefault="00E4404D">
      <w:pPr>
        <w:spacing w:before="32"/>
        <w:ind w:left="1180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proofErr w:type="gramEnd"/>
      <w:r>
        <w:rPr>
          <w:rFonts w:ascii="Calibri" w:eastAsia="Calibri" w:hAnsi="Calibri" w:cs="Calibri"/>
          <w:sz w:val="22"/>
          <w:szCs w:val="22"/>
        </w:rPr>
        <w:t>..</w:t>
      </w:r>
    </w:p>
    <w:p w:rsidR="00585092" w:rsidRDefault="00E4404D">
      <w:pPr>
        <w:spacing w:before="41" w:line="266" w:lineRule="auto"/>
        <w:ind w:left="1180" w:right="7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 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.7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with </w:t>
      </w:r>
      <w:r>
        <w:rPr>
          <w:rFonts w:ascii="Calibri" w:eastAsia="Calibri" w:hAnsi="Calibri" w:cs="Calibri"/>
          <w:spacing w:val="3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s</w:t>
      </w:r>
      <w:r>
        <w:rPr>
          <w:rFonts w:ascii="Calibri" w:eastAsia="Calibri" w:hAnsi="Calibri" w:cs="Calibri"/>
          <w:spacing w:val="16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drawn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eside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ch 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m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ts.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lel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3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>(a)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ch</w:t>
      </w:r>
    </w:p>
    <w:p w:rsidR="00585092" w:rsidRDefault="00E4404D">
      <w:pPr>
        <w:spacing w:before="2"/>
        <w:ind w:left="11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3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>(b)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t.</w:t>
      </w:r>
    </w:p>
    <w:p w:rsidR="00585092" w:rsidRDefault="00E4404D">
      <w:pPr>
        <w:spacing w:before="8" w:line="300" w:lineRule="atLeast"/>
        <w:ind w:left="1180" w:right="126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3</w:t>
      </w:r>
      <w:r>
        <w:rPr>
          <w:rFonts w:ascii="Calibri" w:eastAsia="Calibri" w:hAnsi="Calibri" w:cs="Calibri"/>
          <w:sz w:val="22"/>
          <w:szCs w:val="22"/>
        </w:rPr>
        <w:t>.8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s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eps as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ep 1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 xml:space="preserve">ith </w:t>
      </w:r>
      <w:r>
        <w:rPr>
          <w:rFonts w:ascii="Calibri" w:eastAsia="Calibri" w:hAnsi="Calibri" w:cs="Calibri"/>
          <w:spacing w:val="2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s</w:t>
      </w:r>
      <w:r>
        <w:rPr>
          <w:rFonts w:ascii="Calibri" w:eastAsia="Calibri" w:hAnsi="Calibri" w:cs="Calibri"/>
          <w:spacing w:val="19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 as dr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wn besi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ch 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m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ts.</w:t>
      </w:r>
    </w:p>
    <w:p w:rsidR="00585092" w:rsidRDefault="00585092">
      <w:pPr>
        <w:spacing w:before="9" w:line="200" w:lineRule="exact"/>
      </w:pPr>
    </w:p>
    <w:p w:rsidR="00585092" w:rsidRDefault="00E4404D">
      <w:pPr>
        <w:spacing w:before="9"/>
        <w:ind w:left="100"/>
        <w:rPr>
          <w:sz w:val="28"/>
          <w:szCs w:val="28"/>
        </w:rPr>
      </w:pPr>
      <w:proofErr w:type="gramStart"/>
      <w:r>
        <w:rPr>
          <w:sz w:val="28"/>
          <w:szCs w:val="28"/>
          <w:u w:val="single" w:color="000000"/>
        </w:rPr>
        <w:t>R</w:t>
      </w:r>
      <w:r>
        <w:rPr>
          <w:spacing w:val="1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p</w:t>
      </w:r>
      <w:r>
        <w:rPr>
          <w:spacing w:val="-2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rt</w:t>
      </w:r>
      <w:r>
        <w:rPr>
          <w:spacing w:val="6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  <w:proofErr w:type="gramEnd"/>
    </w:p>
    <w:p w:rsidR="00585092" w:rsidRDefault="00585092">
      <w:pPr>
        <w:spacing w:before="2" w:line="240" w:lineRule="exact"/>
        <w:rPr>
          <w:sz w:val="24"/>
          <w:szCs w:val="24"/>
        </w:rPr>
      </w:pPr>
    </w:p>
    <w:p w:rsidR="00585092" w:rsidRDefault="00E4404D">
      <w:pPr>
        <w:spacing w:before="16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Sket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ob</w:t>
      </w:r>
      <w:r>
        <w:rPr>
          <w:rFonts w:ascii="Calibri" w:eastAsia="Calibri" w:hAnsi="Calibri" w:cs="Calibri"/>
          <w:sz w:val="22"/>
          <w:szCs w:val="22"/>
        </w:rPr>
        <w:t>ser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scil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E4404D">
      <w:pPr>
        <w:spacing w:before="38" w:line="276" w:lineRule="auto"/>
        <w:ind w:left="1180" w:right="388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What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le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 capac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used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 pl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to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tain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?</w:t>
      </w:r>
    </w:p>
    <w:p w:rsidR="00585092" w:rsidRDefault="00E4404D">
      <w:pPr>
        <w:ind w:left="820"/>
        <w:rPr>
          <w:rFonts w:ascii="Calibri" w:eastAsia="Calibri" w:hAnsi="Calibri" w:cs="Calibri"/>
          <w:sz w:val="22"/>
          <w:szCs w:val="22"/>
        </w:rPr>
        <w:sectPr w:rsidR="00585092">
          <w:type w:val="continuous"/>
          <w:pgSz w:w="12240" w:h="15840"/>
          <w:pgMar w:top="1340" w:right="1380" w:bottom="280" w:left="1340" w:header="720" w:footer="720" w:gutter="0"/>
          <w:cols w:space="720"/>
        </w:sect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SPICE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lati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all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xper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ental 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s.</w:t>
      </w:r>
    </w:p>
    <w:p w:rsidR="00585092" w:rsidRDefault="00E4404D">
      <w:pPr>
        <w:spacing w:before="45"/>
        <w:ind w:left="100"/>
        <w:rPr>
          <w:sz w:val="28"/>
          <w:szCs w:val="28"/>
        </w:rPr>
      </w:pPr>
      <w:r>
        <w:rPr>
          <w:sz w:val="28"/>
          <w:szCs w:val="28"/>
        </w:rPr>
        <w:t>Ex</w:t>
      </w:r>
      <w:r>
        <w:rPr>
          <w:spacing w:val="-1"/>
          <w:sz w:val="28"/>
          <w:szCs w:val="28"/>
        </w:rPr>
        <w:t>p</w:t>
      </w:r>
      <w:r>
        <w:rPr>
          <w:sz w:val="28"/>
          <w:szCs w:val="28"/>
        </w:rPr>
        <w:t>e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>m</w:t>
      </w:r>
      <w:r>
        <w:rPr>
          <w:sz w:val="28"/>
          <w:szCs w:val="28"/>
        </w:rPr>
        <w:t>ent</w:t>
      </w:r>
      <w:r>
        <w:rPr>
          <w:spacing w:val="2"/>
          <w:sz w:val="28"/>
          <w:szCs w:val="28"/>
        </w:rPr>
        <w:t xml:space="preserve"> </w:t>
      </w:r>
      <w:proofErr w:type="gramStart"/>
      <w:r>
        <w:rPr>
          <w:spacing w:val="-2"/>
          <w:sz w:val="28"/>
          <w:szCs w:val="28"/>
        </w:rPr>
        <w:t>N</w:t>
      </w:r>
      <w:r>
        <w:rPr>
          <w:sz w:val="28"/>
          <w:szCs w:val="28"/>
        </w:rPr>
        <w:t>o</w:t>
      </w:r>
      <w:r>
        <w:rPr>
          <w:spacing w:val="10"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0</w:t>
      </w:r>
      <w:r>
        <w:rPr>
          <w:sz w:val="28"/>
          <w:szCs w:val="28"/>
        </w:rPr>
        <w:t>4</w:t>
      </w:r>
    </w:p>
    <w:p w:rsidR="00585092" w:rsidRDefault="00585092">
      <w:pPr>
        <w:spacing w:before="5" w:line="240" w:lineRule="exact"/>
        <w:rPr>
          <w:sz w:val="24"/>
          <w:szCs w:val="24"/>
        </w:rPr>
      </w:pPr>
    </w:p>
    <w:p w:rsidR="00585092" w:rsidRDefault="00E4404D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sz w:val="28"/>
          <w:szCs w:val="28"/>
        </w:rPr>
        <w:t>Name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f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e</w:t>
      </w:r>
      <w:r>
        <w:rPr>
          <w:spacing w:val="5"/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Ex</w:t>
      </w:r>
      <w:r>
        <w:rPr>
          <w:spacing w:val="-1"/>
          <w:sz w:val="28"/>
          <w:szCs w:val="28"/>
        </w:rPr>
        <w:t>p</w:t>
      </w:r>
      <w:r>
        <w:rPr>
          <w:spacing w:val="-2"/>
          <w:sz w:val="28"/>
          <w:szCs w:val="28"/>
        </w:rPr>
        <w:t>e</w:t>
      </w:r>
      <w:r>
        <w:rPr>
          <w:sz w:val="28"/>
          <w:szCs w:val="28"/>
        </w:rPr>
        <w:t>ri</w:t>
      </w:r>
      <w:r>
        <w:rPr>
          <w:spacing w:val="-1"/>
          <w:sz w:val="28"/>
          <w:szCs w:val="28"/>
        </w:rPr>
        <w:t>m</w:t>
      </w:r>
      <w:r>
        <w:rPr>
          <w:sz w:val="28"/>
          <w:szCs w:val="28"/>
        </w:rPr>
        <w:t>ent</w:t>
      </w:r>
      <w:r>
        <w:rPr>
          <w:spacing w:val="1"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>
        <w:rPr>
          <w:spacing w:val="-27"/>
          <w:sz w:val="28"/>
          <w:szCs w:val="28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ap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licat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s.</w:t>
      </w:r>
    </w:p>
    <w:p w:rsidR="00585092" w:rsidRDefault="00585092">
      <w:pPr>
        <w:spacing w:before="7" w:line="240" w:lineRule="exact"/>
        <w:rPr>
          <w:sz w:val="24"/>
          <w:szCs w:val="24"/>
        </w:rPr>
      </w:pPr>
    </w:p>
    <w:p w:rsidR="00585092" w:rsidRDefault="00E4404D">
      <w:pPr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Ob</w:t>
      </w:r>
      <w:r>
        <w:rPr>
          <w:spacing w:val="1"/>
          <w:sz w:val="28"/>
          <w:szCs w:val="28"/>
          <w:u w:val="single" w:color="000000"/>
        </w:rPr>
        <w:t>j</w:t>
      </w:r>
      <w:r>
        <w:rPr>
          <w:spacing w:val="-2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cti</w:t>
      </w:r>
      <w:r>
        <w:rPr>
          <w:spacing w:val="-2"/>
          <w:sz w:val="28"/>
          <w:szCs w:val="28"/>
          <w:u w:val="single" w:color="000000"/>
        </w:rPr>
        <w:t>v</w:t>
      </w:r>
      <w:r>
        <w:rPr>
          <w:spacing w:val="1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:</w:t>
      </w:r>
    </w:p>
    <w:p w:rsidR="00585092" w:rsidRDefault="00585092">
      <w:pPr>
        <w:spacing w:before="2" w:line="240" w:lineRule="exact"/>
        <w:rPr>
          <w:sz w:val="24"/>
          <w:szCs w:val="24"/>
        </w:rPr>
      </w:pPr>
    </w:p>
    <w:p w:rsidR="00585092" w:rsidRDefault="00E4404D">
      <w:pPr>
        <w:spacing w:before="16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licati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s.</w:t>
      </w:r>
    </w:p>
    <w:p w:rsidR="00585092" w:rsidRDefault="00585092">
      <w:pPr>
        <w:spacing w:before="7" w:line="220" w:lineRule="exact"/>
        <w:rPr>
          <w:sz w:val="22"/>
          <w:szCs w:val="22"/>
        </w:rPr>
      </w:pPr>
    </w:p>
    <w:p w:rsidR="00585092" w:rsidRDefault="00E4404D">
      <w:pPr>
        <w:ind w:left="100"/>
        <w:rPr>
          <w:sz w:val="28"/>
          <w:szCs w:val="28"/>
        </w:rPr>
      </w:pPr>
      <w:proofErr w:type="gramStart"/>
      <w:r>
        <w:rPr>
          <w:spacing w:val="-1"/>
          <w:w w:val="112"/>
          <w:sz w:val="28"/>
          <w:szCs w:val="28"/>
        </w:rPr>
        <w:t>T</w:t>
      </w:r>
      <w:r>
        <w:rPr>
          <w:w w:val="103"/>
          <w:sz w:val="28"/>
          <w:szCs w:val="28"/>
        </w:rPr>
        <w:t>heo</w:t>
      </w:r>
      <w:r>
        <w:rPr>
          <w:spacing w:val="1"/>
          <w:w w:val="103"/>
          <w:sz w:val="28"/>
          <w:szCs w:val="28"/>
        </w:rPr>
        <w:t>r</w:t>
      </w:r>
      <w:r>
        <w:rPr>
          <w:w w:val="83"/>
          <w:sz w:val="28"/>
          <w:szCs w:val="28"/>
        </w:rPr>
        <w:t>y</w:t>
      </w:r>
      <w:r>
        <w:rPr>
          <w:spacing w:val="-3"/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</w:p>
    <w:p w:rsidR="00585092" w:rsidRDefault="00585092">
      <w:pPr>
        <w:spacing w:before="16" w:line="240" w:lineRule="exact"/>
        <w:rPr>
          <w:sz w:val="24"/>
          <w:szCs w:val="24"/>
        </w:rPr>
      </w:pPr>
    </w:p>
    <w:p w:rsidR="00585092" w:rsidRDefault="00E4404D">
      <w:pPr>
        <w:spacing w:line="276" w:lineRule="auto"/>
        <w:ind w:left="100" w:right="2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tu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ate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break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bec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 the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. A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diode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erent;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sili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factu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op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 xml:space="preserve">ed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 in the bre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 It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sed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ild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tage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lat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ci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 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ad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tage a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lar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ang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esistan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proofErr w:type="spellStart"/>
      <w:r>
        <w:rPr>
          <w:rFonts w:ascii="Calibri" w:eastAsia="Calibri" w:hAnsi="Calibri" w:cs="Calibri"/>
          <w:sz w:val="22"/>
          <w:szCs w:val="22"/>
        </w:rPr>
        <w:t>Ze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4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585092">
      <w:pPr>
        <w:spacing w:before="9" w:line="180" w:lineRule="exact"/>
        <w:rPr>
          <w:sz w:val="19"/>
          <w:szCs w:val="19"/>
        </w:rPr>
      </w:pPr>
    </w:p>
    <w:p w:rsidR="00585092" w:rsidRDefault="0088478A">
      <w:pPr>
        <w:ind w:left="3828"/>
      </w:pPr>
      <w:r>
        <w:pict>
          <v:shape id="_x0000_i1027" type="#_x0000_t75" style="width:96.75pt;height:24.75pt">
            <v:imagedata r:id="rId23" o:title=""/>
          </v:shape>
        </w:pict>
      </w:r>
    </w:p>
    <w:p w:rsidR="00585092" w:rsidRDefault="00585092">
      <w:pPr>
        <w:spacing w:line="240" w:lineRule="exact"/>
        <w:rPr>
          <w:sz w:val="24"/>
          <w:szCs w:val="24"/>
        </w:rPr>
      </w:pPr>
    </w:p>
    <w:p w:rsidR="00585092" w:rsidRDefault="00E4404D">
      <w:pPr>
        <w:ind w:left="3180" w:right="3156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.1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ym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585092">
      <w:pPr>
        <w:spacing w:line="240" w:lineRule="exact"/>
        <w:rPr>
          <w:sz w:val="24"/>
          <w:szCs w:val="24"/>
        </w:rPr>
      </w:pPr>
    </w:p>
    <w:p w:rsidR="00585092" w:rsidRDefault="0088478A">
      <w:pPr>
        <w:ind w:left="1958"/>
      </w:pPr>
      <w:r>
        <w:pict>
          <v:shape id="_x0000_i1028" type="#_x0000_t75" style="width:283.4pt;height:3in">
            <v:imagedata r:id="rId24" o:title=""/>
          </v:shape>
        </w:pict>
      </w:r>
    </w:p>
    <w:p w:rsidR="00585092" w:rsidRDefault="00585092">
      <w:pPr>
        <w:spacing w:before="1" w:line="240" w:lineRule="exact"/>
        <w:rPr>
          <w:sz w:val="24"/>
          <w:szCs w:val="24"/>
        </w:rPr>
      </w:pPr>
    </w:p>
    <w:p w:rsidR="00585092" w:rsidRDefault="00E4404D">
      <w:pPr>
        <w:ind w:left="2651" w:right="2631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.2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 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tics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proofErr w:type="spellStart"/>
      <w:r>
        <w:rPr>
          <w:rFonts w:ascii="Calibri" w:eastAsia="Calibri" w:hAnsi="Calibri" w:cs="Calibri"/>
          <w:sz w:val="22"/>
          <w:szCs w:val="22"/>
        </w:rPr>
        <w:t>Ze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585092">
      <w:pPr>
        <w:spacing w:before="18" w:line="220" w:lineRule="exact"/>
        <w:rPr>
          <w:sz w:val="22"/>
          <w:szCs w:val="22"/>
        </w:rPr>
      </w:pPr>
    </w:p>
    <w:p w:rsidR="00585092" w:rsidRDefault="00E4404D">
      <w:pPr>
        <w:spacing w:line="277" w:lineRule="auto"/>
        <w:ind w:left="100" w:right="7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break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tage f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s. The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diodes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erate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, lea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break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 F</w:t>
      </w:r>
      <w:r>
        <w:rPr>
          <w:rFonts w:ascii="Calibri" w:eastAsia="Calibri" w:hAnsi="Calibri" w:cs="Calibri"/>
          <w:spacing w:val="-1"/>
          <w:sz w:val="22"/>
          <w:szCs w:val="22"/>
        </w:rPr>
        <w:t>igu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4</w:t>
      </w:r>
      <w:r>
        <w:rPr>
          <w:rFonts w:ascii="Calibri" w:eastAsia="Calibri" w:hAnsi="Calibri" w:cs="Calibri"/>
          <w:sz w:val="22"/>
          <w:szCs w:val="22"/>
        </w:rPr>
        <w:t>.2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-V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racteri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tics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proofErr w:type="spellStart"/>
      <w:r>
        <w:rPr>
          <w:rFonts w:ascii="Calibri" w:eastAsia="Calibri" w:hAnsi="Calibri" w:cs="Calibri"/>
          <w:sz w:val="22"/>
          <w:szCs w:val="22"/>
        </w:rPr>
        <w:t>Zener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585092">
      <w:pPr>
        <w:spacing w:before="6" w:line="180" w:lineRule="exact"/>
        <w:rPr>
          <w:sz w:val="19"/>
          <w:szCs w:val="19"/>
        </w:rPr>
      </w:pPr>
    </w:p>
    <w:p w:rsidR="00585092" w:rsidRDefault="00E4404D">
      <w:pPr>
        <w:ind w:left="1008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In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rward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egi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wo</w:t>
      </w:r>
      <w:r>
        <w:rPr>
          <w:rFonts w:ascii="Calibri" w:eastAsia="Calibri" w:hAnsi="Calibri" w:cs="Calibri"/>
          <w:sz w:val="22"/>
          <w:szCs w:val="22"/>
        </w:rPr>
        <w:t>rks as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ary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diode.</w:t>
      </w:r>
    </w:p>
    <w:p w:rsidR="00585092" w:rsidRDefault="00E4404D">
      <w:pPr>
        <w:tabs>
          <w:tab w:val="left" w:pos="1360"/>
        </w:tabs>
        <w:spacing w:before="5" w:line="260" w:lineRule="exact"/>
        <w:ind w:left="1368" w:right="74" w:hanging="360"/>
        <w:rPr>
          <w:rFonts w:ascii="Calibri" w:eastAsia="Calibri" w:hAnsi="Calibri" w:cs="Calibri"/>
          <w:sz w:val="22"/>
          <w:szCs w:val="22"/>
        </w:rPr>
        <w:sectPr w:rsidR="00585092" w:rsidSect="00BD6CED">
          <w:pgSz w:w="12240" w:h="15840"/>
          <w:pgMar w:top="1380" w:right="1360" w:bottom="280" w:left="1340" w:header="227" w:footer="0" w:gutter="0"/>
          <w:cols w:space="720"/>
          <w:docGrid w:linePitch="272"/>
        </w:sect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sz w:val="22"/>
          <w:szCs w:val="22"/>
        </w:rPr>
        <w:t>In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kage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egi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(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ze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bre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kd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wn)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ly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ll 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atu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 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rent.</w:t>
      </w:r>
    </w:p>
    <w:p w:rsidR="00585092" w:rsidRDefault="00E4404D">
      <w:pPr>
        <w:tabs>
          <w:tab w:val="left" w:pos="1360"/>
        </w:tabs>
        <w:spacing w:before="57"/>
        <w:ind w:left="1368" w:right="77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sz w:val="22"/>
          <w:szCs w:val="22"/>
        </w:rPr>
        <w:t>In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reak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arp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ed by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almost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tical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rent with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E4404D">
      <w:pPr>
        <w:tabs>
          <w:tab w:val="left" w:pos="1360"/>
        </w:tabs>
        <w:spacing w:before="8" w:line="260" w:lineRule="exact"/>
        <w:ind w:left="1368" w:right="190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sz w:val="22"/>
          <w:szCs w:val="22"/>
        </w:rPr>
        <w:t>The</w:t>
      </w:r>
      <w:proofErr w:type="gram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 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st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ely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z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brea</w:t>
      </w:r>
      <w:r>
        <w:rPr>
          <w:rFonts w:ascii="Calibri" w:eastAsia="Calibri" w:hAnsi="Calibri" w:cs="Calibri"/>
          <w:spacing w:val="-2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 reg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8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ivalent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wo 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sed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ivalent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it.</w:t>
      </w:r>
    </w:p>
    <w:p w:rsidR="00585092" w:rsidRDefault="00585092">
      <w:pPr>
        <w:spacing w:before="6" w:line="180" w:lineRule="exact"/>
        <w:rPr>
          <w:sz w:val="19"/>
          <w:szCs w:val="19"/>
        </w:rPr>
      </w:pPr>
    </w:p>
    <w:p w:rsidR="00585092" w:rsidRDefault="00E4404D">
      <w:pPr>
        <w:spacing w:line="300" w:lineRule="atLeast"/>
        <w:ind w:left="100" w:right="13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Fi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r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st</w:t>
      </w:r>
      <w:r>
        <w:rPr>
          <w:rFonts w:ascii="Calibri" w:eastAsia="Calibri" w:hAnsi="Calibri" w:cs="Calibri"/>
          <w:b/>
          <w:spacing w:val="-2"/>
          <w:sz w:val="22"/>
          <w:szCs w:val="22"/>
          <w:u w:val="thick" w:color="000000"/>
        </w:rPr>
        <w:t xml:space="preserve"> </w:t>
      </w:r>
      <w:proofErr w:type="gramStart"/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pp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o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x</w:t>
      </w:r>
      <w:r>
        <w:rPr>
          <w:rFonts w:ascii="Calibri" w:eastAsia="Calibri" w:hAnsi="Calibri" w:cs="Calibri"/>
          <w:b/>
          <w:spacing w:val="-2"/>
          <w:sz w:val="22"/>
          <w:szCs w:val="22"/>
          <w:u w:val="thick" w:color="000000"/>
        </w:rPr>
        <w:t>i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mation :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ss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Zener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diode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ent ch</w:t>
      </w:r>
      <w:r>
        <w:rPr>
          <w:rFonts w:ascii="Calibri" w:eastAsia="Calibri" w:hAnsi="Calibri" w:cs="Calibri"/>
          <w:spacing w:val="-1"/>
          <w:sz w:val="22"/>
          <w:szCs w:val="22"/>
        </w:rPr>
        <w:t>ang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thro</w:t>
      </w:r>
      <w:r>
        <w:rPr>
          <w:rFonts w:ascii="Calibri" w:eastAsia="Calibri" w:hAnsi="Calibri" w:cs="Calibri"/>
          <w:spacing w:val="-1"/>
          <w:sz w:val="22"/>
          <w:szCs w:val="22"/>
        </w:rPr>
        <w:t>ug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it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ered as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tant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0" w:line="200" w:lineRule="exact"/>
      </w:pPr>
    </w:p>
    <w:p w:rsidR="00585092" w:rsidRDefault="00844B0B">
      <w:pPr>
        <w:spacing w:before="37" w:line="240" w:lineRule="exact"/>
        <w:ind w:left="4555" w:right="3487"/>
        <w:jc w:val="center"/>
        <w:rPr>
          <w:rFonts w:ascii="Arial" w:eastAsia="Arial" w:hAnsi="Arial" w:cs="Arial"/>
          <w:sz w:val="11"/>
          <w:szCs w:val="11"/>
        </w:rPr>
      </w:pPr>
      <w:r w:rsidRPr="00844B0B">
        <w:pict>
          <v:group id="_x0000_s1312" style="position:absolute;left:0;text-align:left;margin-left:267.95pt;margin-top:-20.1pt;width:14.35pt;height:54.75pt;z-index:-251644416;mso-position-horizontal-relative:page" coordorigin="5359,-402" coordsize="287,1095">
            <v:shape id="_x0000_s1317" style="position:absolute;left:5503;top:-397;width:0;height:1086" coordorigin="5503,-397" coordsize="0,1086" path="m5503,688r,-1085e" filled="f" strokeweight=".17531mm">
              <v:path arrowok="t"/>
            </v:shape>
            <v:shape id="_x0000_s1316" style="position:absolute;left:5503;top:-262;width:0;height:814" coordorigin="5503,-262" coordsize="0,814" path="m5503,553r,-815e" filled="f" strokeweight=".17531mm">
              <v:path arrowok="t"/>
            </v:shape>
            <v:shape id="_x0000_s1315" style="position:absolute;left:5410;top:78;width:186;height:136" coordorigin="5410,78" coordsize="186,136" path="m5503,213r93,l5503,78r-93,135l5503,213xe" stroked="f">
              <v:path arrowok="t"/>
            </v:shape>
            <v:shape id="_x0000_s1314" style="position:absolute;left:5410;top:78;width:186;height:136" coordorigin="5410,78" coordsize="186,136" path="m5503,213r-93,l5503,78r93,135l5503,213xe" filled="f" strokeweight=".14417mm">
              <v:path arrowok="t"/>
            </v:shape>
            <v:shape id="_x0000_s1313" style="position:absolute;left:5363;top:27;width:280;height:102" coordorigin="5363,27" coordsize="280,102" path="m5363,27r,51l5643,78r,51e" filled="f" strokeweight=".1332mm">
              <v:path arrowok="t"/>
            </v:shape>
            <w10:wrap anchorx="page"/>
          </v:group>
        </w:pict>
      </w:r>
      <w:r w:rsidRPr="00844B0B">
        <w:pict>
          <v:group id="_x0000_s1302" style="position:absolute;left:0;text-align:left;margin-left:313.35pt;margin-top:-20.1pt;width:23.45pt;height:54.75pt;z-index:-251643392;mso-position-horizontal-relative:page" coordorigin="6267,-402" coordsize="469,1095">
            <v:shape id="_x0000_s1311" style="position:absolute;left:6502;top:-23;width:0;height:140" coordorigin="6502,-23" coordsize="0,140" path="m6502,-23r,140e" filled="f" strokeweight=".17531mm">
              <v:path arrowok="t"/>
            </v:shape>
            <v:shape id="_x0000_s1310" style="position:absolute;left:6502;top:174;width:0;height:140" coordorigin="6502,174" coordsize="0,140" path="m6502,174r,140e" filled="f" strokeweight=".17531mm">
              <v:path arrowok="t"/>
            </v:shape>
            <v:shape id="_x0000_s1309" style="position:absolute;left:6271;top:117;width:462;height:0" coordorigin="6271,117" coordsize="462,0" path="m6733,117r-462,e" filled="f" strokeweight=".1277mm">
              <v:path arrowok="t"/>
            </v:shape>
            <v:shape id="_x0000_s1308" style="position:absolute;left:6348;top:174;width:308;height:0" coordorigin="6348,174" coordsize="308,0" path="m6656,174r-308,e" filled="f" strokeweight=".1277mm">
              <v:path arrowok="t"/>
            </v:shape>
            <v:shape id="_x0000_s1307" style="position:absolute;left:6625;top:61;width:62;height:0" coordorigin="6625,61" coordsize="62,0" path="m6687,61r-62,e" filled="f" strokeweight=".1277mm">
              <v:path arrowok="t"/>
            </v:shape>
            <v:shape id="_x0000_s1306" style="position:absolute;left:6656;top:39;width:0;height:45" coordorigin="6656,39" coordsize="0,45" path="m6656,39r,45e" filled="f" strokeweight=".17531mm">
              <v:path arrowok="t"/>
            </v:shape>
            <v:shape id="_x0000_s1305" style="position:absolute;left:6656;top:207;width:0;height:45" coordorigin="6656,207" coordsize="0,45" path="m6656,207r,45e" filled="f" strokeweight=".17531mm">
              <v:path arrowok="t"/>
            </v:shape>
            <v:shape id="_x0000_s1304" style="position:absolute;left:6494;top:-397;width:7;height:375" coordorigin="6494,-397" coordsize="7,375" path="m6502,-23r,-374l6494,-397e" filled="f" strokeweight=".17528mm">
              <v:path arrowok="t"/>
            </v:shape>
            <v:shape id="_x0000_s1303" style="position:absolute;left:6494;top:314;width:7;height:375" coordorigin="6494,314" coordsize="7,375" path="m6502,314r,374l6494,688e" filled="f" strokeweight=".17528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w w:val="138"/>
          <w:position w:val="2"/>
          <w:sz w:val="18"/>
          <w:szCs w:val="18"/>
        </w:rPr>
        <w:t xml:space="preserve">=          </w:t>
      </w:r>
      <w:r w:rsidR="00E4404D">
        <w:rPr>
          <w:rFonts w:ascii="Arial" w:eastAsia="Arial" w:hAnsi="Arial" w:cs="Arial"/>
          <w:spacing w:val="19"/>
          <w:w w:val="138"/>
          <w:position w:val="2"/>
          <w:sz w:val="18"/>
          <w:szCs w:val="18"/>
        </w:rPr>
        <w:t xml:space="preserve"> </w:t>
      </w:r>
      <w:r w:rsidR="00E4404D">
        <w:rPr>
          <w:rFonts w:ascii="Arial" w:eastAsia="Arial" w:hAnsi="Arial" w:cs="Arial"/>
          <w:w w:val="138"/>
          <w:sz w:val="18"/>
          <w:szCs w:val="18"/>
        </w:rPr>
        <w:t>V</w:t>
      </w:r>
      <w:r w:rsidR="00E4404D">
        <w:rPr>
          <w:rFonts w:ascii="Arial" w:eastAsia="Arial" w:hAnsi="Arial" w:cs="Arial"/>
          <w:w w:val="147"/>
          <w:position w:val="-3"/>
          <w:sz w:val="11"/>
          <w:szCs w:val="11"/>
        </w:rPr>
        <w:t>Z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1" w:line="220" w:lineRule="exact"/>
        <w:rPr>
          <w:sz w:val="22"/>
          <w:szCs w:val="22"/>
        </w:rPr>
      </w:pPr>
    </w:p>
    <w:p w:rsidR="00585092" w:rsidRDefault="00E4404D">
      <w:pPr>
        <w:spacing w:before="16" w:line="260" w:lineRule="exact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Se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on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 xml:space="preserve"> </w:t>
      </w:r>
      <w:proofErr w:type="gramStart"/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pp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r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o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xi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a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  <w:u w:val="thick" w:color="000000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>o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  <w:u w:val="thick" w:color="000000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: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er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esistan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i</w:t>
      </w:r>
      <w:r>
        <w:rPr>
          <w:rFonts w:ascii="Calibri" w:eastAsia="Calibri" w:hAnsi="Calibri" w:cs="Calibri"/>
          <w:sz w:val="22"/>
          <w:szCs w:val="22"/>
        </w:rPr>
        <w:t>s 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ideal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rce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 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585092">
      <w:pPr>
        <w:spacing w:line="200" w:lineRule="exact"/>
      </w:pPr>
    </w:p>
    <w:p w:rsidR="00585092" w:rsidRDefault="00585092">
      <w:pPr>
        <w:spacing w:before="7" w:line="200" w:lineRule="exact"/>
      </w:pPr>
    </w:p>
    <w:p w:rsidR="00585092" w:rsidRDefault="00844B0B">
      <w:pPr>
        <w:spacing w:before="34"/>
        <w:ind w:left="5419" w:right="3522"/>
        <w:jc w:val="center"/>
        <w:rPr>
          <w:rFonts w:ascii="Arial" w:eastAsia="Arial" w:hAnsi="Arial" w:cs="Arial"/>
          <w:sz w:val="12"/>
          <w:szCs w:val="12"/>
        </w:rPr>
      </w:pPr>
      <w:r w:rsidRPr="00844B0B">
        <w:pict>
          <v:group id="_x0000_s1290" style="position:absolute;left:0;text-align:left;margin-left:313.1pt;margin-top:-8.1pt;width:24.35pt;height:56.95pt;z-index:-251641344;mso-position-horizontal-relative:page" coordorigin="6262,-162" coordsize="487,1139">
            <v:shape id="_x0000_s1301" style="position:absolute;left:6397;top:-44;width:216;height:395" coordorigin="6397,-44" coordsize="216,395" path="m6506,351l6397,318r217,-65l6397,187r217,-66l6397,55r217,-66l6506,-44e" filled="f" strokeweight=".17047mm">
              <v:path arrowok="t"/>
            </v:shape>
            <v:shape id="_x0000_s1300" style="position:absolute;left:6506;top:430;width:0;height:146" coordorigin="6506,430" coordsize="0,146" path="m6506,430r,146e" filled="f" strokeweight=".18181mm">
              <v:path arrowok="t"/>
            </v:shape>
            <v:shape id="_x0000_s1299" style="position:absolute;left:6506;top:634;width:0;height:146" coordorigin="6506,634" coordsize="0,146" path="m6506,634r,146e" filled="f" strokeweight=".18181mm">
              <v:path arrowok="t"/>
            </v:shape>
            <v:shape id="_x0000_s1298" style="position:absolute;left:6266;top:576;width:479;height:0" coordorigin="6266,576" coordsize="479,0" path="m6745,576r-479,e" filled="f" strokeweight=".1327mm">
              <v:path arrowok="t"/>
            </v:shape>
            <v:shape id="_x0000_s1297" style="position:absolute;left:6346;top:634;width:320;height:0" coordorigin="6346,634" coordsize="320,0" path="m6665,634r-319,e" filled="f" strokeweight=".1327mm">
              <v:path arrowok="t"/>
            </v:shape>
            <v:shape id="_x0000_s1296" style="position:absolute;left:6633;top:518;width:64;height:0" coordorigin="6633,518" coordsize="64,0" path="m6697,518r-64,e" filled="f" strokeweight=".1327mm">
              <v:path arrowok="t"/>
            </v:shape>
            <v:shape id="_x0000_s1295" style="position:absolute;left:6665;top:494;width:0;height:47" coordorigin="6665,494" coordsize="0,47" path="m6665,494r,47e" filled="f" strokeweight=".18181mm">
              <v:path arrowok="t"/>
            </v:shape>
            <v:shape id="_x0000_s1294" style="position:absolute;left:6665;top:669;width:0;height:47" coordorigin="6665,669" coordsize="0,47" path="m6665,669r,47e" filled="f" strokeweight=".18181mm">
              <v:path arrowok="t"/>
            </v:shape>
            <v:shape id="_x0000_s1293" style="position:absolute;left:6506;top:351;width:0;height:79" coordorigin="6506,351" coordsize="0,79" path="m6506,351r,79e" filled="f" strokeweight=".18181mm">
              <v:path arrowok="t"/>
            </v:shape>
            <v:shape id="_x0000_s1292" style="position:absolute;left:6475;top:780;width:31;height:192" coordorigin="6475,780" coordsize="31,192" path="m6506,780r,192l6475,972e" filled="f" strokeweight=".18056mm">
              <v:path arrowok="t"/>
            </v:shape>
            <v:shape id="_x0000_s1291" style="position:absolute;left:6506;top:-156;width:0;height:113" coordorigin="6506,-156" coordsize="0,113" path="m6506,-44r,-112e" filled="f" strokeweight=".18181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w w:val="135"/>
          <w:sz w:val="19"/>
          <w:szCs w:val="19"/>
        </w:rPr>
        <w:t>R</w:t>
      </w:r>
      <w:r w:rsidR="00E4404D">
        <w:rPr>
          <w:rFonts w:ascii="Arial" w:eastAsia="Arial" w:hAnsi="Arial" w:cs="Arial"/>
          <w:w w:val="139"/>
          <w:position w:val="-3"/>
          <w:sz w:val="12"/>
          <w:szCs w:val="12"/>
        </w:rPr>
        <w:t>Z</w:t>
      </w:r>
    </w:p>
    <w:p w:rsidR="00585092" w:rsidRDefault="00844B0B">
      <w:pPr>
        <w:spacing w:before="24"/>
        <w:ind w:left="4610" w:right="4472"/>
        <w:jc w:val="center"/>
        <w:rPr>
          <w:rFonts w:ascii="Arial" w:eastAsia="Arial" w:hAnsi="Arial" w:cs="Arial"/>
          <w:sz w:val="19"/>
          <w:szCs w:val="19"/>
        </w:rPr>
      </w:pPr>
      <w:r w:rsidRPr="00844B0B">
        <w:pict>
          <v:group id="_x0000_s1284" style="position:absolute;left:0;text-align:left;margin-left:269.5pt;margin-top:-21.5pt;width:14.9pt;height:56.95pt;z-index:-251642368;mso-position-horizontal-relative:page" coordorigin="5390,-430" coordsize="298,1139">
            <v:shape id="_x0000_s1289" style="position:absolute;left:5539;top:-425;width:0;height:1128" coordorigin="5539,-425" coordsize="0,1128" path="m5539,704r,-1129e" filled="f" strokeweight=".18181mm">
              <v:path arrowok="t"/>
            </v:shape>
            <v:shape id="_x0000_s1288" style="position:absolute;left:5539;top:-284;width:0;height:846" coordorigin="5539,-284" coordsize="0,846" path="m5539,563r,-847e" filled="f" strokeweight=".18181mm">
              <v:path arrowok="t"/>
            </v:shape>
            <v:shape id="_x0000_s1287" style="position:absolute;left:5443;top:69;width:193;height:141" coordorigin="5443,69" coordsize="193,141" path="m5539,210r97,l5539,69r-96,141l5539,210xe" stroked="f">
              <v:path arrowok="t"/>
            </v:shape>
            <v:shape id="_x0000_s1286" style="position:absolute;left:5443;top:69;width:193;height:141" coordorigin="5443,69" coordsize="193,141" path="m5539,210r-96,l5539,69r97,141l5539,210xe" filled="f" strokeweight=".14975mm">
              <v:path arrowok="t"/>
            </v:shape>
            <v:shape id="_x0000_s1285" style="position:absolute;left:5394;top:16;width:290;height:106" coordorigin="5394,16" coordsize="290,106" path="m5394,16r,53l5684,69r,53e" filled="f" strokeweight=".1385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w w:val="135"/>
          <w:sz w:val="19"/>
          <w:szCs w:val="19"/>
        </w:rPr>
        <w:t>=</w:t>
      </w:r>
    </w:p>
    <w:p w:rsidR="00585092" w:rsidRDefault="00E4404D">
      <w:pPr>
        <w:spacing w:before="7" w:line="220" w:lineRule="exact"/>
        <w:ind w:left="5443" w:right="3512"/>
        <w:jc w:val="center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w w:val="135"/>
          <w:sz w:val="19"/>
          <w:szCs w:val="19"/>
        </w:rPr>
        <w:t>V</w:t>
      </w:r>
      <w:r>
        <w:rPr>
          <w:rFonts w:ascii="Arial" w:eastAsia="Arial" w:hAnsi="Arial" w:cs="Arial"/>
          <w:w w:val="139"/>
          <w:position w:val="-2"/>
          <w:sz w:val="12"/>
          <w:szCs w:val="12"/>
        </w:rPr>
        <w:t>Z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4" w:line="220" w:lineRule="exact"/>
        <w:rPr>
          <w:sz w:val="22"/>
          <w:szCs w:val="22"/>
        </w:rPr>
      </w:pPr>
    </w:p>
    <w:p w:rsidR="00585092" w:rsidRDefault="00E4404D">
      <w:pPr>
        <w:spacing w:before="9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Equi</w:t>
      </w:r>
      <w:r>
        <w:rPr>
          <w:spacing w:val="-1"/>
          <w:sz w:val="28"/>
          <w:szCs w:val="28"/>
          <w:u w:val="single" w:color="000000"/>
        </w:rPr>
        <w:t>p</w:t>
      </w:r>
      <w:r>
        <w:rPr>
          <w:spacing w:val="1"/>
          <w:sz w:val="28"/>
          <w:szCs w:val="28"/>
          <w:u w:val="single" w:color="000000"/>
        </w:rPr>
        <w:t>m</w:t>
      </w:r>
      <w:r>
        <w:rPr>
          <w:spacing w:val="-2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nts</w:t>
      </w:r>
      <w:r>
        <w:rPr>
          <w:spacing w:val="4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and</w:t>
      </w:r>
      <w:r>
        <w:rPr>
          <w:spacing w:val="7"/>
          <w:sz w:val="28"/>
          <w:szCs w:val="28"/>
          <w:u w:val="single" w:color="000000"/>
        </w:rPr>
        <w:t xml:space="preserve"> </w:t>
      </w:r>
      <w:r>
        <w:rPr>
          <w:w w:val="102"/>
          <w:sz w:val="28"/>
          <w:szCs w:val="28"/>
          <w:u w:val="single" w:color="000000"/>
        </w:rPr>
        <w:t>Co</w:t>
      </w:r>
      <w:r>
        <w:rPr>
          <w:spacing w:val="-1"/>
          <w:w w:val="102"/>
          <w:sz w:val="28"/>
          <w:szCs w:val="28"/>
          <w:u w:val="single" w:color="000000"/>
        </w:rPr>
        <w:t>m</w:t>
      </w:r>
      <w:r>
        <w:rPr>
          <w:w w:val="103"/>
          <w:sz w:val="28"/>
          <w:szCs w:val="28"/>
          <w:u w:val="single" w:color="000000"/>
        </w:rPr>
        <w:t>pon</w:t>
      </w:r>
      <w:r>
        <w:rPr>
          <w:spacing w:val="1"/>
          <w:w w:val="103"/>
          <w:sz w:val="28"/>
          <w:szCs w:val="28"/>
          <w:u w:val="single" w:color="000000"/>
        </w:rPr>
        <w:t>e</w:t>
      </w:r>
      <w:r>
        <w:rPr>
          <w:w w:val="97"/>
          <w:sz w:val="28"/>
          <w:szCs w:val="28"/>
          <w:u w:val="single" w:color="000000"/>
        </w:rPr>
        <w:t>nt</w:t>
      </w:r>
      <w:r>
        <w:rPr>
          <w:spacing w:val="-1"/>
          <w:w w:val="97"/>
          <w:sz w:val="28"/>
          <w:szCs w:val="28"/>
          <w:u w:val="single" w:color="000000"/>
        </w:rPr>
        <w:t>s</w:t>
      </w:r>
      <w:r>
        <w:rPr>
          <w:w w:val="88"/>
          <w:sz w:val="28"/>
          <w:szCs w:val="28"/>
          <w:u w:val="single" w:color="000000"/>
        </w:rPr>
        <w:t>:</w:t>
      </w:r>
    </w:p>
    <w:p w:rsidR="00585092" w:rsidRDefault="00585092">
      <w:pPr>
        <w:spacing w:before="13" w:line="240" w:lineRule="exact"/>
        <w:rPr>
          <w:sz w:val="24"/>
          <w:szCs w:val="24"/>
        </w:rPr>
      </w:pPr>
    </w:p>
    <w:tbl>
      <w:tblPr>
        <w:tblW w:w="0" w:type="auto"/>
        <w:tblInd w:w="72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69"/>
        <w:gridCol w:w="3521"/>
        <w:gridCol w:w="1880"/>
        <w:gridCol w:w="1441"/>
      </w:tblGrid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Serial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89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</w:p>
        </w:tc>
        <w:tc>
          <w:tcPr>
            <w:tcW w:w="1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36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ecificat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32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tity</w:t>
            </w:r>
          </w:p>
        </w:tc>
      </w:tr>
      <w:tr w:rsidR="00585092">
        <w:trPr>
          <w:trHeight w:hRule="exact" w:val="320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Zener</w:t>
            </w:r>
            <w:proofErr w:type="spellEnd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 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lts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2.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Resis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</w:tc>
        <w:tc>
          <w:tcPr>
            <w:tcW w:w="1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Ω,</w:t>
            </w:r>
            <w:r>
              <w:rPr>
                <w:rFonts w:ascii="Calibri" w:eastAsia="Calibri" w:hAnsi="Calibri" w:cs="Calibri"/>
                <w:spacing w:val="49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Ω,</w:t>
            </w:r>
            <w:r>
              <w:rPr>
                <w:rFonts w:ascii="Calibri" w:eastAsia="Calibri" w:hAnsi="Calibri" w:cs="Calibri"/>
                <w:spacing w:val="49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KΩ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ch</w:t>
            </w:r>
          </w:p>
        </w:tc>
      </w:tr>
      <w:tr w:rsidR="00585092">
        <w:trPr>
          <w:trHeight w:hRule="exact" w:val="317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OT</w:t>
            </w:r>
          </w:p>
        </w:tc>
        <w:tc>
          <w:tcPr>
            <w:tcW w:w="1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10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Ω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4.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Trai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ard</w:t>
            </w:r>
          </w:p>
        </w:tc>
        <w:tc>
          <w:tcPr>
            <w:tcW w:w="1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 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upp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ly</w:t>
            </w:r>
          </w:p>
        </w:tc>
        <w:tc>
          <w:tcPr>
            <w:tcW w:w="1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6.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ital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lti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1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57" w:right="45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7.</w:t>
            </w:r>
          </w:p>
        </w:tc>
        <w:tc>
          <w:tcPr>
            <w:tcW w:w="3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 and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18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as req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ired</w:t>
            </w:r>
          </w:p>
        </w:tc>
      </w:tr>
    </w:tbl>
    <w:p w:rsidR="00585092" w:rsidRDefault="00585092">
      <w:pPr>
        <w:sectPr w:rsidR="00585092" w:rsidSect="00BD6CED">
          <w:pgSz w:w="12240" w:h="15840"/>
          <w:pgMar w:top="1380" w:right="1600" w:bottom="280" w:left="1340" w:header="567" w:footer="1015" w:gutter="0"/>
          <w:cols w:space="720"/>
          <w:docGrid w:linePitch="272"/>
        </w:sectPr>
      </w:pPr>
    </w:p>
    <w:p w:rsidR="00585092" w:rsidRDefault="00E4404D">
      <w:pPr>
        <w:spacing w:before="45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Ex</w:t>
      </w:r>
      <w:r>
        <w:rPr>
          <w:spacing w:val="-1"/>
          <w:sz w:val="28"/>
          <w:szCs w:val="28"/>
          <w:u w:val="single" w:color="000000"/>
        </w:rPr>
        <w:t>p</w:t>
      </w:r>
      <w:r>
        <w:rPr>
          <w:sz w:val="28"/>
          <w:szCs w:val="28"/>
          <w:u w:val="single" w:color="000000"/>
        </w:rPr>
        <w:t>e</w:t>
      </w:r>
      <w:r>
        <w:rPr>
          <w:spacing w:val="1"/>
          <w:sz w:val="28"/>
          <w:szCs w:val="28"/>
          <w:u w:val="single" w:color="000000"/>
        </w:rPr>
        <w:t>r</w:t>
      </w:r>
      <w:r>
        <w:rPr>
          <w:sz w:val="28"/>
          <w:szCs w:val="28"/>
          <w:u w:val="single" w:color="000000"/>
        </w:rPr>
        <w:t>i</w:t>
      </w:r>
      <w:r>
        <w:rPr>
          <w:spacing w:val="-2"/>
          <w:sz w:val="28"/>
          <w:szCs w:val="28"/>
          <w:u w:val="single" w:color="000000"/>
        </w:rPr>
        <w:t>m</w:t>
      </w:r>
      <w:r>
        <w:rPr>
          <w:sz w:val="28"/>
          <w:szCs w:val="28"/>
          <w:u w:val="single" w:color="000000"/>
        </w:rPr>
        <w:t>ental</w:t>
      </w:r>
      <w:r>
        <w:rPr>
          <w:spacing w:val="-13"/>
          <w:sz w:val="28"/>
          <w:szCs w:val="28"/>
          <w:u w:val="single" w:color="000000"/>
        </w:rPr>
        <w:t xml:space="preserve"> </w:t>
      </w:r>
      <w:r>
        <w:rPr>
          <w:spacing w:val="-1"/>
          <w:sz w:val="28"/>
          <w:szCs w:val="28"/>
          <w:u w:val="single" w:color="000000"/>
        </w:rPr>
        <w:t>S</w:t>
      </w:r>
      <w:r>
        <w:rPr>
          <w:sz w:val="28"/>
          <w:szCs w:val="28"/>
          <w:u w:val="single" w:color="000000"/>
        </w:rPr>
        <w:t>etup:</w:t>
      </w:r>
    </w:p>
    <w:p w:rsidR="00585092" w:rsidRDefault="00585092">
      <w:pPr>
        <w:spacing w:before="1" w:line="180" w:lineRule="exact"/>
        <w:rPr>
          <w:sz w:val="18"/>
          <w:szCs w:val="18"/>
        </w:rPr>
      </w:pPr>
    </w:p>
    <w:p w:rsidR="00585092" w:rsidRDefault="00844B0B">
      <w:pPr>
        <w:jc w:val="right"/>
        <w:rPr>
          <w:rFonts w:ascii="Arial" w:eastAsia="Arial" w:hAnsi="Arial" w:cs="Arial"/>
          <w:sz w:val="26"/>
          <w:szCs w:val="26"/>
        </w:rPr>
      </w:pPr>
      <w:r w:rsidRPr="00844B0B">
        <w:pict>
          <v:group id="_x0000_s1267" style="position:absolute;left:0;text-align:left;margin-left:104.75pt;margin-top:14.6pt;width:142.1pt;height:105.45pt;z-index:-251640320;mso-position-horizontal-relative:page" coordorigin="2095,292" coordsize="2842,2109">
            <v:shape id="_x0000_s1283" style="position:absolute;left:4783;top:647;width:0;height:1590" coordorigin="4783,647" coordsize="0,1590" path="m4783,2237r,-1590e" filled="f" strokeweight=".18719mm">
              <v:path arrowok="t"/>
            </v:shape>
            <v:shape id="_x0000_s1282" style="position:absolute;left:4783;top:845;width:0;height:1193" coordorigin="4783,845" coordsize="0,1193" path="m4783,2038r,-1193e" filled="f" strokeweight=".18719mm">
              <v:path arrowok="t"/>
            </v:shape>
            <v:shape id="_x0000_s1281" style="position:absolute;left:4684;top:1342;width:199;height:199" coordorigin="4684,1342" coordsize="199,199" path="m4783,1541r100,l4783,1342r-99,199l4783,1541xe" stroked="f">
              <v:path arrowok="t"/>
            </v:shape>
            <v:shape id="_x0000_s1280" style="position:absolute;left:4684;top:1342;width:199;height:199" coordorigin="4684,1342" coordsize="199,199" path="m4783,1541r-99,l4783,1342r100,199l4783,1541xe" filled="f" strokeweight=".18708mm">
              <v:path arrowok="t"/>
            </v:shape>
            <v:shape id="_x0000_s1279" style="position:absolute;left:4634;top:1268;width:298;height:149" coordorigin="4634,1268" coordsize="298,149" path="m4634,1268r,74l4932,1342r,75e" filled="f" strokeweight=".18703mm">
              <v:path arrowok="t"/>
            </v:shape>
            <v:shape id="_x0000_s1278" style="position:absolute;left:2347;top:1491;width:0;height:205" coordorigin="2347,1491" coordsize="0,205" path="m2347,1491r,205e" filled="f" strokeweight=".18719mm">
              <v:path arrowok="t"/>
            </v:shape>
            <v:shape id="_x0000_s1277" style="position:absolute;left:2183;top:1491;width:329;height:0" coordorigin="2183,1491" coordsize="329,0" path="m2512,1491r-329,e" filled="f" strokeweight=".53pt">
              <v:path arrowok="t"/>
            </v:shape>
            <v:shape id="_x0000_s1276" style="position:absolute;left:2512;top:1540;width:0;height:66" coordorigin="2512,1540" coordsize="0,66" path="m2512,1540r,66e" filled="f" strokeweight=".18719mm">
              <v:path arrowok="t"/>
            </v:shape>
            <v:shape id="_x0000_s1275" style="position:absolute;left:2347;top:1696;width:2436;height:700" coordorigin="2347,1696" coordsize="2436,700" path="m2347,1696r,700l4783,2396r,-159e" filled="f" strokeweight=".187mm">
              <v:path arrowok="t"/>
            </v:shape>
            <v:shape id="_x0000_s1274" style="position:absolute;left:3183;top:297;width:637;height:254" coordorigin="3183,297" coordsize="637,254" path="m3183,424r53,-127l3342,551,3449,297r106,254l3661,297r106,254l3820,424e" filled="f" strokeweight=".187mm">
              <v:path arrowok="t"/>
            </v:shape>
            <v:shape id="_x0000_s1273" style="position:absolute;left:2347;top:1203;width:0;height:205" coordorigin="2347,1203" coordsize="0,205" path="m2347,1203r,206e" filled="f" strokeweight=".18719mm">
              <v:path arrowok="t"/>
            </v:shape>
            <v:shape id="_x0000_s1272" style="position:absolute;left:2101;top:1409;width:493;height:0" coordorigin="2101,1409" coordsize="493,0" path="m2594,1409r-493,e" filled="f" strokeweight=".53pt">
              <v:path arrowok="t"/>
            </v:shape>
            <v:shape id="_x0000_s1271" style="position:absolute;left:2479;top:1326;width:66;height:0" coordorigin="2479,1326" coordsize="66,0" path="m2545,1326r-66,e" filled="f" strokeweight=".53pt">
              <v:path arrowok="t"/>
            </v:shape>
            <v:shape id="_x0000_s1270" style="position:absolute;left:2512;top:1293;width:0;height:66" coordorigin="2512,1293" coordsize="0,66" path="m2512,1293r,66e" filled="f" strokeweight=".18719mm">
              <v:path arrowok="t"/>
            </v:shape>
            <v:shape id="_x0000_s1269" style="position:absolute;left:2347;top:424;width:836;height:779" coordorigin="2347,424" coordsize="836,779" path="m2347,1203r,-779l3183,424e" filled="f" strokeweight=".18708mm">
              <v:path arrowok="t"/>
            </v:shape>
            <v:shape id="_x0000_s1268" style="position:absolute;left:3820;top:424;width:963;height:223" coordorigin="3820,424" coordsize="963,223" path="m3820,424r963,l4783,647e" filled="f" strokeweight=".187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sz w:val="26"/>
          <w:szCs w:val="26"/>
        </w:rPr>
        <w:t>470</w:t>
      </w:r>
      <w:r w:rsidR="00E4404D">
        <w:rPr>
          <w:rFonts w:ascii="Arial" w:eastAsia="Arial" w:hAnsi="Arial" w:cs="Arial"/>
          <w:spacing w:val="11"/>
          <w:sz w:val="26"/>
          <w:szCs w:val="26"/>
        </w:rPr>
        <w:t xml:space="preserve"> </w:t>
      </w:r>
      <w:r w:rsidR="00E4404D">
        <w:rPr>
          <w:rFonts w:ascii="Arial" w:eastAsia="Arial" w:hAnsi="Arial" w:cs="Arial"/>
          <w:w w:val="102"/>
          <w:sz w:val="26"/>
          <w:szCs w:val="26"/>
        </w:rPr>
        <w:t>Ω</w:t>
      </w:r>
    </w:p>
    <w:p w:rsidR="00585092" w:rsidRDefault="00E4404D">
      <w:pPr>
        <w:spacing w:line="160" w:lineRule="exact"/>
        <w:rPr>
          <w:sz w:val="17"/>
          <w:szCs w:val="17"/>
        </w:rPr>
      </w:pPr>
      <w:r>
        <w:br w:type="column"/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ind w:left="64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w w:val="102"/>
          <w:sz w:val="26"/>
          <w:szCs w:val="26"/>
        </w:rPr>
        <w:t>+</w:t>
      </w:r>
    </w:p>
    <w:p w:rsidR="00585092" w:rsidRDefault="00585092">
      <w:pPr>
        <w:spacing w:before="4" w:line="120" w:lineRule="exact"/>
        <w:rPr>
          <w:sz w:val="13"/>
          <w:szCs w:val="13"/>
        </w:rPr>
      </w:pPr>
    </w:p>
    <w:p w:rsidR="00585092" w:rsidRDefault="00585092">
      <w:pPr>
        <w:spacing w:line="200" w:lineRule="exact"/>
      </w:pPr>
    </w:p>
    <w:p w:rsidR="00585092" w:rsidRDefault="00E4404D">
      <w:pPr>
        <w:ind w:right="-65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position w:val="4"/>
          <w:sz w:val="26"/>
          <w:szCs w:val="26"/>
        </w:rPr>
        <w:t>V</w:t>
      </w:r>
      <w:r>
        <w:rPr>
          <w:rFonts w:ascii="Arial" w:eastAsia="Arial" w:hAnsi="Arial" w:cs="Arial"/>
          <w:sz w:val="17"/>
          <w:szCs w:val="17"/>
        </w:rPr>
        <w:t xml:space="preserve">Z              </w:t>
      </w:r>
      <w:r>
        <w:rPr>
          <w:rFonts w:ascii="Arial" w:eastAsia="Arial" w:hAnsi="Arial" w:cs="Arial"/>
          <w:spacing w:val="9"/>
          <w:sz w:val="17"/>
          <w:szCs w:val="17"/>
        </w:rPr>
        <w:t xml:space="preserve"> </w:t>
      </w:r>
      <w:r>
        <w:rPr>
          <w:rFonts w:ascii="Arial" w:eastAsia="Arial" w:hAnsi="Arial" w:cs="Arial"/>
          <w:w w:val="102"/>
          <w:sz w:val="26"/>
          <w:szCs w:val="26"/>
        </w:rPr>
        <w:t>V</w:t>
      </w:r>
    </w:p>
    <w:p w:rsidR="00585092" w:rsidRDefault="00585092">
      <w:pPr>
        <w:spacing w:line="100" w:lineRule="exact"/>
        <w:rPr>
          <w:sz w:val="10"/>
          <w:szCs w:val="10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line="280" w:lineRule="exact"/>
        <w:ind w:left="97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w w:val="102"/>
          <w:position w:val="-1"/>
          <w:sz w:val="26"/>
          <w:szCs w:val="26"/>
        </w:rPr>
        <w:t>-</w:t>
      </w:r>
    </w:p>
    <w:p w:rsidR="00585092" w:rsidRDefault="00E4404D">
      <w:pPr>
        <w:spacing w:before="6" w:line="160" w:lineRule="exact"/>
        <w:rPr>
          <w:sz w:val="16"/>
          <w:szCs w:val="16"/>
        </w:rPr>
      </w:pPr>
      <w:r>
        <w:br w:type="column"/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844B0B">
      <w:pPr>
        <w:ind w:right="-60"/>
        <w:rPr>
          <w:rFonts w:ascii="Arial" w:eastAsia="Arial" w:hAnsi="Arial" w:cs="Arial"/>
          <w:sz w:val="26"/>
          <w:szCs w:val="26"/>
        </w:rPr>
      </w:pPr>
      <w:r w:rsidRPr="00844B0B">
        <w:pict>
          <v:group id="_x0000_s1243" style="position:absolute;margin-left:311.7pt;margin-top:13.7pt;width:170.1pt;height:105.5pt;z-index:-251639296;mso-position-horizontal-relative:page" coordorigin="6234,274" coordsize="3402,2109">
            <v:shape id="_x0000_s1266" style="position:absolute;left:8445;top:565;width:0;height:1590" coordorigin="8445,565" coordsize="0,1590" path="m8445,2155r,-1590e" filled="f" strokeweight=".18719mm">
              <v:path arrowok="t"/>
            </v:shape>
            <v:shape id="_x0000_s1265" style="position:absolute;left:8445;top:764;width:0;height:1193" coordorigin="8445,764" coordsize="0,1193" path="m8445,1957r,-1193e" filled="f" strokeweight=".18719mm">
              <v:path arrowok="t"/>
            </v:shape>
            <v:shape id="_x0000_s1264" style="position:absolute;left:8345;top:1261;width:199;height:199" coordorigin="8345,1261" coordsize="199,199" path="m8445,1460r99,l8445,1261r-100,199l8445,1460xe" stroked="f">
              <v:path arrowok="t"/>
            </v:shape>
            <v:shape id="_x0000_s1263" style="position:absolute;left:8345;top:1261;width:199;height:199" coordorigin="8345,1261" coordsize="199,199" path="m8445,1460r-100,l8445,1261r99,199l8445,1460xe" filled="f" strokeweight=".18708mm">
              <v:path arrowok="t"/>
            </v:shape>
            <v:shape id="_x0000_s1262" style="position:absolute;left:8295;top:1187;width:298;height:149" coordorigin="8295,1187" coordsize="298,149" path="m8295,1187r,74l8594,1261r,75e" filled="f" strokeweight=".18703mm">
              <v:path arrowok="t"/>
            </v:shape>
            <v:shape id="_x0000_s1261" style="position:absolute;left:7115;top:279;width:637;height:254" coordorigin="7115,279" coordsize="637,254" path="m7115,406r54,-127l7275,534,7381,279r106,255l7593,279r106,255l7752,406e" filled="f" strokeweight=".187mm">
              <v:path arrowok="t"/>
            </v:shape>
            <v:shape id="_x0000_s1260" style="position:absolute;left:6486;top:1170;width:0;height:205" coordorigin="6486,1170" coordsize="0,205" path="m6486,1170r,205e" filled="f" strokeweight=".18719mm">
              <v:path arrowok="t"/>
            </v:shape>
            <v:shape id="_x0000_s1259" style="position:absolute;left:6239;top:1375;width:494;height:0" coordorigin="6239,1375" coordsize="494,0" path="m6733,1375r-494,e" filled="f" strokeweight=".53pt">
              <v:path arrowok="t"/>
            </v:shape>
            <v:shape id="_x0000_s1258" style="position:absolute;left:6618;top:1293;width:66;height:0" coordorigin="6618,1293" coordsize="66,0" path="m6684,1293r-66,e" filled="f" strokeweight=".53pt">
              <v:path arrowok="t"/>
            </v:shape>
            <v:shape id="_x0000_s1257" style="position:absolute;left:6651;top:1260;width:0;height:66" coordorigin="6651,1260" coordsize="0,66" path="m6651,1260r,66e" filled="f" strokeweight=".18719mm">
              <v:path arrowok="t"/>
            </v:shape>
            <v:shape id="_x0000_s1256" style="position:absolute;left:6486;top:406;width:629;height:763" coordorigin="6486,406" coordsize="629,763" path="m6486,1170r,-764l7115,406e" filled="f" strokeweight=".18711mm">
              <v:path arrowok="t"/>
            </v:shape>
            <v:shape id="_x0000_s1255" style="position:absolute;left:9153;top:629;width:255;height:636" coordorigin="9153,629" coordsize="255,636" path="m9280,1265r-127,-53l9408,1106,9153,1000,9408,894,9153,788,9408,682,9280,629e" filled="f" strokeweight=".18717mm">
              <v:path arrowok="t"/>
            </v:shape>
            <v:shape id="_x0000_s1254" style="position:absolute;left:9153;top:1424;width:255;height:636" coordorigin="9153,1424" coordsize="255,636" path="m9280,2060r-127,-53l9408,1901,9153,1795r255,-106l9153,1583r255,-106l9280,1424e" filled="f" strokeweight=".18717mm">
              <v:path arrowok="t"/>
            </v:shape>
            <v:shape id="_x0000_s1253" style="position:absolute;left:9280;top:1265;width:0;height:159" coordorigin="9280,1265" coordsize="0,159" path="m9280,1424r,-159e" filled="f" strokeweight=".18719mm">
              <v:path arrowok="t"/>
            </v:shape>
            <v:shape id="_x0000_s1252" style="position:absolute;left:7752;top:406;width:1528;height:223" coordorigin="7752,406" coordsize="1528,223" path="m7752,406r1528,l9280,629e" filled="f" strokeweight=".53pt">
              <v:path arrowok="t"/>
            </v:shape>
            <v:shape id="_x0000_s1251" style="position:absolute;left:6486;top:1457;width:0;height:205" coordorigin="6486,1457" coordsize="0,205" path="m6486,1457r,206e" filled="f" strokeweight=".18719mm">
              <v:path arrowok="t"/>
            </v:shape>
            <v:shape id="_x0000_s1250" style="position:absolute;left:6322;top:1457;width:329;height:0" coordorigin="6322,1457" coordsize="329,0" path="m6651,1457r-329,e" filled="f" strokeweight=".53pt">
              <v:path arrowok="t"/>
            </v:shape>
            <v:shape id="_x0000_s1249" style="position:absolute;left:6651;top:1506;width:0;height:66" coordorigin="6651,1506" coordsize="0,66" path="m6651,1506r,66e" filled="f" strokeweight=".18719mm">
              <v:path arrowok="t"/>
            </v:shape>
            <v:shape id="_x0000_s1248" style="position:absolute;left:6486;top:1663;width:2794;height:716" coordorigin="6486,1663" coordsize="2794,716" path="m9280,2060r,318l6486,2378r,-715e" filled="f" strokeweight=".187mm">
              <v:path arrowok="t"/>
            </v:shape>
            <v:shape id="_x0000_s1247" style="position:absolute;left:7752;top:406;width:692;height:159" coordorigin="7752,406" coordsize="692,159" path="m8445,565r,-159l7752,406e" filled="f" strokeweight=".187mm">
              <v:path arrowok="t"/>
            </v:shape>
            <v:shape id="_x0000_s1246" style="position:absolute;left:8445;top:2060;width:8;height:318" coordorigin="8445,2060" coordsize="8,318" path="m8445,2060r,318l8452,2378e" filled="f" strokeweight=".18719mm">
              <v:path arrowok="t"/>
            </v:shape>
            <v:shape id="_x0000_s1245" style="position:absolute;left:9026;top:1567;width:498;height:398" coordorigin="9026,1567" coordsize="498,398" path="m9026,1965r498,-398e" filled="f" strokeweight=".18706mm">
              <v:path arrowok="t"/>
            </v:shape>
            <v:shape id="_x0000_s1244" style="position:absolute;left:9433;top:1481;width:198;height:183" coordorigin="9433,1481" coordsize="198,183" path="m9631,1481r-198,43l9452,1533r17,12l9485,1558r15,15l9512,1589r12,17l9533,1625r7,19l9546,1664r85,-183xe" fillcolor="black" stroked="f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sz w:val="26"/>
          <w:szCs w:val="26"/>
        </w:rPr>
        <w:t>470</w:t>
      </w:r>
      <w:r w:rsidR="00E4404D">
        <w:rPr>
          <w:rFonts w:ascii="Arial" w:eastAsia="Arial" w:hAnsi="Arial" w:cs="Arial"/>
          <w:spacing w:val="11"/>
          <w:sz w:val="26"/>
          <w:szCs w:val="26"/>
        </w:rPr>
        <w:t xml:space="preserve"> </w:t>
      </w:r>
      <w:r w:rsidR="00E4404D">
        <w:rPr>
          <w:rFonts w:ascii="Arial" w:eastAsia="Arial" w:hAnsi="Arial" w:cs="Arial"/>
          <w:w w:val="102"/>
          <w:sz w:val="26"/>
          <w:szCs w:val="26"/>
        </w:rPr>
        <w:t>Ω</w:t>
      </w:r>
    </w:p>
    <w:p w:rsidR="00585092" w:rsidRDefault="00E4404D">
      <w:pPr>
        <w:spacing w:before="4" w:line="140" w:lineRule="exact"/>
        <w:rPr>
          <w:sz w:val="14"/>
          <w:szCs w:val="14"/>
        </w:rPr>
      </w:pPr>
      <w:r>
        <w:br w:type="column"/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ind w:left="54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220</w:t>
      </w:r>
      <w:r>
        <w:rPr>
          <w:rFonts w:ascii="Arial" w:eastAsia="Arial" w:hAnsi="Arial" w:cs="Arial"/>
          <w:spacing w:val="11"/>
          <w:sz w:val="26"/>
          <w:szCs w:val="26"/>
        </w:rPr>
        <w:t xml:space="preserve"> </w:t>
      </w:r>
      <w:r>
        <w:rPr>
          <w:rFonts w:ascii="Arial" w:eastAsia="Arial" w:hAnsi="Arial" w:cs="Arial"/>
          <w:w w:val="102"/>
          <w:sz w:val="26"/>
          <w:szCs w:val="26"/>
        </w:rPr>
        <w:t>Ω</w:t>
      </w:r>
    </w:p>
    <w:p w:rsidR="00585092" w:rsidRDefault="00585092">
      <w:pPr>
        <w:spacing w:before="6" w:line="140" w:lineRule="exact"/>
        <w:rPr>
          <w:sz w:val="14"/>
          <w:szCs w:val="14"/>
        </w:rPr>
      </w:pPr>
    </w:p>
    <w:p w:rsidR="00585092" w:rsidRDefault="00844B0B">
      <w:pPr>
        <w:ind w:right="116"/>
        <w:jc w:val="right"/>
        <w:rPr>
          <w:rFonts w:ascii="Arial" w:eastAsia="Arial" w:hAnsi="Arial" w:cs="Arial"/>
          <w:sz w:val="17"/>
          <w:szCs w:val="17"/>
        </w:rPr>
      </w:pPr>
      <w:r w:rsidRPr="00844B0B">
        <w:pict>
          <v:group id="_x0000_s1240" style="position:absolute;left:0;text-align:left;margin-left:523.7pt;margin-top:-41.85pt;width:9.55pt;height:35.5pt;z-index:-251638272;mso-position-horizontal-relative:page" coordorigin="10474,-837" coordsize="191,710">
            <v:shape id="_x0000_s1242" style="position:absolute;left:10570;top:-696;width:0;height:563" coordorigin="10570,-696" coordsize="0,563" path="m10570,-132r,-564e" filled="f" strokeweight=".18719mm">
              <v:path arrowok="t"/>
            </v:shape>
            <v:shape id="_x0000_s1241" style="position:absolute;left:10480;top:-832;width:180;height:180" coordorigin="10480,-832" coordsize="180,180" path="m10570,-832r-90,180l10488,-656r19,-7l10526,-668r19,-4l10564,-673r20,l10604,-670r19,4l10642,-660r18,8l10570,-832xe" fillcolor="black" stroked="f">
              <v:path arrowok="t"/>
            </v:shape>
            <w10:wrap anchorx="page"/>
          </v:group>
        </w:pict>
      </w:r>
      <w:r w:rsidRPr="00844B0B">
        <w:pict>
          <v:group id="_x0000_s1237" style="position:absolute;left:0;text-align:left;margin-left:523.7pt;margin-top:21.75pt;width:9.55pt;height:35.5pt;z-index:-251637248;mso-position-horizontal-relative:page" coordorigin="10474,435" coordsize="191,710">
            <v:shape id="_x0000_s1239" style="position:absolute;left:10570;top:440;width:0;height:563" coordorigin="10570,440" coordsize="0,563" path="m10570,440r,563e" filled="f" strokeweight=".18719mm">
              <v:path arrowok="t"/>
            </v:shape>
            <v:shape id="_x0000_s1238" style="position:absolute;left:10480;top:959;width:180;height:180" coordorigin="10480,959" coordsize="180,180" path="m10570,1140r90,-181l10652,963r-19,7l10614,976r-19,3l10575,981r-19,-1l10536,978r-19,-4l10498,967r-18,-8l10570,1140xe" fillcolor="black" stroked="f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w w:val="102"/>
          <w:sz w:val="26"/>
          <w:szCs w:val="26"/>
        </w:rPr>
        <w:t>V</w:t>
      </w:r>
      <w:r w:rsidR="00E4404D">
        <w:rPr>
          <w:rFonts w:ascii="Arial" w:eastAsia="Arial" w:hAnsi="Arial" w:cs="Arial"/>
          <w:w w:val="101"/>
          <w:position w:val="-4"/>
          <w:sz w:val="17"/>
          <w:szCs w:val="17"/>
        </w:rPr>
        <w:t>L</w:t>
      </w:r>
    </w:p>
    <w:p w:rsidR="00585092" w:rsidRDefault="00585092">
      <w:pPr>
        <w:spacing w:before="5" w:line="120" w:lineRule="exact"/>
        <w:rPr>
          <w:sz w:val="12"/>
          <w:szCs w:val="12"/>
        </w:rPr>
      </w:pPr>
    </w:p>
    <w:p w:rsidR="00585092" w:rsidRDefault="00E4404D">
      <w:pPr>
        <w:rPr>
          <w:rFonts w:ascii="Arial" w:eastAsia="Arial" w:hAnsi="Arial" w:cs="Arial"/>
          <w:sz w:val="26"/>
          <w:szCs w:val="26"/>
        </w:rPr>
        <w:sectPr w:rsidR="00585092" w:rsidSect="00BD6CED">
          <w:pgSz w:w="12240" w:h="15840"/>
          <w:pgMar w:top="1380" w:right="1420" w:bottom="280" w:left="1340" w:header="454" w:footer="227" w:gutter="0"/>
          <w:cols w:num="4" w:space="720" w:equalWidth="0">
            <w:col w:w="2513" w:space="1211"/>
            <w:col w:w="1171" w:space="841"/>
            <w:col w:w="715" w:space="1612"/>
            <w:col w:w="1417"/>
          </w:cols>
          <w:docGrid w:linePitch="272"/>
        </w:sectPr>
      </w:pPr>
      <w:r>
        <w:rPr>
          <w:rFonts w:ascii="Arial" w:eastAsia="Arial" w:hAnsi="Arial" w:cs="Arial"/>
          <w:sz w:val="26"/>
          <w:szCs w:val="26"/>
        </w:rPr>
        <w:t>10</w:t>
      </w:r>
      <w:r>
        <w:rPr>
          <w:rFonts w:ascii="Arial" w:eastAsia="Arial" w:hAnsi="Arial" w:cs="Arial"/>
          <w:spacing w:val="8"/>
          <w:sz w:val="26"/>
          <w:szCs w:val="26"/>
        </w:rPr>
        <w:t xml:space="preserve"> </w:t>
      </w:r>
      <w:r>
        <w:rPr>
          <w:rFonts w:ascii="Arial" w:eastAsia="Arial" w:hAnsi="Arial" w:cs="Arial"/>
          <w:w w:val="102"/>
          <w:sz w:val="26"/>
          <w:szCs w:val="26"/>
        </w:rPr>
        <w:t>KΩ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20" w:line="240" w:lineRule="exact"/>
        <w:rPr>
          <w:sz w:val="24"/>
          <w:szCs w:val="24"/>
        </w:rPr>
      </w:pPr>
    </w:p>
    <w:p w:rsidR="00585092" w:rsidRDefault="00E4404D">
      <w:pPr>
        <w:spacing w:before="16"/>
        <w:ind w:left="9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Exper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ental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                                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.4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Exper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ental 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585092">
      <w:pPr>
        <w:spacing w:before="9" w:line="140" w:lineRule="exact"/>
        <w:rPr>
          <w:sz w:val="15"/>
          <w:szCs w:val="15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ind w:left="100"/>
        <w:rPr>
          <w:sz w:val="28"/>
          <w:szCs w:val="28"/>
        </w:rPr>
      </w:pPr>
      <w:proofErr w:type="gramStart"/>
      <w:r>
        <w:rPr>
          <w:spacing w:val="1"/>
          <w:sz w:val="28"/>
          <w:szCs w:val="28"/>
          <w:u w:val="single" w:color="000000"/>
        </w:rPr>
        <w:t>P</w:t>
      </w:r>
      <w:r>
        <w:rPr>
          <w:spacing w:val="-2"/>
          <w:sz w:val="28"/>
          <w:szCs w:val="28"/>
          <w:u w:val="single" w:color="000000"/>
        </w:rPr>
        <w:t>r</w:t>
      </w:r>
      <w:r>
        <w:rPr>
          <w:spacing w:val="1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c</w:t>
      </w:r>
      <w:r>
        <w:rPr>
          <w:spacing w:val="1"/>
          <w:sz w:val="28"/>
          <w:szCs w:val="28"/>
          <w:u w:val="single" w:color="000000"/>
        </w:rPr>
        <w:t>e</w:t>
      </w:r>
      <w:r>
        <w:rPr>
          <w:spacing w:val="-3"/>
          <w:sz w:val="28"/>
          <w:szCs w:val="28"/>
          <w:u w:val="single" w:color="000000"/>
        </w:rPr>
        <w:t>d</w:t>
      </w:r>
      <w:r>
        <w:rPr>
          <w:sz w:val="28"/>
          <w:szCs w:val="28"/>
          <w:u w:val="single" w:color="000000"/>
        </w:rPr>
        <w:t>u</w:t>
      </w:r>
      <w:r>
        <w:rPr>
          <w:spacing w:val="1"/>
          <w:sz w:val="28"/>
          <w:szCs w:val="28"/>
          <w:u w:val="single" w:color="000000"/>
        </w:rPr>
        <w:t>r</w:t>
      </w:r>
      <w:r>
        <w:rPr>
          <w:sz w:val="28"/>
          <w:szCs w:val="28"/>
          <w:u w:val="single" w:color="000000"/>
        </w:rPr>
        <w:t>e</w:t>
      </w:r>
      <w:r>
        <w:rPr>
          <w:spacing w:val="24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  <w:proofErr w:type="gramEnd"/>
    </w:p>
    <w:p w:rsidR="00585092" w:rsidRDefault="00585092">
      <w:pPr>
        <w:spacing w:before="19" w:line="220" w:lineRule="exact"/>
        <w:rPr>
          <w:sz w:val="22"/>
          <w:szCs w:val="22"/>
        </w:rPr>
      </w:pPr>
    </w:p>
    <w:p w:rsidR="00585092" w:rsidRDefault="00E4404D">
      <w:pPr>
        <w:spacing w:before="16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 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 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4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3</w:t>
      </w:r>
    </w:p>
    <w:p w:rsidR="00585092" w:rsidRDefault="00E4404D">
      <w:pPr>
        <w:spacing w:before="41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tage f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ze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</w:t>
      </w:r>
      <w:proofErr w:type="gram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4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41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nn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 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 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4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4</w:t>
      </w:r>
    </w:p>
    <w:p w:rsidR="00585092" w:rsidRDefault="00E4404D">
      <w:pPr>
        <w:spacing w:before="38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ax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siti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 up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it. 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 V.</w:t>
      </w:r>
    </w:p>
    <w:p w:rsidR="00585092" w:rsidRDefault="00E4404D">
      <w:pPr>
        <w:spacing w:before="41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Gra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dec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resi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tance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41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Repl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KΩ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stance,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d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le </w:t>
      </w: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.3.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2" w:line="200" w:lineRule="exact"/>
      </w:pPr>
    </w:p>
    <w:p w:rsidR="00585092" w:rsidRDefault="00E4404D">
      <w:pPr>
        <w:ind w:left="100"/>
        <w:rPr>
          <w:sz w:val="28"/>
          <w:szCs w:val="28"/>
        </w:rPr>
      </w:pPr>
      <w:r>
        <w:rPr>
          <w:spacing w:val="-1"/>
          <w:sz w:val="28"/>
          <w:szCs w:val="28"/>
          <w:u w:val="single" w:color="000000"/>
        </w:rPr>
        <w:t>T</w:t>
      </w:r>
      <w:r>
        <w:rPr>
          <w:sz w:val="28"/>
          <w:szCs w:val="28"/>
          <w:u w:val="single" w:color="000000"/>
        </w:rPr>
        <w:t>able</w:t>
      </w:r>
      <w:r>
        <w:rPr>
          <w:spacing w:val="11"/>
          <w:sz w:val="28"/>
          <w:szCs w:val="28"/>
          <w:u w:val="single" w:color="000000"/>
        </w:rPr>
        <w:t xml:space="preserve"> </w:t>
      </w:r>
      <w:proofErr w:type="gramStart"/>
      <w:r>
        <w:rPr>
          <w:sz w:val="28"/>
          <w:szCs w:val="28"/>
          <w:u w:val="single" w:color="000000"/>
        </w:rPr>
        <w:t>4.1</w:t>
      </w:r>
      <w:r>
        <w:rPr>
          <w:spacing w:val="-7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  <w:proofErr w:type="gramEnd"/>
      <w:r>
        <w:rPr>
          <w:spacing w:val="-9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Da</w:t>
      </w:r>
      <w:r>
        <w:rPr>
          <w:spacing w:val="-1"/>
          <w:sz w:val="28"/>
          <w:szCs w:val="28"/>
          <w:u w:val="single" w:color="000000"/>
        </w:rPr>
        <w:t>t</w:t>
      </w:r>
      <w:r>
        <w:rPr>
          <w:sz w:val="28"/>
          <w:szCs w:val="28"/>
          <w:u w:val="single" w:color="000000"/>
        </w:rPr>
        <w:t>a</w:t>
      </w:r>
      <w:r>
        <w:rPr>
          <w:spacing w:val="-4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f</w:t>
      </w:r>
      <w:r>
        <w:rPr>
          <w:spacing w:val="-1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r</w:t>
      </w:r>
      <w:r>
        <w:rPr>
          <w:spacing w:val="-8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I</w:t>
      </w:r>
      <w:r>
        <w:rPr>
          <w:spacing w:val="6"/>
          <w:sz w:val="28"/>
          <w:szCs w:val="28"/>
          <w:u w:val="single" w:color="000000"/>
        </w:rPr>
        <w:t xml:space="preserve"> </w:t>
      </w:r>
      <w:r>
        <w:rPr>
          <w:w w:val="75"/>
          <w:sz w:val="28"/>
          <w:szCs w:val="28"/>
          <w:u w:val="single" w:color="000000"/>
        </w:rPr>
        <w:t>-</w:t>
      </w:r>
      <w:r>
        <w:rPr>
          <w:spacing w:val="17"/>
          <w:w w:val="75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V</w:t>
      </w:r>
      <w:r>
        <w:rPr>
          <w:spacing w:val="-13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char</w:t>
      </w:r>
      <w:r>
        <w:rPr>
          <w:spacing w:val="1"/>
          <w:sz w:val="28"/>
          <w:szCs w:val="28"/>
          <w:u w:val="single" w:color="000000"/>
        </w:rPr>
        <w:t>a</w:t>
      </w:r>
      <w:r>
        <w:rPr>
          <w:sz w:val="28"/>
          <w:szCs w:val="28"/>
          <w:u w:val="single" w:color="000000"/>
        </w:rPr>
        <w:t>ct</w:t>
      </w:r>
      <w:r>
        <w:rPr>
          <w:spacing w:val="-2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ri</w:t>
      </w:r>
      <w:r>
        <w:rPr>
          <w:spacing w:val="-1"/>
          <w:sz w:val="28"/>
          <w:szCs w:val="28"/>
          <w:u w:val="single" w:color="000000"/>
        </w:rPr>
        <w:t>s</w:t>
      </w:r>
      <w:r>
        <w:rPr>
          <w:sz w:val="28"/>
          <w:szCs w:val="28"/>
          <w:u w:val="single" w:color="000000"/>
        </w:rPr>
        <w:t>t</w:t>
      </w:r>
      <w:r>
        <w:rPr>
          <w:spacing w:val="-2"/>
          <w:sz w:val="28"/>
          <w:szCs w:val="28"/>
          <w:u w:val="single" w:color="000000"/>
        </w:rPr>
        <w:t>i</w:t>
      </w:r>
      <w:r>
        <w:rPr>
          <w:sz w:val="28"/>
          <w:szCs w:val="28"/>
          <w:u w:val="single" w:color="000000"/>
        </w:rPr>
        <w:t>cs.</w:t>
      </w:r>
    </w:p>
    <w:p w:rsidR="00585092" w:rsidRDefault="00585092">
      <w:pPr>
        <w:spacing w:line="200" w:lineRule="exact"/>
      </w:pPr>
    </w:p>
    <w:p w:rsidR="00585092" w:rsidRDefault="00585092">
      <w:pPr>
        <w:spacing w:before="1" w:line="220" w:lineRule="exact"/>
        <w:rPr>
          <w:sz w:val="22"/>
          <w:szCs w:val="22"/>
        </w:rPr>
      </w:pPr>
    </w:p>
    <w:tbl>
      <w:tblPr>
        <w:tblW w:w="0" w:type="auto"/>
        <w:tblInd w:w="189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41"/>
        <w:gridCol w:w="1440"/>
        <w:gridCol w:w="1440"/>
        <w:gridCol w:w="1440"/>
      </w:tblGrid>
      <w:tr w:rsidR="00585092">
        <w:trPr>
          <w:trHeight w:hRule="exact" w:val="533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>
            <w:pPr>
              <w:spacing w:before="4" w:line="100" w:lineRule="exact"/>
              <w:rPr>
                <w:sz w:val="10"/>
                <w:szCs w:val="10"/>
              </w:rPr>
            </w:pPr>
          </w:p>
          <w:p w:rsidR="00585092" w:rsidRDefault="00E4404D">
            <w:pPr>
              <w:ind w:left="34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 (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>
            <w:pPr>
              <w:spacing w:before="4" w:line="100" w:lineRule="exact"/>
              <w:rPr>
                <w:sz w:val="10"/>
                <w:szCs w:val="10"/>
              </w:rPr>
            </w:pPr>
          </w:p>
          <w:p w:rsidR="00585092" w:rsidRDefault="00E4404D">
            <w:pPr>
              <w:ind w:left="3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position w:val="-3"/>
                <w:sz w:val="14"/>
                <w:szCs w:val="14"/>
              </w:rPr>
              <w:t xml:space="preserve">R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lts)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>
            <w:pPr>
              <w:spacing w:before="4" w:line="100" w:lineRule="exact"/>
              <w:rPr>
                <w:sz w:val="10"/>
                <w:szCs w:val="10"/>
              </w:rPr>
            </w:pPr>
          </w:p>
          <w:p w:rsidR="00585092" w:rsidRDefault="00E4404D">
            <w:pPr>
              <w:ind w:left="32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position w:val="-3"/>
                <w:sz w:val="14"/>
                <w:szCs w:val="14"/>
              </w:rPr>
              <w:t>z</w:t>
            </w:r>
            <w:r>
              <w:rPr>
                <w:rFonts w:ascii="Calibri" w:eastAsia="Calibri" w:hAnsi="Calibri" w:cs="Calibri"/>
                <w:spacing w:val="-1"/>
                <w:position w:val="-3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256" w:right="25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-2"/>
                <w:sz w:val="14"/>
                <w:szCs w:val="14"/>
              </w:rPr>
              <w:t>z</w:t>
            </w:r>
            <w:r>
              <w:rPr>
                <w:rFonts w:ascii="Calibri" w:eastAsia="Calibri" w:hAnsi="Calibri" w:cs="Calibri"/>
                <w:spacing w:val="18"/>
                <w:position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position w:val="-2"/>
                <w:sz w:val="14"/>
                <w:szCs w:val="14"/>
              </w:rPr>
              <w:t>R</w:t>
            </w:r>
            <w:r>
              <w:rPr>
                <w:rFonts w:ascii="Calibri" w:eastAsia="Calibri" w:hAnsi="Calibri" w:cs="Calibri"/>
                <w:spacing w:val="17"/>
                <w:position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  <w:p w:rsidR="00585092" w:rsidRDefault="00E4404D">
            <w:pPr>
              <w:spacing w:before="32" w:line="200" w:lineRule="exact"/>
              <w:ind w:left="459" w:right="45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-4"/>
                <w:sz w:val="22"/>
                <w:szCs w:val="22"/>
              </w:rPr>
              <w:t>(</w:t>
            </w:r>
            <w:proofErr w:type="spellStart"/>
            <w:r>
              <w:rPr>
                <w:rFonts w:ascii="Calibri" w:eastAsia="Calibri" w:hAnsi="Calibri" w:cs="Calibri"/>
                <w:spacing w:val="1"/>
                <w:position w:val="-4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-4"/>
                <w:sz w:val="22"/>
                <w:szCs w:val="22"/>
              </w:rPr>
              <w:t>A</w:t>
            </w:r>
            <w:proofErr w:type="spellEnd"/>
            <w:r>
              <w:rPr>
                <w:rFonts w:ascii="Calibri" w:eastAsia="Calibri" w:hAnsi="Calibri" w:cs="Calibri"/>
                <w:position w:val="-4"/>
                <w:sz w:val="22"/>
                <w:szCs w:val="22"/>
              </w:rPr>
              <w:t>)</w:t>
            </w:r>
          </w:p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9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8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81" w:right="48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81" w:right="48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11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81" w:right="48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12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</w:tbl>
    <w:p w:rsidR="00585092" w:rsidRDefault="00585092">
      <w:pPr>
        <w:sectPr w:rsidR="00585092">
          <w:type w:val="continuous"/>
          <w:pgSz w:w="12240" w:h="15840"/>
          <w:pgMar w:top="1340" w:right="1420" w:bottom="280" w:left="1340" w:header="720" w:footer="720" w:gutter="0"/>
          <w:cols w:space="720"/>
        </w:sectPr>
      </w:pPr>
    </w:p>
    <w:p w:rsidR="00585092" w:rsidRDefault="00E4404D">
      <w:pPr>
        <w:spacing w:before="45"/>
        <w:ind w:left="100"/>
        <w:rPr>
          <w:sz w:val="28"/>
          <w:szCs w:val="28"/>
        </w:rPr>
      </w:pPr>
      <w:r>
        <w:rPr>
          <w:spacing w:val="-1"/>
          <w:sz w:val="28"/>
          <w:szCs w:val="28"/>
          <w:u w:val="single" w:color="000000"/>
        </w:rPr>
        <w:t>T</w:t>
      </w:r>
      <w:r>
        <w:rPr>
          <w:sz w:val="28"/>
          <w:szCs w:val="28"/>
          <w:u w:val="single" w:color="000000"/>
        </w:rPr>
        <w:t>able</w:t>
      </w:r>
      <w:r>
        <w:rPr>
          <w:spacing w:val="11"/>
          <w:sz w:val="28"/>
          <w:szCs w:val="28"/>
          <w:u w:val="single" w:color="000000"/>
        </w:rPr>
        <w:t xml:space="preserve"> </w:t>
      </w:r>
      <w:proofErr w:type="gramStart"/>
      <w:r>
        <w:rPr>
          <w:sz w:val="28"/>
          <w:szCs w:val="28"/>
          <w:u w:val="single" w:color="000000"/>
        </w:rPr>
        <w:t>4.2</w:t>
      </w:r>
      <w:r>
        <w:rPr>
          <w:spacing w:val="-7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  <w:proofErr w:type="gramEnd"/>
      <w:r>
        <w:rPr>
          <w:spacing w:val="-9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Da</w:t>
      </w:r>
      <w:r>
        <w:rPr>
          <w:spacing w:val="-1"/>
          <w:sz w:val="28"/>
          <w:szCs w:val="28"/>
          <w:u w:val="single" w:color="000000"/>
        </w:rPr>
        <w:t>t</w:t>
      </w:r>
      <w:r>
        <w:rPr>
          <w:sz w:val="28"/>
          <w:szCs w:val="28"/>
          <w:u w:val="single" w:color="000000"/>
        </w:rPr>
        <w:t>a</w:t>
      </w:r>
      <w:r>
        <w:rPr>
          <w:spacing w:val="-4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f</w:t>
      </w:r>
      <w:r>
        <w:rPr>
          <w:spacing w:val="-1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r</w:t>
      </w:r>
      <w:r>
        <w:rPr>
          <w:spacing w:val="-8"/>
          <w:sz w:val="28"/>
          <w:szCs w:val="28"/>
          <w:u w:val="single" w:color="000000"/>
        </w:rPr>
        <w:t xml:space="preserve"> </w:t>
      </w:r>
      <w:r>
        <w:rPr>
          <w:spacing w:val="-2"/>
          <w:w w:val="96"/>
          <w:sz w:val="28"/>
          <w:szCs w:val="28"/>
          <w:u w:val="single" w:color="000000"/>
        </w:rPr>
        <w:t>r</w:t>
      </w:r>
      <w:r>
        <w:rPr>
          <w:w w:val="96"/>
          <w:sz w:val="28"/>
          <w:szCs w:val="28"/>
          <w:u w:val="single" w:color="000000"/>
        </w:rPr>
        <w:t>egu</w:t>
      </w:r>
      <w:r>
        <w:rPr>
          <w:spacing w:val="-1"/>
          <w:w w:val="96"/>
          <w:sz w:val="28"/>
          <w:szCs w:val="28"/>
          <w:u w:val="single" w:color="000000"/>
        </w:rPr>
        <w:t>l</w:t>
      </w:r>
      <w:r>
        <w:rPr>
          <w:w w:val="96"/>
          <w:sz w:val="28"/>
          <w:szCs w:val="28"/>
          <w:u w:val="single" w:color="000000"/>
        </w:rPr>
        <w:t>at</w:t>
      </w:r>
      <w:r>
        <w:rPr>
          <w:spacing w:val="-1"/>
          <w:w w:val="96"/>
          <w:sz w:val="28"/>
          <w:szCs w:val="28"/>
          <w:u w:val="single" w:color="000000"/>
        </w:rPr>
        <w:t>i</w:t>
      </w:r>
      <w:r>
        <w:rPr>
          <w:spacing w:val="1"/>
          <w:w w:val="96"/>
          <w:sz w:val="28"/>
          <w:szCs w:val="28"/>
          <w:u w:val="single" w:color="000000"/>
        </w:rPr>
        <w:t>o</w:t>
      </w:r>
      <w:r>
        <w:rPr>
          <w:w w:val="96"/>
          <w:sz w:val="28"/>
          <w:szCs w:val="28"/>
          <w:u w:val="single" w:color="000000"/>
        </w:rPr>
        <w:t>n</w:t>
      </w:r>
      <w:r>
        <w:rPr>
          <w:spacing w:val="12"/>
          <w:w w:val="96"/>
          <w:sz w:val="28"/>
          <w:szCs w:val="28"/>
          <w:u w:val="single" w:color="000000"/>
        </w:rPr>
        <w:t xml:space="preserve"> </w:t>
      </w:r>
      <w:r>
        <w:rPr>
          <w:spacing w:val="-1"/>
          <w:sz w:val="28"/>
          <w:szCs w:val="28"/>
          <w:u w:val="single" w:color="000000"/>
        </w:rPr>
        <w:t>d</w:t>
      </w:r>
      <w:r>
        <w:rPr>
          <w:sz w:val="28"/>
          <w:szCs w:val="28"/>
          <w:u w:val="single" w:color="000000"/>
        </w:rPr>
        <w:t>ue</w:t>
      </w:r>
      <w:r>
        <w:rPr>
          <w:spacing w:val="12"/>
          <w:sz w:val="28"/>
          <w:szCs w:val="28"/>
          <w:u w:val="single" w:color="000000"/>
        </w:rPr>
        <w:t xml:space="preserve"> </w:t>
      </w:r>
      <w:r>
        <w:rPr>
          <w:spacing w:val="-3"/>
          <w:sz w:val="28"/>
          <w:szCs w:val="28"/>
          <w:u w:val="single" w:color="000000"/>
        </w:rPr>
        <w:t>t</w:t>
      </w:r>
      <w:r>
        <w:rPr>
          <w:sz w:val="28"/>
          <w:szCs w:val="28"/>
          <w:u w:val="single" w:color="000000"/>
        </w:rPr>
        <w:t xml:space="preserve">o </w:t>
      </w:r>
      <w:r>
        <w:rPr>
          <w:spacing w:val="-1"/>
          <w:sz w:val="28"/>
          <w:szCs w:val="28"/>
          <w:u w:val="single" w:color="000000"/>
        </w:rPr>
        <w:t>l</w:t>
      </w:r>
      <w:r>
        <w:rPr>
          <w:spacing w:val="1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ad</w:t>
      </w:r>
      <w:r>
        <w:rPr>
          <w:spacing w:val="-7"/>
          <w:sz w:val="28"/>
          <w:szCs w:val="28"/>
          <w:u w:val="single" w:color="000000"/>
        </w:rPr>
        <w:t xml:space="preserve"> </w:t>
      </w:r>
      <w:r>
        <w:rPr>
          <w:spacing w:val="-1"/>
          <w:w w:val="83"/>
          <w:sz w:val="28"/>
          <w:szCs w:val="28"/>
          <w:u w:val="single" w:color="000000"/>
        </w:rPr>
        <w:t>v</w:t>
      </w:r>
      <w:r>
        <w:rPr>
          <w:w w:val="95"/>
          <w:sz w:val="28"/>
          <w:szCs w:val="28"/>
          <w:u w:val="single" w:color="000000"/>
        </w:rPr>
        <w:t>ariat</w:t>
      </w:r>
      <w:r>
        <w:rPr>
          <w:spacing w:val="-1"/>
          <w:w w:val="95"/>
          <w:sz w:val="28"/>
          <w:szCs w:val="28"/>
          <w:u w:val="single" w:color="000000"/>
        </w:rPr>
        <w:t>i</w:t>
      </w:r>
      <w:r>
        <w:rPr>
          <w:spacing w:val="1"/>
          <w:w w:val="103"/>
          <w:sz w:val="28"/>
          <w:szCs w:val="28"/>
          <w:u w:val="single" w:color="000000"/>
        </w:rPr>
        <w:t>o</w:t>
      </w:r>
      <w:r>
        <w:rPr>
          <w:w w:val="102"/>
          <w:sz w:val="28"/>
          <w:szCs w:val="28"/>
          <w:u w:val="single" w:color="000000"/>
        </w:rPr>
        <w:t>n.</w:t>
      </w:r>
    </w:p>
    <w:p w:rsidR="00585092" w:rsidRDefault="00585092">
      <w:pPr>
        <w:spacing w:line="200" w:lineRule="exact"/>
      </w:pPr>
    </w:p>
    <w:p w:rsidR="00585092" w:rsidRDefault="00585092">
      <w:pPr>
        <w:spacing w:before="1" w:line="220" w:lineRule="exact"/>
        <w:rPr>
          <w:sz w:val="22"/>
          <w:szCs w:val="22"/>
        </w:rPr>
      </w:pPr>
    </w:p>
    <w:tbl>
      <w:tblPr>
        <w:tblW w:w="0" w:type="auto"/>
        <w:tblInd w:w="26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41"/>
        <w:gridCol w:w="1440"/>
        <w:gridCol w:w="1440"/>
      </w:tblGrid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30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"/>
                <w:position w:val="-2"/>
                <w:sz w:val="14"/>
                <w:szCs w:val="14"/>
              </w:rPr>
              <w:t>2</w:t>
            </w:r>
            <w:r>
              <w:rPr>
                <w:rFonts w:ascii="Calibri" w:eastAsia="Calibri" w:hAnsi="Calibri" w:cs="Calibri"/>
                <w:spacing w:val="1"/>
                <w:position w:val="-2"/>
                <w:sz w:val="14"/>
                <w:szCs w:val="14"/>
              </w:rPr>
              <w:t>2</w:t>
            </w:r>
            <w:r>
              <w:rPr>
                <w:rFonts w:ascii="Calibri" w:eastAsia="Calibri" w:hAnsi="Calibri" w:cs="Calibri"/>
                <w:position w:val="-2"/>
                <w:sz w:val="14"/>
                <w:szCs w:val="14"/>
              </w:rPr>
              <w:t>0</w:t>
            </w:r>
            <w:r>
              <w:rPr>
                <w:rFonts w:ascii="Calibri" w:eastAsia="Calibri" w:hAnsi="Calibri" w:cs="Calibri"/>
                <w:spacing w:val="16"/>
                <w:position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32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position w:val="-2"/>
                <w:sz w:val="14"/>
                <w:szCs w:val="14"/>
              </w:rPr>
              <w:t>L</w:t>
            </w:r>
            <w:r>
              <w:rPr>
                <w:rFonts w:ascii="Calibri" w:eastAsia="Calibri" w:hAnsi="Calibri" w:cs="Calibri"/>
                <w:spacing w:val="-2"/>
                <w:position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vo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lts)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35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-2"/>
                <w:sz w:val="14"/>
                <w:szCs w:val="14"/>
              </w:rPr>
              <w:t>L</w:t>
            </w:r>
            <w:r>
              <w:rPr>
                <w:rFonts w:ascii="Calibri" w:eastAsia="Calibri" w:hAnsi="Calibri" w:cs="Calibri"/>
                <w:spacing w:val="17"/>
                <w:position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(A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)</w:t>
            </w:r>
          </w:p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</w:tbl>
    <w:p w:rsidR="00585092" w:rsidRDefault="00585092">
      <w:pPr>
        <w:spacing w:before="15" w:line="220" w:lineRule="exact"/>
        <w:rPr>
          <w:sz w:val="22"/>
          <w:szCs w:val="22"/>
        </w:rPr>
      </w:pPr>
    </w:p>
    <w:p w:rsidR="00585092" w:rsidRDefault="00E4404D">
      <w:pPr>
        <w:spacing w:before="9"/>
        <w:ind w:left="100"/>
        <w:rPr>
          <w:sz w:val="28"/>
          <w:szCs w:val="28"/>
        </w:rPr>
      </w:pPr>
      <w:r>
        <w:rPr>
          <w:spacing w:val="-1"/>
          <w:sz w:val="28"/>
          <w:szCs w:val="28"/>
          <w:u w:val="single" w:color="000000"/>
        </w:rPr>
        <w:t>T</w:t>
      </w:r>
      <w:r>
        <w:rPr>
          <w:sz w:val="28"/>
          <w:szCs w:val="28"/>
          <w:u w:val="single" w:color="000000"/>
        </w:rPr>
        <w:t>able</w:t>
      </w:r>
      <w:r>
        <w:rPr>
          <w:spacing w:val="11"/>
          <w:sz w:val="28"/>
          <w:szCs w:val="28"/>
          <w:u w:val="single" w:color="000000"/>
        </w:rPr>
        <w:t xml:space="preserve"> </w:t>
      </w:r>
      <w:proofErr w:type="gramStart"/>
      <w:r>
        <w:rPr>
          <w:sz w:val="28"/>
          <w:szCs w:val="28"/>
          <w:u w:val="single" w:color="000000"/>
        </w:rPr>
        <w:t>4.3</w:t>
      </w:r>
      <w:r>
        <w:rPr>
          <w:spacing w:val="-7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  <w:proofErr w:type="gramEnd"/>
      <w:r>
        <w:rPr>
          <w:spacing w:val="-9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Da</w:t>
      </w:r>
      <w:r>
        <w:rPr>
          <w:spacing w:val="-1"/>
          <w:sz w:val="28"/>
          <w:szCs w:val="28"/>
          <w:u w:val="single" w:color="000000"/>
        </w:rPr>
        <w:t>t</w:t>
      </w:r>
      <w:r>
        <w:rPr>
          <w:sz w:val="28"/>
          <w:szCs w:val="28"/>
          <w:u w:val="single" w:color="000000"/>
        </w:rPr>
        <w:t>a</w:t>
      </w:r>
      <w:r>
        <w:rPr>
          <w:spacing w:val="-4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f</w:t>
      </w:r>
      <w:r>
        <w:rPr>
          <w:spacing w:val="-1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r</w:t>
      </w:r>
      <w:r>
        <w:rPr>
          <w:spacing w:val="-8"/>
          <w:sz w:val="28"/>
          <w:szCs w:val="28"/>
          <w:u w:val="single" w:color="000000"/>
        </w:rPr>
        <w:t xml:space="preserve"> </w:t>
      </w:r>
      <w:r>
        <w:rPr>
          <w:spacing w:val="-2"/>
          <w:w w:val="96"/>
          <w:sz w:val="28"/>
          <w:szCs w:val="28"/>
          <w:u w:val="single" w:color="000000"/>
        </w:rPr>
        <w:t>r</w:t>
      </w:r>
      <w:r>
        <w:rPr>
          <w:w w:val="96"/>
          <w:sz w:val="28"/>
          <w:szCs w:val="28"/>
          <w:u w:val="single" w:color="000000"/>
        </w:rPr>
        <w:t>egula</w:t>
      </w:r>
      <w:r>
        <w:rPr>
          <w:spacing w:val="-1"/>
          <w:w w:val="96"/>
          <w:sz w:val="28"/>
          <w:szCs w:val="28"/>
          <w:u w:val="single" w:color="000000"/>
        </w:rPr>
        <w:t>t</w:t>
      </w:r>
      <w:r>
        <w:rPr>
          <w:w w:val="96"/>
          <w:sz w:val="28"/>
          <w:szCs w:val="28"/>
          <w:u w:val="single" w:color="000000"/>
        </w:rPr>
        <w:t>i</w:t>
      </w:r>
      <w:r>
        <w:rPr>
          <w:spacing w:val="1"/>
          <w:w w:val="96"/>
          <w:sz w:val="28"/>
          <w:szCs w:val="28"/>
          <w:u w:val="single" w:color="000000"/>
        </w:rPr>
        <w:t>o</w:t>
      </w:r>
      <w:r>
        <w:rPr>
          <w:w w:val="96"/>
          <w:sz w:val="28"/>
          <w:szCs w:val="28"/>
          <w:u w:val="single" w:color="000000"/>
        </w:rPr>
        <w:t>n</w:t>
      </w:r>
      <w:r>
        <w:rPr>
          <w:spacing w:val="12"/>
          <w:w w:val="96"/>
          <w:sz w:val="28"/>
          <w:szCs w:val="28"/>
          <w:u w:val="single" w:color="000000"/>
        </w:rPr>
        <w:t xml:space="preserve"> </w:t>
      </w:r>
      <w:r>
        <w:rPr>
          <w:spacing w:val="-1"/>
          <w:sz w:val="28"/>
          <w:szCs w:val="28"/>
          <w:u w:val="single" w:color="000000"/>
        </w:rPr>
        <w:t>d</w:t>
      </w:r>
      <w:r>
        <w:rPr>
          <w:sz w:val="28"/>
          <w:szCs w:val="28"/>
          <w:u w:val="single" w:color="000000"/>
        </w:rPr>
        <w:t>ue</w:t>
      </w:r>
      <w:r>
        <w:rPr>
          <w:spacing w:val="12"/>
          <w:sz w:val="28"/>
          <w:szCs w:val="28"/>
          <w:u w:val="single" w:color="000000"/>
        </w:rPr>
        <w:t xml:space="preserve"> </w:t>
      </w:r>
      <w:r>
        <w:rPr>
          <w:w w:val="94"/>
          <w:sz w:val="28"/>
          <w:szCs w:val="28"/>
          <w:u w:val="single" w:color="000000"/>
        </w:rPr>
        <w:t>su</w:t>
      </w:r>
      <w:r>
        <w:rPr>
          <w:spacing w:val="-1"/>
          <w:w w:val="94"/>
          <w:sz w:val="28"/>
          <w:szCs w:val="28"/>
          <w:u w:val="single" w:color="000000"/>
        </w:rPr>
        <w:t>p</w:t>
      </w:r>
      <w:r>
        <w:rPr>
          <w:w w:val="94"/>
          <w:sz w:val="28"/>
          <w:szCs w:val="28"/>
          <w:u w:val="single" w:color="000000"/>
        </w:rPr>
        <w:t>p</w:t>
      </w:r>
      <w:r>
        <w:rPr>
          <w:spacing w:val="-1"/>
          <w:w w:val="94"/>
          <w:sz w:val="28"/>
          <w:szCs w:val="28"/>
          <w:u w:val="single" w:color="000000"/>
        </w:rPr>
        <w:t>l</w:t>
      </w:r>
      <w:r>
        <w:rPr>
          <w:w w:val="94"/>
          <w:sz w:val="28"/>
          <w:szCs w:val="28"/>
          <w:u w:val="single" w:color="000000"/>
        </w:rPr>
        <w:t>y</w:t>
      </w:r>
      <w:r>
        <w:rPr>
          <w:spacing w:val="18"/>
          <w:w w:val="94"/>
          <w:sz w:val="28"/>
          <w:szCs w:val="28"/>
          <w:u w:val="single" w:color="000000"/>
        </w:rPr>
        <w:t xml:space="preserve"> </w:t>
      </w:r>
      <w:r>
        <w:rPr>
          <w:spacing w:val="-1"/>
          <w:w w:val="94"/>
          <w:sz w:val="28"/>
          <w:szCs w:val="28"/>
          <w:u w:val="single" w:color="000000"/>
        </w:rPr>
        <w:t>v</w:t>
      </w:r>
      <w:r>
        <w:rPr>
          <w:spacing w:val="1"/>
          <w:w w:val="94"/>
          <w:sz w:val="28"/>
          <w:szCs w:val="28"/>
          <w:u w:val="single" w:color="000000"/>
        </w:rPr>
        <w:t>o</w:t>
      </w:r>
      <w:r>
        <w:rPr>
          <w:w w:val="94"/>
          <w:sz w:val="28"/>
          <w:szCs w:val="28"/>
          <w:u w:val="single" w:color="000000"/>
        </w:rPr>
        <w:t>l</w:t>
      </w:r>
      <w:r>
        <w:rPr>
          <w:spacing w:val="-2"/>
          <w:w w:val="94"/>
          <w:sz w:val="28"/>
          <w:szCs w:val="28"/>
          <w:u w:val="single" w:color="000000"/>
        </w:rPr>
        <w:t>t</w:t>
      </w:r>
      <w:r>
        <w:rPr>
          <w:w w:val="94"/>
          <w:sz w:val="28"/>
          <w:szCs w:val="28"/>
          <w:u w:val="single" w:color="000000"/>
        </w:rPr>
        <w:t>age</w:t>
      </w:r>
      <w:r>
        <w:rPr>
          <w:spacing w:val="-9"/>
          <w:w w:val="94"/>
          <w:sz w:val="28"/>
          <w:szCs w:val="28"/>
          <w:u w:val="single" w:color="000000"/>
        </w:rPr>
        <w:t xml:space="preserve"> </w:t>
      </w:r>
      <w:r>
        <w:rPr>
          <w:spacing w:val="-1"/>
          <w:w w:val="83"/>
          <w:sz w:val="28"/>
          <w:szCs w:val="28"/>
          <w:u w:val="single" w:color="000000"/>
        </w:rPr>
        <w:t>v</w:t>
      </w:r>
      <w:r>
        <w:rPr>
          <w:w w:val="95"/>
          <w:sz w:val="28"/>
          <w:szCs w:val="28"/>
          <w:u w:val="single" w:color="000000"/>
        </w:rPr>
        <w:t>ariat</w:t>
      </w:r>
      <w:r>
        <w:rPr>
          <w:spacing w:val="-1"/>
          <w:w w:val="95"/>
          <w:sz w:val="28"/>
          <w:szCs w:val="28"/>
          <w:u w:val="single" w:color="000000"/>
        </w:rPr>
        <w:t>i</w:t>
      </w:r>
      <w:r>
        <w:rPr>
          <w:spacing w:val="1"/>
          <w:w w:val="103"/>
          <w:sz w:val="28"/>
          <w:szCs w:val="28"/>
          <w:u w:val="single" w:color="000000"/>
        </w:rPr>
        <w:t>o</w:t>
      </w:r>
      <w:r>
        <w:rPr>
          <w:w w:val="102"/>
          <w:sz w:val="28"/>
          <w:szCs w:val="28"/>
          <w:u w:val="single" w:color="000000"/>
        </w:rPr>
        <w:t>n.</w:t>
      </w:r>
    </w:p>
    <w:p w:rsidR="00585092" w:rsidRDefault="00585092">
      <w:pPr>
        <w:spacing w:line="200" w:lineRule="exact"/>
      </w:pPr>
    </w:p>
    <w:p w:rsidR="00585092" w:rsidRDefault="00585092">
      <w:pPr>
        <w:spacing w:before="1" w:line="220" w:lineRule="exact"/>
        <w:rPr>
          <w:sz w:val="22"/>
          <w:szCs w:val="22"/>
        </w:rPr>
      </w:pPr>
    </w:p>
    <w:tbl>
      <w:tblPr>
        <w:tblW w:w="0" w:type="auto"/>
        <w:tblInd w:w="333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40"/>
        <w:gridCol w:w="1440"/>
      </w:tblGrid>
      <w:tr w:rsidR="00585092">
        <w:trPr>
          <w:trHeight w:hRule="exact" w:val="289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35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spacing w:val="-19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vo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ts)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before="1" w:line="260" w:lineRule="exact"/>
              <w:ind w:left="31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position w:val="-2"/>
                <w:sz w:val="14"/>
                <w:szCs w:val="14"/>
              </w:rPr>
              <w:t>L</w:t>
            </w:r>
            <w:r>
              <w:rPr>
                <w:rFonts w:ascii="Calibri" w:eastAsia="Calibri" w:hAnsi="Calibri" w:cs="Calibri"/>
                <w:spacing w:val="17"/>
                <w:position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vo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s)</w:t>
            </w:r>
          </w:p>
        </w:tc>
      </w:tr>
      <w:tr w:rsidR="00585092">
        <w:trPr>
          <w:trHeight w:hRule="exact" w:val="28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8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8" w:right="5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81" w:right="48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8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81" w:right="48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11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9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81" w:right="48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12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.0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</w:tbl>
    <w:p w:rsidR="00585092" w:rsidRDefault="00585092">
      <w:pPr>
        <w:spacing w:line="200" w:lineRule="exact"/>
      </w:pPr>
    </w:p>
    <w:p w:rsidR="00585092" w:rsidRDefault="00585092">
      <w:pPr>
        <w:spacing w:before="14" w:line="220" w:lineRule="exact"/>
        <w:rPr>
          <w:sz w:val="22"/>
          <w:szCs w:val="22"/>
        </w:rPr>
      </w:pPr>
    </w:p>
    <w:p w:rsidR="00585092" w:rsidRDefault="00E4404D">
      <w:pPr>
        <w:spacing w:before="9"/>
        <w:ind w:left="100"/>
        <w:rPr>
          <w:sz w:val="28"/>
          <w:szCs w:val="28"/>
        </w:rPr>
      </w:pPr>
      <w:proofErr w:type="gramStart"/>
      <w:r>
        <w:rPr>
          <w:sz w:val="28"/>
          <w:szCs w:val="28"/>
          <w:u w:val="single" w:color="000000"/>
        </w:rPr>
        <w:t>R</w:t>
      </w:r>
      <w:r>
        <w:rPr>
          <w:spacing w:val="1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p</w:t>
      </w:r>
      <w:r>
        <w:rPr>
          <w:spacing w:val="-2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rt</w:t>
      </w:r>
      <w:r>
        <w:rPr>
          <w:spacing w:val="6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  <w:proofErr w:type="gramEnd"/>
    </w:p>
    <w:p w:rsidR="00585092" w:rsidRDefault="00585092">
      <w:pPr>
        <w:spacing w:before="2" w:line="240" w:lineRule="exact"/>
        <w:rPr>
          <w:sz w:val="24"/>
          <w:szCs w:val="24"/>
        </w:rPr>
      </w:pPr>
    </w:p>
    <w:p w:rsidR="00585092" w:rsidRDefault="00E4404D">
      <w:pPr>
        <w:spacing w:before="16" w:line="274" w:lineRule="auto"/>
        <w:ind w:left="1180" w:right="79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proofErr w:type="gram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- V cha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act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ristics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ener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bre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kd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wn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 the pl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t.</w:t>
      </w:r>
    </w:p>
    <w:p w:rsidR="00585092" w:rsidRDefault="00E4404D">
      <w:pPr>
        <w:spacing w:before="2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position w:val="-3"/>
          <w:sz w:val="14"/>
          <w:szCs w:val="14"/>
        </w:rPr>
        <w:t>L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</w:t>
      </w:r>
      <w:r>
        <w:rPr>
          <w:rFonts w:ascii="Calibri" w:eastAsia="Calibri" w:hAnsi="Calibri" w:cs="Calibri"/>
          <w:position w:val="-3"/>
          <w:sz w:val="14"/>
          <w:szCs w:val="14"/>
        </w:rPr>
        <w:t>L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data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le </w:t>
      </w: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 F</w:t>
      </w:r>
      <w:r>
        <w:rPr>
          <w:rFonts w:ascii="Calibri" w:eastAsia="Calibri" w:hAnsi="Calibri" w:cs="Calibri"/>
          <w:spacing w:val="-1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lati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32"/>
        <w:ind w:left="820"/>
        <w:rPr>
          <w:rFonts w:ascii="Calibri" w:eastAsia="Calibri" w:hAnsi="Calibri" w:cs="Calibri"/>
          <w:sz w:val="22"/>
          <w:szCs w:val="22"/>
        </w:rPr>
        <w:sectPr w:rsidR="00585092" w:rsidSect="00BD6CED">
          <w:pgSz w:w="12240" w:h="15840"/>
          <w:pgMar w:top="1380" w:right="1580" w:bottom="280" w:left="1340" w:header="794" w:footer="454" w:gutter="0"/>
          <w:cols w:space="720"/>
          <w:docGrid w:linePitch="272"/>
        </w:sect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L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V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data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le </w:t>
      </w: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pacing w:val="-3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. F</w:t>
      </w:r>
      <w:r>
        <w:rPr>
          <w:rFonts w:ascii="Calibri" w:eastAsia="Calibri" w:hAnsi="Calibri" w:cs="Calibri"/>
          <w:spacing w:val="-1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lati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3D585F" w:rsidRDefault="003D585F" w:rsidP="003D585F">
      <w:pPr>
        <w:spacing w:before="45"/>
        <w:ind w:left="100"/>
        <w:rPr>
          <w:sz w:val="28"/>
          <w:szCs w:val="28"/>
        </w:rPr>
      </w:pPr>
      <w:r>
        <w:rPr>
          <w:sz w:val="28"/>
          <w:szCs w:val="28"/>
        </w:rPr>
        <w:t>Ex</w:t>
      </w:r>
      <w:r>
        <w:rPr>
          <w:spacing w:val="-1"/>
          <w:sz w:val="28"/>
          <w:szCs w:val="28"/>
        </w:rPr>
        <w:t>p</w:t>
      </w:r>
      <w:r>
        <w:rPr>
          <w:sz w:val="28"/>
          <w:szCs w:val="28"/>
        </w:rPr>
        <w:t>e</w:t>
      </w:r>
      <w:r>
        <w:rPr>
          <w:spacing w:val="1"/>
          <w:sz w:val="28"/>
          <w:szCs w:val="28"/>
        </w:rPr>
        <w:t>r</w:t>
      </w:r>
      <w:r>
        <w:rPr>
          <w:sz w:val="28"/>
          <w:szCs w:val="28"/>
        </w:rPr>
        <w:t>i</w:t>
      </w:r>
      <w:r>
        <w:rPr>
          <w:spacing w:val="-2"/>
          <w:sz w:val="28"/>
          <w:szCs w:val="28"/>
        </w:rPr>
        <w:t>m</w:t>
      </w:r>
      <w:r>
        <w:rPr>
          <w:sz w:val="28"/>
          <w:szCs w:val="28"/>
        </w:rPr>
        <w:t>ent</w:t>
      </w:r>
      <w:r>
        <w:rPr>
          <w:spacing w:val="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N</w:t>
      </w:r>
      <w:r>
        <w:rPr>
          <w:spacing w:val="-1"/>
          <w:sz w:val="28"/>
          <w:szCs w:val="28"/>
        </w:rPr>
        <w:t>o</w:t>
      </w:r>
      <w:r>
        <w:rPr>
          <w:sz w:val="28"/>
          <w:szCs w:val="28"/>
        </w:rPr>
        <w:t>:</w:t>
      </w:r>
      <w:r>
        <w:rPr>
          <w:spacing w:val="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0</w:t>
      </w:r>
      <w:r w:rsidR="00C078D5">
        <w:rPr>
          <w:sz w:val="28"/>
          <w:szCs w:val="28"/>
        </w:rPr>
        <w:t>5</w:t>
      </w:r>
    </w:p>
    <w:p w:rsidR="003D585F" w:rsidRDefault="003D585F" w:rsidP="003D585F">
      <w:pPr>
        <w:spacing w:before="5" w:line="240" w:lineRule="exact"/>
        <w:rPr>
          <w:sz w:val="24"/>
          <w:szCs w:val="24"/>
        </w:rPr>
      </w:pPr>
    </w:p>
    <w:p w:rsidR="003D585F" w:rsidRDefault="003D585F" w:rsidP="003D585F">
      <w:pPr>
        <w:ind w:left="100"/>
        <w:rPr>
          <w:rFonts w:ascii="Calibri" w:eastAsia="Calibri" w:hAnsi="Calibri" w:cs="Calibri"/>
          <w:sz w:val="22"/>
          <w:szCs w:val="22"/>
        </w:rPr>
      </w:pPr>
      <w:r>
        <w:rPr>
          <w:sz w:val="28"/>
          <w:szCs w:val="28"/>
        </w:rPr>
        <w:t>Name</w:t>
      </w:r>
      <w:r>
        <w:rPr>
          <w:spacing w:val="1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>o</w:t>
      </w:r>
      <w:r>
        <w:rPr>
          <w:sz w:val="28"/>
          <w:szCs w:val="28"/>
        </w:rPr>
        <w:t>f</w:t>
      </w:r>
      <w:r>
        <w:rPr>
          <w:spacing w:val="-11"/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>
        <w:rPr>
          <w:spacing w:val="-1"/>
          <w:sz w:val="28"/>
          <w:szCs w:val="28"/>
        </w:rPr>
        <w:t>h</w:t>
      </w:r>
      <w:r>
        <w:rPr>
          <w:sz w:val="28"/>
          <w:szCs w:val="28"/>
        </w:rPr>
        <w:t>e</w:t>
      </w:r>
      <w:r>
        <w:rPr>
          <w:spacing w:val="5"/>
          <w:sz w:val="28"/>
          <w:szCs w:val="28"/>
        </w:rPr>
        <w:t xml:space="preserve"> </w:t>
      </w:r>
      <w:r>
        <w:rPr>
          <w:w w:val="99"/>
          <w:sz w:val="28"/>
          <w:szCs w:val="28"/>
        </w:rPr>
        <w:t>Ex</w:t>
      </w:r>
      <w:r>
        <w:rPr>
          <w:spacing w:val="-1"/>
          <w:w w:val="99"/>
          <w:sz w:val="28"/>
          <w:szCs w:val="28"/>
        </w:rPr>
        <w:t>p</w:t>
      </w:r>
      <w:r>
        <w:rPr>
          <w:spacing w:val="-2"/>
          <w:w w:val="99"/>
          <w:sz w:val="28"/>
          <w:szCs w:val="28"/>
        </w:rPr>
        <w:t>e</w:t>
      </w:r>
      <w:r>
        <w:rPr>
          <w:w w:val="99"/>
          <w:sz w:val="28"/>
          <w:szCs w:val="28"/>
        </w:rPr>
        <w:t>ri</w:t>
      </w:r>
      <w:r>
        <w:rPr>
          <w:spacing w:val="-1"/>
          <w:w w:val="99"/>
          <w:sz w:val="28"/>
          <w:szCs w:val="28"/>
        </w:rPr>
        <w:t>m</w:t>
      </w:r>
      <w:r>
        <w:rPr>
          <w:w w:val="99"/>
          <w:sz w:val="28"/>
          <w:szCs w:val="28"/>
        </w:rPr>
        <w:t>ent:</w:t>
      </w:r>
      <w:r>
        <w:rPr>
          <w:spacing w:val="-14"/>
          <w:w w:val="99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s.</w:t>
      </w:r>
    </w:p>
    <w:p w:rsidR="003D585F" w:rsidRDefault="003D585F" w:rsidP="003D585F">
      <w:pPr>
        <w:spacing w:before="7" w:line="240" w:lineRule="exact"/>
        <w:rPr>
          <w:sz w:val="24"/>
          <w:szCs w:val="24"/>
        </w:rPr>
      </w:pPr>
    </w:p>
    <w:p w:rsidR="003D585F" w:rsidRDefault="003D585F" w:rsidP="003D585F">
      <w:pPr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Ob</w:t>
      </w:r>
      <w:r>
        <w:rPr>
          <w:spacing w:val="1"/>
          <w:sz w:val="28"/>
          <w:szCs w:val="28"/>
          <w:u w:val="single" w:color="000000"/>
        </w:rPr>
        <w:t>j</w:t>
      </w:r>
      <w:r>
        <w:rPr>
          <w:spacing w:val="-2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cti</w:t>
      </w:r>
      <w:r>
        <w:rPr>
          <w:spacing w:val="-2"/>
          <w:sz w:val="28"/>
          <w:szCs w:val="28"/>
          <w:u w:val="single" w:color="000000"/>
        </w:rPr>
        <w:t>v</w:t>
      </w:r>
      <w:r>
        <w:rPr>
          <w:sz w:val="28"/>
          <w:szCs w:val="28"/>
          <w:u w:val="single" w:color="000000"/>
        </w:rPr>
        <w:t>e:</w:t>
      </w:r>
    </w:p>
    <w:p w:rsidR="003D585F" w:rsidRDefault="003D585F" w:rsidP="003D585F">
      <w:pPr>
        <w:spacing w:before="2" w:line="240" w:lineRule="exact"/>
        <w:rPr>
          <w:sz w:val="24"/>
          <w:szCs w:val="24"/>
        </w:rPr>
      </w:pPr>
    </w:p>
    <w:p w:rsidR="003D585F" w:rsidRDefault="003D585F" w:rsidP="003D585F">
      <w:pPr>
        <w:spacing w:before="16"/>
        <w:ind w:left="100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-1"/>
          <w:sz w:val="22"/>
          <w:szCs w:val="22"/>
        </w:rPr>
        <w:t>ud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ts.</w:t>
      </w:r>
      <w:proofErr w:type="gramEnd"/>
    </w:p>
    <w:p w:rsidR="003D585F" w:rsidRDefault="003D585F" w:rsidP="003D585F">
      <w:pPr>
        <w:spacing w:before="7" w:line="220" w:lineRule="exact"/>
        <w:rPr>
          <w:sz w:val="22"/>
          <w:szCs w:val="22"/>
        </w:rPr>
      </w:pPr>
    </w:p>
    <w:p w:rsidR="00585092" w:rsidRDefault="00585092">
      <w:pPr>
        <w:spacing w:before="7" w:line="220" w:lineRule="exact"/>
        <w:rPr>
          <w:sz w:val="22"/>
          <w:szCs w:val="22"/>
        </w:rPr>
      </w:pPr>
    </w:p>
    <w:p w:rsidR="00585092" w:rsidRDefault="00E4404D">
      <w:pPr>
        <w:ind w:left="100"/>
        <w:rPr>
          <w:sz w:val="28"/>
          <w:szCs w:val="28"/>
        </w:rPr>
      </w:pPr>
      <w:proofErr w:type="gramStart"/>
      <w:r>
        <w:rPr>
          <w:spacing w:val="-1"/>
          <w:w w:val="112"/>
          <w:sz w:val="28"/>
          <w:szCs w:val="28"/>
          <w:u w:val="single" w:color="000000"/>
        </w:rPr>
        <w:t>T</w:t>
      </w:r>
      <w:r>
        <w:rPr>
          <w:w w:val="103"/>
          <w:sz w:val="28"/>
          <w:szCs w:val="28"/>
          <w:u w:val="single" w:color="000000"/>
        </w:rPr>
        <w:t>heo</w:t>
      </w:r>
      <w:r>
        <w:rPr>
          <w:spacing w:val="1"/>
          <w:w w:val="103"/>
          <w:sz w:val="28"/>
          <w:szCs w:val="28"/>
          <w:u w:val="single" w:color="000000"/>
        </w:rPr>
        <w:t>r</w:t>
      </w:r>
      <w:r>
        <w:rPr>
          <w:w w:val="83"/>
          <w:sz w:val="28"/>
          <w:szCs w:val="28"/>
          <w:u w:val="single" w:color="000000"/>
        </w:rPr>
        <w:t>y</w:t>
      </w:r>
      <w:r>
        <w:rPr>
          <w:spacing w:val="-3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  <w:proofErr w:type="gramEnd"/>
    </w:p>
    <w:p w:rsidR="00585092" w:rsidRDefault="00585092">
      <w:pPr>
        <w:spacing w:before="19" w:line="220" w:lineRule="exact"/>
        <w:rPr>
          <w:sz w:val="22"/>
          <w:szCs w:val="22"/>
        </w:rPr>
      </w:pPr>
    </w:p>
    <w:p w:rsidR="00585092" w:rsidRDefault="00E4404D">
      <w:pPr>
        <w:spacing w:before="16"/>
        <w:ind w:left="100" w:right="10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like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diod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ich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ed reg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, 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ist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has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ed reg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. They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</w:p>
    <w:p w:rsidR="00585092" w:rsidRDefault="00E4404D">
      <w:pPr>
        <w:ind w:left="1000" w:right="7317" w:firstLine="7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 xml:space="preserve">a)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r,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Base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d c)  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lle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r.</w:t>
      </w:r>
      <w:proofErr w:type="gramEnd"/>
    </w:p>
    <w:p w:rsidR="00585092" w:rsidRDefault="00585092">
      <w:pPr>
        <w:spacing w:before="9" w:line="260" w:lineRule="exact"/>
        <w:rPr>
          <w:sz w:val="26"/>
          <w:szCs w:val="26"/>
        </w:rPr>
      </w:pPr>
    </w:p>
    <w:p w:rsidR="00585092" w:rsidRDefault="00844B0B">
      <w:pPr>
        <w:ind w:left="100" w:right="78"/>
        <w:jc w:val="both"/>
        <w:rPr>
          <w:rFonts w:ascii="Calibri" w:eastAsia="Calibri" w:hAnsi="Calibri" w:cs="Calibri"/>
          <w:sz w:val="22"/>
          <w:szCs w:val="22"/>
        </w:rPr>
      </w:pPr>
      <w:r w:rsidRPr="00844B0B">
        <w:pict>
          <v:group id="_x0000_s1235" style="position:absolute;left:0;text-align:left;margin-left:226.9pt;margin-top:186.4pt;width:3.75pt;height:0;z-index:-251635200;mso-position-horizontal-relative:page" coordorigin="4538,3728" coordsize="75,0">
            <v:shape id="_x0000_s1236" style="position:absolute;left:4538;top:3728;width:75;height:0" coordorigin="4538,3728" coordsize="75,0" path="m4613,3728r-75,e" filled="f" strokeweight=".1326mm">
              <v:path arrowok="t"/>
            </v:shape>
            <w10:wrap anchorx="page"/>
          </v:group>
        </w:pict>
      </w:r>
      <w:r w:rsidR="00E4404D">
        <w:rPr>
          <w:rFonts w:ascii="Calibri" w:eastAsia="Calibri" w:hAnsi="Calibri" w:cs="Calibri"/>
          <w:sz w:val="22"/>
          <w:szCs w:val="22"/>
        </w:rPr>
        <w:t>These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three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p</w:t>
      </w:r>
      <w:r w:rsidR="00E4404D">
        <w:rPr>
          <w:rFonts w:ascii="Calibri" w:eastAsia="Calibri" w:hAnsi="Calibri" w:cs="Calibri"/>
          <w:sz w:val="22"/>
          <w:szCs w:val="22"/>
        </w:rPr>
        <w:t>ed</w:t>
      </w:r>
      <w:r w:rsidR="00E4404D"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reg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s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r</w:t>
      </w:r>
      <w:r w:rsidR="00E4404D">
        <w:rPr>
          <w:rFonts w:ascii="Calibri" w:eastAsia="Calibri" w:hAnsi="Calibri" w:cs="Calibri"/>
          <w:sz w:val="22"/>
          <w:szCs w:val="22"/>
        </w:rPr>
        <w:t>m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w</w:t>
      </w:r>
      <w:r w:rsidR="00E4404D">
        <w:rPr>
          <w:rFonts w:ascii="Calibri" w:eastAsia="Calibri" w:hAnsi="Calibri" w:cs="Calibri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j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un</w:t>
      </w:r>
      <w:r w:rsidR="00E4404D">
        <w:rPr>
          <w:rFonts w:ascii="Calibri" w:eastAsia="Calibri" w:hAnsi="Calibri" w:cs="Calibri"/>
          <w:sz w:val="22"/>
          <w:szCs w:val="22"/>
        </w:rPr>
        <w:t>ct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s</w:t>
      </w:r>
      <w:r w:rsidR="00E4404D">
        <w:rPr>
          <w:rFonts w:ascii="Calibri" w:eastAsia="Calibri" w:hAnsi="Calibri" w:cs="Calibri"/>
          <w:sz w:val="22"/>
          <w:szCs w:val="22"/>
        </w:rPr>
        <w:t>:</w:t>
      </w:r>
      <w:r w:rsidR="00E4404D"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 xml:space="preserve">One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w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en</w:t>
      </w:r>
      <w:r w:rsidR="00E4404D"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m</w:t>
      </w:r>
      <w:r w:rsidR="00E4404D">
        <w:rPr>
          <w:rFonts w:ascii="Calibri" w:eastAsia="Calibri" w:hAnsi="Calibri" w:cs="Calibri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r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E4404D">
        <w:rPr>
          <w:rFonts w:ascii="Calibri" w:eastAsia="Calibri" w:hAnsi="Calibri" w:cs="Calibri"/>
          <w:sz w:val="22"/>
          <w:szCs w:val="22"/>
        </w:rPr>
        <w:t>ase</w:t>
      </w:r>
      <w:r w:rsidR="00E4404D"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ther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w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 xml:space="preserve">en the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co</w:t>
      </w:r>
      <w:r w:rsidR="00E4404D">
        <w:rPr>
          <w:rFonts w:ascii="Calibri" w:eastAsia="Calibri" w:hAnsi="Calibri" w:cs="Calibri"/>
          <w:sz w:val="22"/>
          <w:szCs w:val="22"/>
        </w:rPr>
        <w:t>ll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r and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E4404D">
        <w:rPr>
          <w:rFonts w:ascii="Calibri" w:eastAsia="Calibri" w:hAnsi="Calibri" w:cs="Calibri"/>
          <w:sz w:val="22"/>
          <w:szCs w:val="22"/>
        </w:rPr>
        <w:t>ase. B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ca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E4404D">
        <w:rPr>
          <w:rFonts w:ascii="Calibri" w:eastAsia="Calibri" w:hAnsi="Calibri" w:cs="Calibri"/>
          <w:sz w:val="22"/>
          <w:szCs w:val="22"/>
        </w:rPr>
        <w:t>se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 xml:space="preserve">f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ese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i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can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be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th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ugh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as combi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at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n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w</w:t>
      </w:r>
      <w:r w:rsidR="00E4404D">
        <w:rPr>
          <w:rFonts w:ascii="Calibri" w:eastAsia="Calibri" w:hAnsi="Calibri" w:cs="Calibri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E4404D">
        <w:rPr>
          <w:rFonts w:ascii="Calibri" w:eastAsia="Calibri" w:hAnsi="Calibri" w:cs="Calibri"/>
          <w:sz w:val="22"/>
          <w:szCs w:val="22"/>
        </w:rPr>
        <w:t>es,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the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m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i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r 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the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E4404D">
        <w:rPr>
          <w:rFonts w:ascii="Calibri" w:eastAsia="Calibri" w:hAnsi="Calibri" w:cs="Calibri"/>
          <w:sz w:val="22"/>
          <w:szCs w:val="22"/>
        </w:rPr>
        <w:t>ase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r</w:t>
      </w:r>
      <w:r w:rsidR="00E4404D">
        <w:rPr>
          <w:rFonts w:ascii="Calibri" w:eastAsia="Calibri" w:hAnsi="Calibri" w:cs="Calibri"/>
          <w:sz w:val="22"/>
          <w:szCs w:val="22"/>
        </w:rPr>
        <w:t>m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lle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r 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E4404D">
        <w:rPr>
          <w:rFonts w:ascii="Calibri" w:eastAsia="Calibri" w:hAnsi="Calibri" w:cs="Calibri"/>
          <w:sz w:val="22"/>
          <w:szCs w:val="22"/>
        </w:rPr>
        <w:t>ase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rm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er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E4404D">
        <w:rPr>
          <w:rFonts w:ascii="Calibri" w:eastAsia="Calibri" w:hAnsi="Calibri" w:cs="Calibri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od</w:t>
      </w:r>
      <w:r w:rsidR="00E4404D">
        <w:rPr>
          <w:rFonts w:ascii="Calibri" w:eastAsia="Calibri" w:hAnsi="Calibri" w:cs="Calibri"/>
          <w:sz w:val="22"/>
          <w:szCs w:val="22"/>
        </w:rPr>
        <w:t>e.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The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m</w:t>
      </w:r>
      <w:r w:rsidR="00E4404D">
        <w:rPr>
          <w:rFonts w:ascii="Calibri" w:eastAsia="Calibri" w:hAnsi="Calibri" w:cs="Calibri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r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 xml:space="preserve">is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a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v</w:t>
      </w:r>
      <w:r w:rsidR="00E4404D">
        <w:rPr>
          <w:rFonts w:ascii="Calibri" w:eastAsia="Calibri" w:hAnsi="Calibri" w:cs="Calibri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l</w:t>
      </w:r>
      <w:r w:rsidR="00E4404D">
        <w:rPr>
          <w:rFonts w:ascii="Calibri" w:eastAsia="Calibri" w:hAnsi="Calibri" w:cs="Calibri"/>
          <w:sz w:val="22"/>
          <w:szCs w:val="22"/>
        </w:rPr>
        <w:t xml:space="preserve">y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E4404D">
        <w:rPr>
          <w:rFonts w:ascii="Calibri" w:eastAsia="Calibri" w:hAnsi="Calibri" w:cs="Calibri"/>
          <w:sz w:val="22"/>
          <w:szCs w:val="22"/>
        </w:rPr>
        <w:t>ed.</w:t>
      </w:r>
      <w:r w:rsidR="00E4404D"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Its</w:t>
      </w:r>
      <w:r w:rsidR="00E4404D"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j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b</w:t>
      </w:r>
      <w:r w:rsidR="00E4404D"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is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m</w:t>
      </w:r>
      <w:r w:rsidR="00E4404D">
        <w:rPr>
          <w:rFonts w:ascii="Calibri" w:eastAsia="Calibri" w:hAnsi="Calibri" w:cs="Calibri"/>
          <w:sz w:val="22"/>
          <w:szCs w:val="22"/>
        </w:rPr>
        <w:t>it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r 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je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c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r</w:t>
      </w:r>
      <w:r w:rsidR="00E4404D">
        <w:rPr>
          <w:rFonts w:ascii="Calibri" w:eastAsia="Calibri" w:hAnsi="Calibri" w:cs="Calibri"/>
          <w:sz w:val="22"/>
          <w:szCs w:val="22"/>
        </w:rPr>
        <w:t>ee</w:t>
      </w:r>
      <w:r w:rsidR="00E4404D"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m</w:t>
      </w:r>
      <w:r w:rsidR="00E4404D">
        <w:rPr>
          <w:rFonts w:ascii="Calibri" w:eastAsia="Calibri" w:hAnsi="Calibri" w:cs="Calibri"/>
          <w:sz w:val="22"/>
          <w:szCs w:val="22"/>
        </w:rPr>
        <w:t>a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j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ri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y</w:t>
      </w:r>
      <w:r w:rsidR="00E4404D"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carr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i</w:t>
      </w:r>
      <w:r w:rsidR="00E4404D">
        <w:rPr>
          <w:rFonts w:ascii="Calibri" w:eastAsia="Calibri" w:hAnsi="Calibri" w:cs="Calibri"/>
          <w:sz w:val="22"/>
          <w:szCs w:val="22"/>
        </w:rPr>
        <w:t>er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(elec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r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n</w:t>
      </w:r>
      <w:r w:rsidR="00E4404D"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r</w:t>
      </w:r>
      <w:r w:rsidR="00E4404D"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N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P</w:t>
      </w:r>
      <w:r w:rsidR="00E4404D">
        <w:rPr>
          <w:rFonts w:ascii="Calibri" w:eastAsia="Calibri" w:hAnsi="Calibri" w:cs="Calibri"/>
          <w:sz w:val="22"/>
          <w:szCs w:val="22"/>
        </w:rPr>
        <w:t>N</w:t>
      </w:r>
      <w:r w:rsidR="00E4404D"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h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le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r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P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NP</w:t>
      </w:r>
      <w:r w:rsidR="00E4404D">
        <w:rPr>
          <w:rFonts w:ascii="Calibri" w:eastAsia="Calibri" w:hAnsi="Calibri" w:cs="Calibri"/>
          <w:sz w:val="22"/>
          <w:szCs w:val="22"/>
        </w:rPr>
        <w:t>)</w:t>
      </w:r>
      <w:r w:rsidR="00E4404D"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E4404D">
        <w:rPr>
          <w:rFonts w:ascii="Calibri" w:eastAsia="Calibri" w:hAnsi="Calibri" w:cs="Calibri"/>
          <w:sz w:val="22"/>
          <w:szCs w:val="22"/>
        </w:rPr>
        <w:t>ase. The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E4404D">
        <w:rPr>
          <w:rFonts w:ascii="Calibri" w:eastAsia="Calibri" w:hAnsi="Calibri" w:cs="Calibri"/>
          <w:sz w:val="22"/>
          <w:szCs w:val="22"/>
        </w:rPr>
        <w:t>ase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is li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gh</w:t>
      </w:r>
      <w:r w:rsidR="00E4404D">
        <w:rPr>
          <w:rFonts w:ascii="Calibri" w:eastAsia="Calibri" w:hAnsi="Calibri" w:cs="Calibri"/>
          <w:sz w:val="22"/>
          <w:szCs w:val="22"/>
        </w:rPr>
        <w:t>tly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E4404D">
        <w:rPr>
          <w:rFonts w:ascii="Calibri" w:eastAsia="Calibri" w:hAnsi="Calibri" w:cs="Calibri"/>
          <w:sz w:val="22"/>
          <w:szCs w:val="22"/>
        </w:rPr>
        <w:t>ed and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v</w:t>
      </w:r>
      <w:r w:rsidR="00E4404D">
        <w:rPr>
          <w:rFonts w:ascii="Calibri" w:eastAsia="Calibri" w:hAnsi="Calibri" w:cs="Calibri"/>
          <w:sz w:val="22"/>
          <w:szCs w:val="22"/>
        </w:rPr>
        <w:t>ery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t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. It passes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the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m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st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 w:rsidR="00E4404D">
        <w:rPr>
          <w:rFonts w:ascii="Calibri" w:eastAsia="Calibri" w:hAnsi="Calibri" w:cs="Calibri"/>
          <w:sz w:val="22"/>
          <w:szCs w:val="22"/>
        </w:rPr>
        <w:t xml:space="preserve">f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m</w:t>
      </w:r>
      <w:r w:rsidR="00E4404D">
        <w:rPr>
          <w:rFonts w:ascii="Calibri" w:eastAsia="Calibri" w:hAnsi="Calibri" w:cs="Calibri"/>
          <w:sz w:val="22"/>
          <w:szCs w:val="22"/>
        </w:rPr>
        <w:t>it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4"/>
          <w:sz w:val="22"/>
          <w:szCs w:val="22"/>
        </w:rPr>
        <w:t>r</w:t>
      </w:r>
      <w:r w:rsidR="00E4404D">
        <w:rPr>
          <w:rFonts w:ascii="Calibri" w:eastAsia="Calibri" w:hAnsi="Calibri" w:cs="Calibri"/>
          <w:sz w:val="22"/>
          <w:szCs w:val="22"/>
        </w:rPr>
        <w:t>-i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je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te</w:t>
      </w:r>
      <w:r w:rsidR="00E4404D">
        <w:rPr>
          <w:rFonts w:ascii="Calibri" w:eastAsia="Calibri" w:hAnsi="Calibri" w:cs="Calibri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lec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r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n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(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 xml:space="preserve">r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P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)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to the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ll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cto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r</w:t>
      </w:r>
      <w:r w:rsidR="00E4404D">
        <w:rPr>
          <w:rFonts w:ascii="Calibri" w:eastAsia="Calibri" w:hAnsi="Calibri" w:cs="Calibri"/>
          <w:sz w:val="22"/>
          <w:szCs w:val="22"/>
        </w:rPr>
        <w:t>.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The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p</w:t>
      </w:r>
      <w:r w:rsidR="00E4404D">
        <w:rPr>
          <w:rFonts w:ascii="Calibri" w:eastAsia="Calibri" w:hAnsi="Calibri" w:cs="Calibri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g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le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v</w:t>
      </w:r>
      <w:r w:rsidR="00E4404D">
        <w:rPr>
          <w:rFonts w:ascii="Calibri" w:eastAsia="Calibri" w:hAnsi="Calibri" w:cs="Calibri"/>
          <w:sz w:val="22"/>
          <w:szCs w:val="22"/>
        </w:rPr>
        <w:t xml:space="preserve">el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the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ll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r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is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E4404D">
        <w:rPr>
          <w:rFonts w:ascii="Calibri" w:eastAsia="Calibri" w:hAnsi="Calibri" w:cs="Calibri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w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en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m</w:t>
      </w:r>
      <w:r w:rsidR="00E4404D">
        <w:rPr>
          <w:rFonts w:ascii="Calibri" w:eastAsia="Calibri" w:hAnsi="Calibri" w:cs="Calibri"/>
          <w:sz w:val="22"/>
          <w:szCs w:val="22"/>
        </w:rPr>
        <w:t>it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er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d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E4404D">
        <w:rPr>
          <w:rFonts w:ascii="Calibri" w:eastAsia="Calibri" w:hAnsi="Calibri" w:cs="Calibri"/>
          <w:sz w:val="22"/>
          <w:szCs w:val="22"/>
        </w:rPr>
        <w:t>ase.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g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u</w:t>
      </w:r>
      <w:r w:rsidR="00E4404D">
        <w:rPr>
          <w:rFonts w:ascii="Calibri" w:eastAsia="Calibri" w:hAnsi="Calibri" w:cs="Calibri"/>
          <w:sz w:val="22"/>
          <w:szCs w:val="22"/>
        </w:rPr>
        <w:t>re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5</w:t>
      </w:r>
      <w:r w:rsidR="00E4404D">
        <w:rPr>
          <w:rFonts w:ascii="Calibri" w:eastAsia="Calibri" w:hAnsi="Calibri" w:cs="Calibri"/>
          <w:sz w:val="22"/>
          <w:szCs w:val="22"/>
        </w:rPr>
        <w:t>.1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sho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w</w:t>
      </w:r>
      <w:r w:rsidR="00E4404D">
        <w:rPr>
          <w:rFonts w:ascii="Calibri" w:eastAsia="Calibri" w:hAnsi="Calibri" w:cs="Calibri"/>
          <w:sz w:val="22"/>
          <w:szCs w:val="22"/>
        </w:rPr>
        <w:t>s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the</w:t>
      </w:r>
      <w:r w:rsidR="00E4404D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b</w:t>
      </w:r>
      <w:r w:rsidR="00E4404D">
        <w:rPr>
          <w:rFonts w:ascii="Calibri" w:eastAsia="Calibri" w:hAnsi="Calibri" w:cs="Calibri"/>
          <w:sz w:val="22"/>
          <w:szCs w:val="22"/>
        </w:rPr>
        <w:t xml:space="preserve">iased 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P</w:t>
      </w:r>
      <w:r w:rsidR="00E4404D">
        <w:rPr>
          <w:rFonts w:ascii="Calibri" w:eastAsia="Calibri" w:hAnsi="Calibri" w:cs="Calibri"/>
          <w:sz w:val="22"/>
          <w:szCs w:val="22"/>
        </w:rPr>
        <w:t>N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t</w:t>
      </w:r>
      <w:r w:rsidR="00E4404D">
        <w:rPr>
          <w:rFonts w:ascii="Calibri" w:eastAsia="Calibri" w:hAnsi="Calibri" w:cs="Calibri"/>
          <w:sz w:val="22"/>
          <w:szCs w:val="22"/>
        </w:rPr>
        <w:t>ra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sis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r.</w:t>
      </w:r>
    </w:p>
    <w:p w:rsidR="00585092" w:rsidRDefault="00585092">
      <w:pPr>
        <w:spacing w:before="8" w:line="100" w:lineRule="exact"/>
        <w:rPr>
          <w:sz w:val="11"/>
          <w:szCs w:val="11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before="43" w:line="200" w:lineRule="exact"/>
        <w:ind w:left="5502" w:right="3786"/>
        <w:jc w:val="center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w w:val="103"/>
          <w:position w:val="1"/>
          <w:sz w:val="18"/>
          <w:szCs w:val="18"/>
        </w:rPr>
        <w:t>R</w:t>
      </w:r>
      <w:r>
        <w:rPr>
          <w:rFonts w:ascii="Arial" w:eastAsia="Arial" w:hAnsi="Arial" w:cs="Arial"/>
          <w:w w:val="101"/>
          <w:position w:val="-2"/>
          <w:sz w:val="12"/>
          <w:szCs w:val="12"/>
        </w:rPr>
        <w:t>C</w:t>
      </w:r>
    </w:p>
    <w:p w:rsidR="00585092" w:rsidRDefault="00585092">
      <w:pPr>
        <w:spacing w:before="20" w:line="240" w:lineRule="exact"/>
        <w:rPr>
          <w:sz w:val="24"/>
          <w:szCs w:val="24"/>
        </w:rPr>
        <w:sectPr w:rsidR="00585092" w:rsidSect="00BD6CED">
          <w:pgSz w:w="12240" w:h="15840"/>
          <w:pgMar w:top="1380" w:right="1320" w:bottom="280" w:left="1340" w:header="283" w:footer="113" w:gutter="0"/>
          <w:cols w:space="720"/>
          <w:docGrid w:linePitch="272"/>
        </w:sect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5" w:line="240" w:lineRule="exact"/>
        <w:rPr>
          <w:sz w:val="24"/>
          <w:szCs w:val="24"/>
        </w:rPr>
      </w:pPr>
    </w:p>
    <w:p w:rsidR="00585092" w:rsidRDefault="00E4404D">
      <w:pPr>
        <w:spacing w:line="220" w:lineRule="exact"/>
        <w:jc w:val="right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w w:val="103"/>
          <w:sz w:val="18"/>
          <w:szCs w:val="18"/>
        </w:rPr>
        <w:t>V</w:t>
      </w:r>
      <w:r>
        <w:rPr>
          <w:rFonts w:ascii="Arial" w:eastAsia="Arial" w:hAnsi="Arial" w:cs="Arial"/>
          <w:w w:val="101"/>
          <w:position w:val="-2"/>
          <w:sz w:val="12"/>
          <w:szCs w:val="12"/>
        </w:rPr>
        <w:t>BB</w:t>
      </w:r>
    </w:p>
    <w:p w:rsidR="00585092" w:rsidRDefault="00E4404D">
      <w:pPr>
        <w:spacing w:before="43" w:line="246" w:lineRule="auto"/>
        <w:ind w:right="58" w:firstLine="1468"/>
        <w:rPr>
          <w:rFonts w:ascii="Arial" w:eastAsia="Arial" w:hAnsi="Arial" w:cs="Arial"/>
          <w:sz w:val="12"/>
          <w:szCs w:val="12"/>
        </w:rPr>
      </w:pPr>
      <w:r>
        <w:br w:type="column"/>
      </w:r>
      <w:r>
        <w:rPr>
          <w:rFonts w:ascii="Arial" w:eastAsia="Arial" w:hAnsi="Arial" w:cs="Arial"/>
          <w:w w:val="103"/>
          <w:sz w:val="18"/>
          <w:szCs w:val="18"/>
        </w:rPr>
        <w:t>+ R</w:t>
      </w:r>
      <w:r>
        <w:rPr>
          <w:rFonts w:ascii="Arial" w:eastAsia="Arial" w:hAnsi="Arial" w:cs="Arial"/>
          <w:w w:val="101"/>
          <w:position w:val="-3"/>
          <w:sz w:val="12"/>
          <w:szCs w:val="12"/>
        </w:rPr>
        <w:t>B</w:t>
      </w:r>
    </w:p>
    <w:p w:rsidR="00585092" w:rsidRDefault="00E4404D">
      <w:pPr>
        <w:spacing w:before="3" w:line="180" w:lineRule="exact"/>
        <w:jc w:val="right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w w:val="103"/>
          <w:position w:val="-2"/>
          <w:sz w:val="18"/>
          <w:szCs w:val="18"/>
        </w:rPr>
        <w:t>V</w:t>
      </w:r>
      <w:r>
        <w:rPr>
          <w:rFonts w:ascii="Arial" w:eastAsia="Arial" w:hAnsi="Arial" w:cs="Arial"/>
          <w:w w:val="101"/>
          <w:position w:val="-4"/>
          <w:sz w:val="12"/>
          <w:szCs w:val="12"/>
        </w:rPr>
        <w:t>CE</w:t>
      </w:r>
    </w:p>
    <w:p w:rsidR="00585092" w:rsidRDefault="00844B0B">
      <w:pPr>
        <w:spacing w:line="140" w:lineRule="exact"/>
        <w:ind w:left="692" w:right="800"/>
        <w:jc w:val="center"/>
        <w:rPr>
          <w:rFonts w:ascii="Arial" w:eastAsia="Arial" w:hAnsi="Arial" w:cs="Arial"/>
          <w:sz w:val="18"/>
          <w:szCs w:val="18"/>
        </w:rPr>
      </w:pPr>
      <w:r w:rsidRPr="00844B0B">
        <w:pict>
          <v:group id="_x0000_s1216" style="position:absolute;left:0;text-align:left;margin-left:205.25pt;margin-top:-47.85pt;width:197.6pt;height:71.45pt;z-index:-251636224;mso-position-horizontal-relative:page" coordorigin="4105,-957" coordsize="3953,1429">
            <v:shape id="_x0000_s1234" style="position:absolute;left:4759;top:-209;width:560;height:226" coordorigin="4759,-209" coordsize="560,226" path="m4759,-96r47,-113l4899,16r93,-225l5086,16r93,-225l5273,16r46,-112e" filled="f" strokeweight=".1325mm">
              <v:path arrowok="t"/>
            </v:shape>
            <v:shape id="_x0000_s1233" style="position:absolute;left:5476;top:-96;width:420;height:0" coordorigin="5476,-96" coordsize="420,0" path="m5476,-96r420,e" filled="f" strokeweight=".1326mm">
              <v:path arrowok="t"/>
            </v:shape>
            <v:shape id="_x0000_s1232" style="position:absolute;left:5896;top:-378;width:0;height:564" coordorigin="5896,-378" coordsize="0,564" path="m5896,186r,-564e" filled="f" strokeweight=".1318mm">
              <v:path arrowok="t"/>
            </v:shape>
            <v:shape id="_x0000_s1231" style="position:absolute;left:5896;top:-660;width:420;height:423" coordorigin="5896,-660" coordsize="420,423" path="m5896,-237r421,-172l6317,-660e" filled="f" strokeweight=".1322mm">
              <v:path arrowok="t"/>
            </v:shape>
            <v:shape id="_x0000_s1230" style="position:absolute;left:5896;top:45;width:420;height:423" coordorigin="5896,45" coordsize="420,423" path="m5896,45r421,176l6317,467e" filled="f" strokeweight=".1322mm">
              <v:path arrowok="t"/>
            </v:shape>
            <v:shape id="_x0000_s1229" style="position:absolute;left:6205;top:140;width:107;height:101" coordorigin="6205,140" coordsize="107,101" path="m6312,216r-80,-76l6205,242r107,-26xe" fillcolor="black" stroked="f">
              <v:path arrowok="t"/>
            </v:shape>
            <v:shape id="_x0000_s1228" style="position:absolute;left:6205;top:140;width:107;height:101" coordorigin="6205,140" coordsize="107,101" path="m6312,216r-80,-76l6205,242r107,-26xe" filled="f" strokeweight=".1322mm">
              <v:path arrowok="t"/>
            </v:shape>
            <v:shape id="_x0000_s1227" style="position:absolute;left:5319;top:-96;width:157;height:0" coordorigin="5319,-96" coordsize="157,0" path="m5319,-96r157,e" filled="f" strokeweight=".1326mm">
              <v:path arrowok="t"/>
            </v:shape>
            <v:shape id="_x0000_s1226" style="position:absolute;left:6709;top:-954;width:560;height:226" coordorigin="6709,-954" coordsize="560,226" path="m6709,-841r47,-113l6849,-728r94,-226l7036,-728r93,-226l7222,-728r47,-113e" filled="f" strokeweight=".1325mm">
              <v:path arrowok="t"/>
            </v:shape>
            <v:shape id="_x0000_s1225" style="position:absolute;left:6317;top:-841;width:392;height:180" coordorigin="6317,-841" coordsize="392,180" path="m6317,-660r,-181l6709,-841e" filled="f" strokeweight=".1325mm">
              <v:path arrowok="t"/>
            </v:shape>
            <v:shape id="_x0000_s1224" style="position:absolute;left:7774;top:-187;width:0;height:235" coordorigin="7774,-187" coordsize="0,235" path="m7774,-187r,235e" filled="f" strokeweight=".1318mm">
              <v:path arrowok="t"/>
            </v:shape>
            <v:shape id="_x0000_s1223" style="position:absolute;left:7493;top:48;width:561;height:0" coordorigin="7493,48" coordsize="561,0" path="m8054,48r-561,e" filled="f" strokeweight=".1326mm">
              <v:path arrowok="t"/>
            </v:shape>
            <v:shape id="_x0000_s1222" style="position:absolute;left:7923;top:-46;width:75;height:0" coordorigin="7923,-46" coordsize="75,0" path="m7998,-46r-75,e" filled="f" strokeweight=".1326mm">
              <v:path arrowok="t"/>
            </v:shape>
            <v:shape id="_x0000_s1221" style="position:absolute;left:7961;top:-83;width:0;height:76" coordorigin="7961,-83" coordsize="0,76" path="m7961,-83r,75e" filled="f" strokeweight=".1318mm">
              <v:path arrowok="t"/>
            </v:shape>
            <v:shape id="_x0000_s1220" style="position:absolute;left:7269;top:-841;width:505;height:654" coordorigin="7269,-841" coordsize="505,654" path="m7269,-841r505,l7774,-187e" filled="f" strokeweight=".1321mm">
              <v:path arrowok="t"/>
            </v:shape>
            <v:shape id="_x0000_s1219" style="position:absolute;left:4389;top:186;width:0;height:235" coordorigin="4389,186" coordsize="0,235" path="m4389,186r,234e" filled="f" strokeweight=".1318mm">
              <v:path arrowok="t"/>
            </v:shape>
            <v:shape id="_x0000_s1218" style="position:absolute;left:4109;top:420;width:560;height:0" coordorigin="4109,420" coordsize="560,0" path="m4669,420r-560,e" filled="f" strokeweight=".1326mm">
              <v:path arrowok="t"/>
            </v:shape>
            <v:shape id="_x0000_s1217" style="position:absolute;left:4389;top:-96;width:370;height:282" coordorigin="4389,-96" coordsize="370,282" path="m4759,-96r-370,l4389,186e" filled="f" strokeweight=".1323mm">
              <v:path arrowok="t"/>
            </v:shape>
            <w10:wrap anchorx="page"/>
          </v:group>
        </w:pict>
      </w:r>
      <w:r w:rsidRPr="00844B0B">
        <w:pict>
          <v:shape id="_x0000_s1215" type="#_x0000_t202" style="position:absolute;left:0;text-align:left;margin-left:210.1pt;margin-top:6.95pt;width:187.9pt;height:47.65pt;z-index:-251631104;mso-position-horizontal-relative:page" filled="f" stroked="f">
            <v:textbox style="mso-next-textbox:#_x0000_s1215"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87"/>
                    <w:gridCol w:w="187"/>
                    <w:gridCol w:w="1741"/>
                    <w:gridCol w:w="1270"/>
                    <w:gridCol w:w="187"/>
                    <w:gridCol w:w="187"/>
                  </w:tblGrid>
                  <w:tr w:rsidR="00510FA7">
                    <w:trPr>
                      <w:trHeight w:hRule="exact" w:val="325"/>
                    </w:trPr>
                    <w:tc>
                      <w:tcPr>
                        <w:tcW w:w="374" w:type="dxa"/>
                        <w:gridSpan w:val="2"/>
                        <w:tcBorders>
                          <w:top w:val="nil"/>
                          <w:left w:val="nil"/>
                          <w:bottom w:val="single" w:sz="3" w:space="0" w:color="000000"/>
                          <w:right w:val="nil"/>
                        </w:tcBorders>
                      </w:tcPr>
                      <w:p w:rsidR="00510FA7" w:rsidRDefault="00510FA7"/>
                    </w:tc>
                    <w:tc>
                      <w:tcPr>
                        <w:tcW w:w="301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510FA7" w:rsidRDefault="00510FA7">
                        <w:pPr>
                          <w:spacing w:before="10" w:line="100" w:lineRule="exact"/>
                          <w:rPr>
                            <w:sz w:val="11"/>
                            <w:szCs w:val="11"/>
                          </w:rPr>
                        </w:pPr>
                      </w:p>
                      <w:p w:rsidR="00510FA7" w:rsidRDefault="00510FA7">
                        <w:pPr>
                          <w:spacing w:line="200" w:lineRule="exact"/>
                          <w:ind w:left="1856" w:right="1024"/>
                          <w:jc w:val="center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3"/>
                            <w:sz w:val="18"/>
                            <w:szCs w:val="18"/>
                          </w:rPr>
                          <w:t>-</w:t>
                        </w:r>
                      </w:p>
                    </w:tc>
                    <w:tc>
                      <w:tcPr>
                        <w:tcW w:w="187" w:type="dxa"/>
                        <w:vMerge w:val="restart"/>
                        <w:tcBorders>
                          <w:top w:val="single" w:sz="3" w:space="0" w:color="000000"/>
                          <w:left w:val="nil"/>
                          <w:right w:val="single" w:sz="3" w:space="0" w:color="000000"/>
                        </w:tcBorders>
                      </w:tcPr>
                      <w:p w:rsidR="00510FA7" w:rsidRDefault="00510FA7"/>
                    </w:tc>
                    <w:tc>
                      <w:tcPr>
                        <w:tcW w:w="187" w:type="dxa"/>
                        <w:vMerge w:val="restart"/>
                        <w:tcBorders>
                          <w:top w:val="single" w:sz="3" w:space="0" w:color="000000"/>
                          <w:left w:val="single" w:sz="3" w:space="0" w:color="000000"/>
                          <w:right w:val="nil"/>
                        </w:tcBorders>
                      </w:tcPr>
                      <w:p w:rsidR="00510FA7" w:rsidRDefault="00510FA7"/>
                    </w:tc>
                  </w:tr>
                  <w:tr w:rsidR="00510FA7">
                    <w:trPr>
                      <w:trHeight w:hRule="exact" w:val="620"/>
                    </w:trPr>
                    <w:tc>
                      <w:tcPr>
                        <w:tcW w:w="187" w:type="dxa"/>
                        <w:tcBorders>
                          <w:top w:val="single" w:sz="3" w:space="0" w:color="000000"/>
                          <w:left w:val="nil"/>
                          <w:bottom w:val="nil"/>
                          <w:right w:val="single" w:sz="3" w:space="0" w:color="000000"/>
                        </w:tcBorders>
                      </w:tcPr>
                      <w:p w:rsidR="00510FA7" w:rsidRDefault="00510FA7"/>
                    </w:tc>
                    <w:tc>
                      <w:tcPr>
                        <w:tcW w:w="187" w:type="dxa"/>
                        <w:tcBorders>
                          <w:top w:val="single" w:sz="3" w:space="0" w:color="000000"/>
                          <w:left w:val="single" w:sz="3" w:space="0" w:color="000000"/>
                          <w:bottom w:val="single" w:sz="3" w:space="0" w:color="000000"/>
                          <w:right w:val="nil"/>
                        </w:tcBorders>
                      </w:tcPr>
                      <w:p w:rsidR="00510FA7" w:rsidRDefault="00510FA7"/>
                    </w:tc>
                    <w:tc>
                      <w:tcPr>
                        <w:tcW w:w="1741" w:type="dxa"/>
                        <w:tcBorders>
                          <w:top w:val="nil"/>
                          <w:left w:val="nil"/>
                          <w:bottom w:val="single" w:sz="3" w:space="0" w:color="000000"/>
                          <w:right w:val="single" w:sz="3" w:space="0" w:color="000000"/>
                        </w:tcBorders>
                      </w:tcPr>
                      <w:p w:rsidR="00510FA7" w:rsidRDefault="00510FA7">
                        <w:pPr>
                          <w:spacing w:line="140" w:lineRule="exact"/>
                          <w:ind w:left="1001" w:right="379"/>
                          <w:jc w:val="center"/>
                          <w:rPr>
                            <w:rFonts w:ascii="Arial" w:eastAsia="Arial" w:hAnsi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3"/>
                            <w:position w:val="2"/>
                            <w:sz w:val="18"/>
                            <w:szCs w:val="18"/>
                          </w:rPr>
                          <w:t>V</w:t>
                        </w:r>
                        <w:r>
                          <w:rPr>
                            <w:rFonts w:ascii="Arial" w:eastAsia="Arial" w:hAnsi="Arial" w:cs="Arial"/>
                            <w:w w:val="101"/>
                            <w:position w:val="-1"/>
                            <w:sz w:val="12"/>
                            <w:szCs w:val="12"/>
                          </w:rPr>
                          <w:t>BE</w:t>
                        </w:r>
                      </w:p>
                      <w:p w:rsidR="00510FA7" w:rsidRDefault="00510FA7">
                        <w:pPr>
                          <w:spacing w:before="11" w:line="220" w:lineRule="exact"/>
                          <w:rPr>
                            <w:sz w:val="22"/>
                            <w:szCs w:val="22"/>
                          </w:rPr>
                        </w:pPr>
                      </w:p>
                      <w:p w:rsidR="00510FA7" w:rsidRDefault="00510FA7">
                        <w:pPr>
                          <w:ind w:left="1114" w:right="493"/>
                          <w:jc w:val="center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3"/>
                            <w:sz w:val="18"/>
                            <w:szCs w:val="18"/>
                          </w:rPr>
                          <w:t>-</w:t>
                        </w:r>
                      </w:p>
                    </w:tc>
                    <w:tc>
                      <w:tcPr>
                        <w:tcW w:w="1270" w:type="dxa"/>
                        <w:tcBorders>
                          <w:top w:val="nil"/>
                          <w:left w:val="single" w:sz="3" w:space="0" w:color="000000"/>
                          <w:bottom w:val="single" w:sz="3" w:space="0" w:color="000000"/>
                          <w:right w:val="nil"/>
                        </w:tcBorders>
                      </w:tcPr>
                      <w:p w:rsidR="00510FA7" w:rsidRDefault="00510FA7"/>
                    </w:tc>
                    <w:tc>
                      <w:tcPr>
                        <w:tcW w:w="187" w:type="dxa"/>
                        <w:vMerge/>
                        <w:tcBorders>
                          <w:left w:val="nil"/>
                          <w:bottom w:val="single" w:sz="3" w:space="0" w:color="000000"/>
                          <w:right w:val="single" w:sz="3" w:space="0" w:color="000000"/>
                        </w:tcBorders>
                      </w:tcPr>
                      <w:p w:rsidR="00510FA7" w:rsidRDefault="00510FA7"/>
                    </w:tc>
                    <w:tc>
                      <w:tcPr>
                        <w:tcW w:w="187" w:type="dxa"/>
                        <w:vMerge/>
                        <w:tcBorders>
                          <w:left w:val="single" w:sz="3" w:space="0" w:color="000000"/>
                          <w:bottom w:val="nil"/>
                          <w:right w:val="nil"/>
                        </w:tcBorders>
                      </w:tcPr>
                      <w:p w:rsidR="00510FA7" w:rsidRDefault="00510FA7"/>
                    </w:tc>
                  </w:tr>
                </w:tbl>
                <w:p w:rsidR="00510FA7" w:rsidRDefault="00510FA7"/>
              </w:txbxContent>
            </v:textbox>
            <w10:wrap anchorx="page"/>
          </v:shape>
        </w:pict>
      </w:r>
      <w:r w:rsidR="00E4404D">
        <w:rPr>
          <w:rFonts w:ascii="Arial" w:eastAsia="Arial" w:hAnsi="Arial" w:cs="Arial"/>
          <w:w w:val="103"/>
          <w:position w:val="1"/>
          <w:sz w:val="18"/>
          <w:szCs w:val="18"/>
        </w:rPr>
        <w:t>+</w:t>
      </w:r>
    </w:p>
    <w:p w:rsidR="00585092" w:rsidRDefault="00E4404D">
      <w:pPr>
        <w:spacing w:line="200" w:lineRule="exact"/>
      </w:pPr>
      <w:r>
        <w:br w:type="column"/>
      </w:r>
    </w:p>
    <w:p w:rsidR="00585092" w:rsidRDefault="00585092">
      <w:pPr>
        <w:spacing w:line="200" w:lineRule="exact"/>
      </w:pPr>
    </w:p>
    <w:p w:rsidR="00585092" w:rsidRDefault="00585092">
      <w:pPr>
        <w:spacing w:before="11" w:line="260" w:lineRule="exact"/>
        <w:rPr>
          <w:sz w:val="26"/>
          <w:szCs w:val="26"/>
        </w:rPr>
      </w:pPr>
    </w:p>
    <w:p w:rsidR="00585092" w:rsidRDefault="00E4404D">
      <w:pPr>
        <w:rPr>
          <w:rFonts w:ascii="Arial" w:eastAsia="Arial" w:hAnsi="Arial" w:cs="Arial"/>
          <w:sz w:val="12"/>
          <w:szCs w:val="12"/>
        </w:rPr>
        <w:sectPr w:rsidR="00585092">
          <w:type w:val="continuous"/>
          <w:pgSz w:w="12240" w:h="15840"/>
          <w:pgMar w:top="1340" w:right="1320" w:bottom="280" w:left="1340" w:header="720" w:footer="720" w:gutter="0"/>
          <w:cols w:num="3" w:space="720" w:equalWidth="0">
            <w:col w:w="2801" w:space="834"/>
            <w:col w:w="1670" w:space="1426"/>
            <w:col w:w="2849"/>
          </w:cols>
        </w:sectPr>
      </w:pPr>
      <w:r>
        <w:rPr>
          <w:rFonts w:ascii="Arial" w:eastAsia="Arial" w:hAnsi="Arial" w:cs="Arial"/>
          <w:w w:val="103"/>
          <w:position w:val="3"/>
          <w:sz w:val="18"/>
          <w:szCs w:val="18"/>
        </w:rPr>
        <w:t>V</w:t>
      </w:r>
      <w:r>
        <w:rPr>
          <w:rFonts w:ascii="Arial" w:eastAsia="Arial" w:hAnsi="Arial" w:cs="Arial"/>
          <w:w w:val="101"/>
          <w:sz w:val="12"/>
          <w:szCs w:val="12"/>
        </w:rPr>
        <w:t>CC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1" w:line="200" w:lineRule="exact"/>
      </w:pPr>
    </w:p>
    <w:p w:rsidR="00585092" w:rsidRDefault="00E4404D">
      <w:pPr>
        <w:spacing w:before="16"/>
        <w:ind w:left="298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.1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NPN tra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r.</w:t>
      </w:r>
    </w:p>
    <w:p w:rsidR="00585092" w:rsidRDefault="00585092">
      <w:pPr>
        <w:spacing w:before="9" w:line="260" w:lineRule="exact"/>
        <w:rPr>
          <w:sz w:val="26"/>
          <w:szCs w:val="26"/>
        </w:rPr>
      </w:pPr>
    </w:p>
    <w:p w:rsidR="00585092" w:rsidRDefault="00E4404D">
      <w:pPr>
        <w:spacing w:line="236" w:lineRule="auto"/>
        <w:ind w:left="100" w:right="8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position w:val="-3"/>
          <w:sz w:val="14"/>
          <w:szCs w:val="14"/>
        </w:rPr>
        <w:t>B</w:t>
      </w:r>
      <w:r>
        <w:rPr>
          <w:rFonts w:ascii="Calibri" w:eastAsia="Calibri" w:hAnsi="Calibri" w:cs="Calibri"/>
          <w:position w:val="-3"/>
          <w:sz w:val="14"/>
          <w:szCs w:val="14"/>
        </w:rPr>
        <w:t>B</w:t>
      </w:r>
      <w:r>
        <w:rPr>
          <w:rFonts w:ascii="Calibri" w:eastAsia="Calibri" w:hAnsi="Calibri" w:cs="Calibri"/>
          <w:spacing w:val="19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reat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than the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ier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tial,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 ele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enter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ase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free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ele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 can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ther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ase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r. As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ase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gh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 th</w:t>
      </w:r>
      <w:r>
        <w:rPr>
          <w:rFonts w:ascii="Calibri" w:eastAsia="Calibri" w:hAnsi="Calibri" w:cs="Calibri"/>
          <w:spacing w:val="-1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mo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ee ele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lle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r.</w:t>
      </w:r>
    </w:p>
    <w:p w:rsidR="00585092" w:rsidRDefault="00E4404D">
      <w:pPr>
        <w:spacing w:before="7" w:line="232" w:lineRule="auto"/>
        <w:ind w:left="100" w:right="7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There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ee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rre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r.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rent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4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E</w:t>
      </w:r>
      <w:r>
        <w:rPr>
          <w:rFonts w:ascii="Calibri" w:eastAsia="Calibri" w:hAnsi="Calibri" w:cs="Calibri"/>
          <w:sz w:val="22"/>
          <w:szCs w:val="22"/>
        </w:rPr>
        <w:t>),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llec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rent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 the base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rre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(I</w:t>
      </w:r>
      <w:r>
        <w:rPr>
          <w:rFonts w:ascii="Calibri" w:eastAsia="Calibri" w:hAnsi="Calibri" w:cs="Calibri"/>
          <w:spacing w:val="1"/>
          <w:position w:val="-3"/>
          <w:sz w:val="14"/>
          <w:szCs w:val="14"/>
        </w:rPr>
        <w:t>B</w:t>
      </w:r>
      <w:r>
        <w:rPr>
          <w:rFonts w:ascii="Calibri" w:eastAsia="Calibri" w:hAnsi="Calibri" w:cs="Calibri"/>
          <w:sz w:val="22"/>
          <w:szCs w:val="22"/>
        </w:rPr>
        <w:t>) 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.2.</w:t>
      </w:r>
    </w:p>
    <w:p w:rsidR="00585092" w:rsidRDefault="00585092">
      <w:pPr>
        <w:spacing w:before="3" w:line="120" w:lineRule="exact"/>
        <w:rPr>
          <w:sz w:val="13"/>
          <w:szCs w:val="13"/>
        </w:rPr>
      </w:pPr>
    </w:p>
    <w:p w:rsidR="00585092" w:rsidRDefault="00844B0B">
      <w:pPr>
        <w:ind w:left="5197" w:right="4200"/>
        <w:jc w:val="center"/>
        <w:rPr>
          <w:rFonts w:ascii="Arial" w:eastAsia="Arial" w:hAnsi="Arial" w:cs="Arial"/>
          <w:sz w:val="10"/>
          <w:szCs w:val="10"/>
        </w:rPr>
      </w:pPr>
      <w:r w:rsidRPr="00844B0B">
        <w:pict>
          <v:group id="_x0000_s1212" style="position:absolute;left:0;text-align:left;margin-left:323pt;margin-top:.4pt;width:5.6pt;height:13.45pt;z-index:-251633152;mso-position-horizontal-relative:page" coordorigin="6460,8" coordsize="112,269">
            <v:shape id="_x0000_s1214" style="position:absolute;left:6516;top:11;width:0;height:182" coordorigin="6516,11" coordsize="0,182" path="m6516,11r,183e" filled="f" strokeweight=".1098mm">
              <v:path arrowok="t"/>
            </v:shape>
            <v:shape id="_x0000_s1213" style="position:absolute;left:6463;top:168;width:106;height:106" coordorigin="6463,168" coordsize="106,106" path="m6516,274r53,-106l6559,172r-19,6l6521,180r-20,-1l6482,175r-19,-7l6516,274xe" fillcolor="black" stroked="f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w w:val="104"/>
          <w:sz w:val="15"/>
          <w:szCs w:val="15"/>
        </w:rPr>
        <w:t>I</w:t>
      </w:r>
      <w:r w:rsidR="00E4404D">
        <w:rPr>
          <w:rFonts w:ascii="Arial" w:eastAsia="Arial" w:hAnsi="Arial" w:cs="Arial"/>
          <w:w w:val="101"/>
          <w:position w:val="-2"/>
          <w:sz w:val="10"/>
          <w:szCs w:val="10"/>
        </w:rPr>
        <w:t>C</w:t>
      </w:r>
    </w:p>
    <w:p w:rsidR="00585092" w:rsidRDefault="00585092">
      <w:pPr>
        <w:spacing w:before="5" w:line="120" w:lineRule="exact"/>
        <w:rPr>
          <w:sz w:val="13"/>
          <w:szCs w:val="13"/>
        </w:rPr>
      </w:pPr>
    </w:p>
    <w:p w:rsidR="00585092" w:rsidRDefault="00844B0B">
      <w:pPr>
        <w:ind w:left="4276" w:right="5128"/>
        <w:jc w:val="center"/>
        <w:rPr>
          <w:rFonts w:ascii="Arial" w:eastAsia="Arial" w:hAnsi="Arial" w:cs="Arial"/>
          <w:sz w:val="10"/>
          <w:szCs w:val="10"/>
        </w:rPr>
      </w:pPr>
      <w:r w:rsidRPr="00844B0B">
        <w:pict>
          <v:group id="_x0000_s1203" style="position:absolute;left:0;text-align:left;margin-left:279pt;margin-top:-9.8pt;width:40.9pt;height:47.25pt;z-index:-251634176;mso-position-horizontal-relative:page" coordorigin="5580,-196" coordsize="818,945">
            <v:shape id="_x0000_s1211" style="position:absolute;left:5695;top:276;width:350;height:0" coordorigin="5695,276" coordsize="350,0" path="m5695,276r350,e" filled="f" strokeweight=".1104mm">
              <v:path arrowok="t"/>
            </v:shape>
            <v:shape id="_x0000_s1210" style="position:absolute;left:6045;top:42;width:0;height:470" coordorigin="6045,42" coordsize="0,470" path="m6045,511r,-469e" filled="f" strokeweight=".1098mm">
              <v:path arrowok="t"/>
            </v:shape>
            <v:shape id="_x0000_s1209" style="position:absolute;left:6045;top:-193;width:350;height:352" coordorigin="6045,-193" coordsize="350,352" path="m6045,159l6395,16r,-209e" filled="f" strokeweight=".1101mm">
              <v:path arrowok="t"/>
            </v:shape>
            <v:shape id="_x0000_s1208" style="position:absolute;left:6045;top:394;width:350;height:352" coordorigin="6045,394" coordsize="350,352" path="m6045,394r350,146l6395,746e" filled="f" strokeweight=".1101mm">
              <v:path arrowok="t"/>
            </v:shape>
            <v:shape id="_x0000_s1207" style="position:absolute;left:5583;top:182;width:256;height:0" coordorigin="5583,182" coordsize="256,0" path="m5583,182r256,e" filled="f" strokeweight=".1104mm">
              <v:path arrowok="t"/>
            </v:shape>
            <v:shape id="_x0000_s1206" style="position:absolute;left:5813;top:129;width:106;height:106" coordorigin="5813,129" coordsize="106,106" path="m5919,182l5813,129r5,11l5823,159r2,19l5824,198r-4,19l5813,236r106,-54xe" fillcolor="black" stroked="f">
              <v:path arrowok="t"/>
            </v:shape>
            <v:shape id="_x0000_s1205" style="position:absolute;left:6302;top:474;width:89;height:84" coordorigin="6302,474" coordsize="89,84" path="m6391,537r-67,-63l6302,558r89,-21xe" fillcolor="black" stroked="f">
              <v:path arrowok="t"/>
            </v:shape>
            <v:shape id="_x0000_s1204" style="position:absolute;left:6302;top:474;width:89;height:84" coordorigin="6302,474" coordsize="89,84" path="m6391,537r-67,-63l6302,558r89,-21xe" filled="f" strokeweight=".1101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w w:val="104"/>
          <w:sz w:val="15"/>
          <w:szCs w:val="15"/>
        </w:rPr>
        <w:t>I</w:t>
      </w:r>
      <w:r w:rsidR="00E4404D">
        <w:rPr>
          <w:rFonts w:ascii="Arial" w:eastAsia="Arial" w:hAnsi="Arial" w:cs="Arial"/>
          <w:w w:val="101"/>
          <w:position w:val="-2"/>
          <w:sz w:val="10"/>
          <w:szCs w:val="10"/>
        </w:rPr>
        <w:t>B</w:t>
      </w:r>
    </w:p>
    <w:p w:rsidR="00585092" w:rsidRDefault="00585092">
      <w:pPr>
        <w:spacing w:line="200" w:lineRule="exact"/>
      </w:pPr>
    </w:p>
    <w:p w:rsidR="00585092" w:rsidRDefault="00585092">
      <w:pPr>
        <w:spacing w:before="2" w:line="200" w:lineRule="exact"/>
      </w:pPr>
    </w:p>
    <w:p w:rsidR="00585092" w:rsidRDefault="00844B0B">
      <w:pPr>
        <w:spacing w:line="180" w:lineRule="exact"/>
        <w:ind w:left="5200" w:right="4204"/>
        <w:jc w:val="center"/>
        <w:rPr>
          <w:rFonts w:ascii="Arial" w:eastAsia="Arial" w:hAnsi="Arial" w:cs="Arial"/>
          <w:sz w:val="10"/>
          <w:szCs w:val="10"/>
        </w:rPr>
      </w:pPr>
      <w:r w:rsidRPr="00844B0B">
        <w:pict>
          <v:group id="_x0000_s1200" style="position:absolute;left:0;text-align:left;margin-left:323pt;margin-top:.4pt;width:5.6pt;height:13.45pt;z-index:-251632128;mso-position-horizontal-relative:page" coordorigin="6460,8" coordsize="112,269">
            <v:shape id="_x0000_s1202" style="position:absolute;left:6516;top:11;width:0;height:182" coordorigin="6516,11" coordsize="0,182" path="m6516,11r,183e" filled="f" strokeweight=".1098mm">
              <v:path arrowok="t"/>
            </v:shape>
            <v:shape id="_x0000_s1201" style="position:absolute;left:6463;top:168;width:106;height:106" coordorigin="6463,168" coordsize="106,106" path="m6516,274r53,-106l6559,172r-19,6l6521,180r-20,-1l6482,175r-19,-7l6516,274xe" fillcolor="black" stroked="f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w w:val="104"/>
          <w:sz w:val="15"/>
          <w:szCs w:val="15"/>
        </w:rPr>
        <w:t>I</w:t>
      </w:r>
      <w:r w:rsidR="00E4404D">
        <w:rPr>
          <w:rFonts w:ascii="Arial" w:eastAsia="Arial" w:hAnsi="Arial" w:cs="Arial"/>
          <w:w w:val="101"/>
          <w:position w:val="-2"/>
          <w:sz w:val="10"/>
          <w:szCs w:val="10"/>
        </w:rPr>
        <w:t>E</w:t>
      </w:r>
    </w:p>
    <w:p w:rsidR="00585092" w:rsidRDefault="00585092">
      <w:pPr>
        <w:spacing w:before="2" w:line="240" w:lineRule="exact"/>
        <w:rPr>
          <w:sz w:val="24"/>
          <w:szCs w:val="24"/>
        </w:rPr>
      </w:pPr>
    </w:p>
    <w:p w:rsidR="00585092" w:rsidRDefault="00E4404D">
      <w:pPr>
        <w:spacing w:before="16"/>
        <w:ind w:left="2911"/>
        <w:rPr>
          <w:rFonts w:ascii="Calibri" w:eastAsia="Calibri" w:hAnsi="Calibri" w:cs="Calibri"/>
          <w:sz w:val="22"/>
          <w:szCs w:val="22"/>
        </w:rPr>
        <w:sectPr w:rsidR="00585092">
          <w:type w:val="continuous"/>
          <w:pgSz w:w="12240" w:h="15840"/>
          <w:pgMar w:top="1340" w:right="1320" w:bottom="280" w:left="1340" w:header="720" w:footer="72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.2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ent 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r.</w:t>
      </w:r>
    </w:p>
    <w:p w:rsidR="00585092" w:rsidRDefault="00585092">
      <w:pPr>
        <w:spacing w:before="4" w:line="120" w:lineRule="exact"/>
        <w:rPr>
          <w:sz w:val="12"/>
          <w:szCs w:val="1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/>
      </w:tblPr>
      <w:tblGrid>
        <w:gridCol w:w="4001"/>
        <w:gridCol w:w="438"/>
      </w:tblGrid>
      <w:tr w:rsidR="00585092">
        <w:trPr>
          <w:trHeight w:hRule="exact" w:val="332"/>
        </w:trPr>
        <w:tc>
          <w:tcPr>
            <w:tcW w:w="4001" w:type="dxa"/>
            <w:tcBorders>
              <w:top w:val="nil"/>
              <w:left w:val="nil"/>
              <w:bottom w:val="nil"/>
              <w:right w:val="nil"/>
            </w:tcBorders>
          </w:tcPr>
          <w:p w:rsidR="00585092" w:rsidRDefault="00585092">
            <w:pPr>
              <w:spacing w:before="5" w:line="100" w:lineRule="exact"/>
              <w:rPr>
                <w:sz w:val="10"/>
                <w:szCs w:val="10"/>
              </w:rPr>
            </w:pPr>
          </w:p>
          <w:p w:rsidR="00585092" w:rsidRDefault="00E4404D">
            <w:pPr>
              <w:spacing w:line="220" w:lineRule="exact"/>
              <w:ind w:left="12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-3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ere,</w:t>
            </w:r>
            <w:r>
              <w:rPr>
                <w:rFonts w:ascii="Calibri" w:eastAsia="Calibri" w:hAnsi="Calibri" w:cs="Calibri"/>
                <w:spacing w:val="1"/>
                <w:position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-6"/>
                <w:sz w:val="14"/>
                <w:szCs w:val="14"/>
              </w:rPr>
              <w:t>E</w:t>
            </w:r>
            <w:r>
              <w:rPr>
                <w:rFonts w:ascii="Calibri" w:eastAsia="Calibri" w:hAnsi="Calibri" w:cs="Calibri"/>
                <w:spacing w:val="17"/>
                <w:position w:val="-6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1"/>
                <w:position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-6"/>
                <w:sz w:val="14"/>
                <w:szCs w:val="14"/>
              </w:rPr>
              <w:t>C</w:t>
            </w:r>
            <w:r>
              <w:rPr>
                <w:rFonts w:ascii="Calibri" w:eastAsia="Calibri" w:hAnsi="Calibri" w:cs="Calibri"/>
                <w:spacing w:val="16"/>
                <w:position w:val="-6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+</w:t>
            </w:r>
            <w:r>
              <w:rPr>
                <w:rFonts w:ascii="Calibri" w:eastAsia="Calibri" w:hAnsi="Calibri" w:cs="Calibri"/>
                <w:spacing w:val="1"/>
                <w:position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position w:val="-6"/>
                <w:sz w:val="14"/>
                <w:szCs w:val="14"/>
              </w:rPr>
              <w:t>B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,</w:t>
            </w:r>
            <w:r>
              <w:rPr>
                <w:rFonts w:ascii="Calibri" w:eastAsia="Calibri" w:hAnsi="Calibri" w:cs="Calibri"/>
                <w:spacing w:val="48"/>
                <w:position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position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position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-3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1"/>
                <w:position w:val="-3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3"/>
                <w:position w:val="-3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rre</w:t>
            </w:r>
            <w:r>
              <w:rPr>
                <w:rFonts w:ascii="Calibri" w:eastAsia="Calibri" w:hAnsi="Calibri" w:cs="Calibri"/>
                <w:spacing w:val="-1"/>
                <w:position w:val="-3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-3"/>
                <w:sz w:val="22"/>
                <w:szCs w:val="22"/>
              </w:rPr>
              <w:t xml:space="preserve"> g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ain</w:t>
            </w:r>
            <w:r>
              <w:rPr>
                <w:rFonts w:ascii="Calibri" w:eastAsia="Calibri" w:hAnsi="Calibri" w:cs="Calibri"/>
                <w:spacing w:val="48"/>
                <w:position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i/>
                <w:position w:val="-3"/>
                <w:sz w:val="22"/>
                <w:szCs w:val="22"/>
              </w:rPr>
              <w:t>β</w:t>
            </w:r>
            <w:r>
              <w:rPr>
                <w:rFonts w:ascii="Calibri" w:eastAsia="Calibri" w:hAnsi="Calibri" w:cs="Calibri"/>
                <w:i/>
                <w:spacing w:val="2"/>
                <w:position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-3"/>
                <w:sz w:val="22"/>
                <w:szCs w:val="22"/>
              </w:rPr>
              <w:t>=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</w:tcPr>
          <w:p w:rsidR="00585092" w:rsidRDefault="00E4404D">
            <w:pPr>
              <w:tabs>
                <w:tab w:val="left" w:pos="460"/>
              </w:tabs>
              <w:spacing w:line="220" w:lineRule="exact"/>
              <w:ind w:left="79" w:right="-80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position w:val="2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spacing w:val="8"/>
                <w:position w:val="2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bri" w:eastAsia="Calibri" w:hAnsi="Calibri" w:cs="Calibri"/>
                <w:position w:val="2"/>
                <w:sz w:val="22"/>
                <w:szCs w:val="22"/>
                <w:u w:val="single" w:color="000000"/>
              </w:rPr>
              <w:t>I</w:t>
            </w:r>
            <w:r>
              <w:rPr>
                <w:rFonts w:ascii="Calibri" w:eastAsia="Calibri" w:hAnsi="Calibri" w:cs="Calibri"/>
                <w:w w:val="99"/>
                <w:position w:val="-1"/>
                <w:sz w:val="14"/>
                <w:szCs w:val="14"/>
                <w:u w:val="single" w:color="000000"/>
              </w:rPr>
              <w:t xml:space="preserve">C </w:t>
            </w:r>
            <w:r>
              <w:rPr>
                <w:rFonts w:ascii="Calibri" w:eastAsia="Calibri" w:hAnsi="Calibri" w:cs="Calibri"/>
                <w:position w:val="-1"/>
                <w:sz w:val="14"/>
                <w:szCs w:val="14"/>
                <w:u w:val="single" w:color="000000"/>
              </w:rPr>
              <w:tab/>
            </w:r>
          </w:p>
        </w:tc>
      </w:tr>
      <w:tr w:rsidR="00585092">
        <w:trPr>
          <w:trHeight w:hRule="exact" w:val="183"/>
        </w:trPr>
        <w:tc>
          <w:tcPr>
            <w:tcW w:w="4001" w:type="dxa"/>
            <w:tcBorders>
              <w:top w:val="nil"/>
              <w:left w:val="nil"/>
              <w:bottom w:val="nil"/>
              <w:right w:val="nil"/>
            </w:tcBorders>
          </w:tcPr>
          <w:p w:rsidR="00585092" w:rsidRDefault="00585092"/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</w:tcPr>
          <w:p w:rsidR="00585092" w:rsidRDefault="00E4404D">
            <w:pPr>
              <w:spacing w:line="180" w:lineRule="exact"/>
              <w:ind w:left="187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position w:val="3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B</w:t>
            </w:r>
          </w:p>
        </w:tc>
      </w:tr>
    </w:tbl>
    <w:p w:rsidR="00585092" w:rsidRDefault="00585092">
      <w:pPr>
        <w:spacing w:before="8" w:line="160" w:lineRule="exact"/>
        <w:rPr>
          <w:sz w:val="17"/>
          <w:szCs w:val="17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before="12" w:line="260" w:lineRule="exact"/>
        <w:ind w:left="220" w:right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aracteri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tics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racteri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tics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a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easured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act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rist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They are as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</w:p>
    <w:p w:rsidR="00585092" w:rsidRDefault="00E4404D">
      <w:pPr>
        <w:spacing w:before="6"/>
        <w:ind w:left="1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a)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racteri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tics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E4404D">
      <w:pPr>
        <w:ind w:left="1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Out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rac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erist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585092">
      <w:pPr>
        <w:spacing w:before="4" w:line="260" w:lineRule="exact"/>
        <w:rPr>
          <w:sz w:val="26"/>
          <w:szCs w:val="26"/>
        </w:rPr>
      </w:pPr>
    </w:p>
    <w:p w:rsidR="00585092" w:rsidRDefault="00E4404D">
      <w:pPr>
        <w:spacing w:line="260" w:lineRule="exact"/>
        <w:ind w:left="220" w:right="7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aracterist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cs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rist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cs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efi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rv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ent (I</w:t>
      </w:r>
      <w:r>
        <w:rPr>
          <w:rFonts w:ascii="Calibri" w:eastAsia="Calibri" w:hAnsi="Calibri" w:cs="Calibri"/>
          <w:spacing w:val="1"/>
          <w:position w:val="-3"/>
          <w:sz w:val="14"/>
          <w:szCs w:val="14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)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s.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tage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position w:val="-3"/>
          <w:sz w:val="14"/>
          <w:szCs w:val="14"/>
        </w:rPr>
        <w:t>B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E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stant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vo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tage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3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E</w:t>
      </w:r>
      <w:r>
        <w:rPr>
          <w:rFonts w:ascii="Calibri" w:eastAsia="Calibri" w:hAnsi="Calibri" w:cs="Calibri"/>
          <w:sz w:val="22"/>
          <w:szCs w:val="22"/>
        </w:rPr>
        <w:t>).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rward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ed 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E4404D">
      <w:pPr>
        <w:spacing w:before="8" w:line="236" w:lineRule="auto"/>
        <w:ind w:left="220" w:right="7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Out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arac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eristics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Out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rac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eristi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efi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 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rent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(I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s.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tage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2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E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sta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rent   (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position w:val="-3"/>
          <w:sz w:val="14"/>
          <w:szCs w:val="14"/>
        </w:rPr>
        <w:t>B</w:t>
      </w:r>
      <w:r>
        <w:rPr>
          <w:rFonts w:ascii="Calibri" w:eastAsia="Calibri" w:hAnsi="Calibri" w:cs="Calibri"/>
          <w:sz w:val="22"/>
          <w:szCs w:val="22"/>
        </w:rPr>
        <w:t>).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wing features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</w:p>
    <w:p w:rsidR="00585092" w:rsidRDefault="00E4404D">
      <w:pPr>
        <w:spacing w:line="260" w:lineRule="exact"/>
        <w:ind w:left="1128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 has thr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 n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Satu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ff reg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tabs>
          <w:tab w:val="left" w:pos="1480"/>
        </w:tabs>
        <w:spacing w:before="7" w:line="260" w:lineRule="exact"/>
        <w:ind w:left="1488" w:right="79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ris</w:t>
      </w:r>
      <w:r>
        <w:rPr>
          <w:rFonts w:ascii="Calibri" w:eastAsia="Calibri" w:hAnsi="Calibri" w:cs="Calibri"/>
          <w:spacing w:val="-1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art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rv</w:t>
      </w:r>
      <w:r>
        <w:rPr>
          <w:rFonts w:ascii="Calibri" w:eastAsia="Calibri" w:hAnsi="Calibri" w:cs="Calibri"/>
          <w:sz w:val="22"/>
          <w:szCs w:val="22"/>
        </w:rPr>
        <w:t>e,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 xml:space="preserve">CE </w:t>
      </w:r>
      <w:r>
        <w:rPr>
          <w:rFonts w:ascii="Calibri" w:eastAsia="Calibri" w:hAnsi="Calibri" w:cs="Calibri"/>
          <w:spacing w:val="14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proofErr w:type="gramEnd"/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0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xi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called satur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 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 r</w:t>
      </w:r>
      <w:r>
        <w:rPr>
          <w:rFonts w:ascii="Calibri" w:eastAsia="Calibri" w:hAnsi="Calibri" w:cs="Calibri"/>
          <w:spacing w:val="-1"/>
          <w:sz w:val="22"/>
          <w:szCs w:val="22"/>
        </w:rPr>
        <w:t>eg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d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rsed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ia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ed.</w:t>
      </w:r>
    </w:p>
    <w:p w:rsidR="00585092" w:rsidRDefault="00E4404D">
      <w:pPr>
        <w:tabs>
          <w:tab w:val="left" w:pos="1480"/>
        </w:tabs>
        <w:spacing w:before="6"/>
        <w:ind w:left="1488" w:right="79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sz w:val="22"/>
          <w:szCs w:val="22"/>
        </w:rPr>
        <w:t>When</w:t>
      </w:r>
      <w:proofErr w:type="gramEnd"/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iase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eco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tal.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2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st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stant.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 the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egi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where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lifies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io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TV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 xml:space="preserve">al, it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ill a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tabs>
          <w:tab w:val="left" w:pos="1480"/>
        </w:tabs>
        <w:ind w:left="1488" w:right="78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ab/>
      </w:r>
      <w:proofErr w:type="gramStart"/>
      <w:r>
        <w:rPr>
          <w:rFonts w:ascii="Calibri" w:eastAsia="Calibri" w:hAnsi="Calibri" w:cs="Calibri"/>
          <w:sz w:val="22"/>
          <w:szCs w:val="22"/>
        </w:rPr>
        <w:t>When</w:t>
      </w:r>
      <w:proofErr w:type="gramEnd"/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ase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there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lle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t.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reg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gramStart"/>
      <w:r>
        <w:rPr>
          <w:rFonts w:ascii="Calibri" w:eastAsia="Calibri" w:hAnsi="Calibri" w:cs="Calibri"/>
          <w:sz w:val="22"/>
          <w:szCs w:val="22"/>
        </w:rPr>
        <w:t>tra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sist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is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kn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wn  as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ff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reg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all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rent  is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called 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lle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ff cur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ent.</w:t>
      </w:r>
    </w:p>
    <w:p w:rsidR="00585092" w:rsidRDefault="00E4404D">
      <w:pPr>
        <w:ind w:left="1128"/>
        <w:rPr>
          <w:rFonts w:ascii="Calibri" w:eastAsia="Calibri" w:hAnsi="Calibri" w:cs="Calibri"/>
          <w:sz w:val="22"/>
          <w:szCs w:val="22"/>
        </w:rPr>
      </w:pPr>
      <w:r>
        <w:rPr>
          <w:rFonts w:ascii="Symbol" w:eastAsia="Symbol" w:hAnsi="Symbol" w:cs="Symbol"/>
          <w:sz w:val="22"/>
          <w:szCs w:val="22"/>
        </w:rPr>
        <w:t></w:t>
      </w:r>
      <w:r>
        <w:rPr>
          <w:sz w:val="22"/>
          <w:szCs w:val="22"/>
        </w:rPr>
        <w:t xml:space="preserve">   </w:t>
      </w:r>
      <w:r>
        <w:rPr>
          <w:spacing w:val="38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For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ffe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base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rent (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B</w:t>
      </w:r>
      <w:r>
        <w:rPr>
          <w:rFonts w:ascii="Calibri" w:eastAsia="Calibri" w:hAnsi="Calibri" w:cs="Calibri"/>
          <w:sz w:val="22"/>
          <w:szCs w:val="22"/>
        </w:rPr>
        <w:t>) 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ivid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al c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tai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ed.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4" w:line="260" w:lineRule="exact"/>
        <w:rPr>
          <w:sz w:val="26"/>
          <w:szCs w:val="26"/>
        </w:rPr>
      </w:pPr>
    </w:p>
    <w:p w:rsidR="00585092" w:rsidRDefault="00844B0B">
      <w:pPr>
        <w:ind w:left="1375"/>
        <w:rPr>
          <w:rFonts w:ascii="Calibri" w:eastAsia="Calibri" w:hAnsi="Calibri" w:cs="Calibri"/>
          <w:sz w:val="22"/>
          <w:szCs w:val="22"/>
        </w:rPr>
        <w:sectPr w:rsidR="00585092" w:rsidSect="00BD6CED">
          <w:pgSz w:w="12240" w:h="15840"/>
          <w:pgMar w:top="1480" w:right="1320" w:bottom="280" w:left="1220" w:header="567" w:footer="340" w:gutter="0"/>
          <w:cols w:space="720"/>
          <w:docGrid w:linePitch="272"/>
        </w:sectPr>
      </w:pPr>
      <w:r w:rsidRPr="00844B0B">
        <w:pict>
          <v:shape id="_x0000_s1199" type="#_x0000_t75" style="position:absolute;left:0;text-align:left;margin-left:77.25pt;margin-top:-140.6pt;width:459.35pt;height:140.8pt;z-index:-251630080;mso-position-horizontal-relative:page">
            <v:imagedata r:id="rId25" o:title=""/>
            <w10:wrap anchorx="page"/>
          </v:shape>
        </w:pict>
      </w:r>
      <w:r w:rsidR="00E4404D">
        <w:rPr>
          <w:rFonts w:ascii="Calibri" w:eastAsia="Calibri" w:hAnsi="Calibri" w:cs="Calibri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igu</w:t>
      </w:r>
      <w:r w:rsidR="00E4404D">
        <w:rPr>
          <w:rFonts w:ascii="Calibri" w:eastAsia="Calibri" w:hAnsi="Calibri" w:cs="Calibri"/>
          <w:sz w:val="22"/>
          <w:szCs w:val="22"/>
        </w:rPr>
        <w:t>re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gramStart"/>
      <w:r w:rsidR="00E4404D">
        <w:rPr>
          <w:rFonts w:ascii="Calibri" w:eastAsia="Calibri" w:hAnsi="Calibri" w:cs="Calibri"/>
          <w:spacing w:val="1"/>
          <w:sz w:val="22"/>
          <w:szCs w:val="22"/>
        </w:rPr>
        <w:t>5</w:t>
      </w:r>
      <w:r w:rsidR="00E4404D">
        <w:rPr>
          <w:rFonts w:ascii="Calibri" w:eastAsia="Calibri" w:hAnsi="Calibri" w:cs="Calibri"/>
          <w:sz w:val="22"/>
          <w:szCs w:val="22"/>
        </w:rPr>
        <w:t>.3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:</w:t>
      </w:r>
      <w:proofErr w:type="gramEnd"/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(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a</w:t>
      </w:r>
      <w:r w:rsidR="00E4404D">
        <w:rPr>
          <w:rFonts w:ascii="Calibri" w:eastAsia="Calibri" w:hAnsi="Calibri" w:cs="Calibri"/>
          <w:sz w:val="22"/>
          <w:szCs w:val="22"/>
        </w:rPr>
        <w:t>)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I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npu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ar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a</w:t>
      </w:r>
      <w:r w:rsidR="00E4404D">
        <w:rPr>
          <w:rFonts w:ascii="Calibri" w:eastAsia="Calibri" w:hAnsi="Calibri" w:cs="Calibri"/>
          <w:sz w:val="22"/>
          <w:szCs w:val="22"/>
        </w:rPr>
        <w:t>ct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ris</w:t>
      </w:r>
      <w:r w:rsidR="00E4404D">
        <w:rPr>
          <w:rFonts w:ascii="Calibri" w:eastAsia="Calibri" w:hAnsi="Calibri" w:cs="Calibri"/>
          <w:spacing w:val="2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i</w:t>
      </w:r>
      <w:r w:rsidR="00E4404D">
        <w:rPr>
          <w:rFonts w:ascii="Calibri" w:eastAsia="Calibri" w:hAnsi="Calibri" w:cs="Calibri"/>
          <w:sz w:val="22"/>
          <w:szCs w:val="22"/>
        </w:rPr>
        <w:t>c,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(b)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Out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pu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C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h</w:t>
      </w:r>
      <w:r w:rsidR="00E4404D">
        <w:rPr>
          <w:rFonts w:ascii="Calibri" w:eastAsia="Calibri" w:hAnsi="Calibri" w:cs="Calibri"/>
          <w:sz w:val="22"/>
          <w:szCs w:val="22"/>
        </w:rPr>
        <w:t>ar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>a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c</w:t>
      </w:r>
      <w:r w:rsidR="00E4404D">
        <w:rPr>
          <w:rFonts w:ascii="Calibri" w:eastAsia="Calibri" w:hAnsi="Calibri" w:cs="Calibri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e</w:t>
      </w:r>
      <w:r w:rsidR="00E4404D">
        <w:rPr>
          <w:rFonts w:ascii="Calibri" w:eastAsia="Calibri" w:hAnsi="Calibri" w:cs="Calibri"/>
          <w:sz w:val="22"/>
          <w:szCs w:val="22"/>
        </w:rPr>
        <w:t>ristic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f</w:t>
      </w:r>
      <w:r w:rsidR="00E4404D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E4404D">
        <w:rPr>
          <w:rFonts w:ascii="Calibri" w:eastAsia="Calibri" w:hAnsi="Calibri" w:cs="Calibri"/>
          <w:sz w:val="22"/>
          <w:szCs w:val="22"/>
        </w:rPr>
        <w:t>NPN t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r</w:t>
      </w:r>
      <w:r w:rsidR="00E4404D">
        <w:rPr>
          <w:rFonts w:ascii="Calibri" w:eastAsia="Calibri" w:hAnsi="Calibri" w:cs="Calibri"/>
          <w:sz w:val="22"/>
          <w:szCs w:val="22"/>
        </w:rPr>
        <w:t>a</w:t>
      </w:r>
      <w:r w:rsidR="00E4404D">
        <w:rPr>
          <w:rFonts w:ascii="Calibri" w:eastAsia="Calibri" w:hAnsi="Calibri" w:cs="Calibri"/>
          <w:spacing w:val="-1"/>
          <w:sz w:val="22"/>
          <w:szCs w:val="22"/>
        </w:rPr>
        <w:t>n</w:t>
      </w:r>
      <w:r w:rsidR="00E4404D">
        <w:rPr>
          <w:rFonts w:ascii="Calibri" w:eastAsia="Calibri" w:hAnsi="Calibri" w:cs="Calibri"/>
          <w:sz w:val="22"/>
          <w:szCs w:val="22"/>
        </w:rPr>
        <w:t>sis</w:t>
      </w:r>
      <w:r w:rsidR="00E4404D">
        <w:rPr>
          <w:rFonts w:ascii="Calibri" w:eastAsia="Calibri" w:hAnsi="Calibri" w:cs="Calibri"/>
          <w:spacing w:val="-2"/>
          <w:sz w:val="22"/>
          <w:szCs w:val="22"/>
        </w:rPr>
        <w:t>t</w:t>
      </w:r>
      <w:r w:rsidR="00E4404D">
        <w:rPr>
          <w:rFonts w:ascii="Calibri" w:eastAsia="Calibri" w:hAnsi="Calibri" w:cs="Calibri"/>
          <w:spacing w:val="1"/>
          <w:sz w:val="22"/>
          <w:szCs w:val="22"/>
        </w:rPr>
        <w:t>o</w:t>
      </w:r>
      <w:r w:rsidR="00E4404D">
        <w:rPr>
          <w:rFonts w:ascii="Calibri" w:eastAsia="Calibri" w:hAnsi="Calibri" w:cs="Calibri"/>
          <w:sz w:val="22"/>
          <w:szCs w:val="22"/>
        </w:rPr>
        <w:t>r.</w:t>
      </w:r>
    </w:p>
    <w:p w:rsidR="00585092" w:rsidRDefault="00E4404D" w:rsidP="003D585F">
      <w:pPr>
        <w:spacing w:before="17"/>
        <w:ind w:left="100" w:right="74" w:firstLine="6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eans to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ri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tials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rents, usi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es, to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tab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ish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erating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acti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reg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Once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2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 is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lishe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arying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>al s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an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. If 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 xml:space="preserve">al is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thf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rep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>al,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le,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</w:t>
      </w:r>
      <w:r>
        <w:rPr>
          <w:rFonts w:ascii="Calibri" w:eastAsia="Calibri" w:hAnsi="Calibri" w:cs="Calibri"/>
          <w:spacing w:val="-1"/>
          <w:sz w:val="22"/>
          <w:szCs w:val="22"/>
        </w:rPr>
        <w:t>pp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e,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z w:val="22"/>
          <w:szCs w:val="22"/>
        </w:rPr>
        <w:t>satisfac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ry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should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rel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cat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 the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llec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rist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cs.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There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re,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 xml:space="preserve">ain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je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ias</w:t>
      </w:r>
      <w:r>
        <w:rPr>
          <w:rFonts w:ascii="Calibri" w:eastAsia="Calibri" w:hAnsi="Calibri" w:cs="Calibri"/>
          <w:spacing w:val="-1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ait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rep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the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npu</w:t>
      </w:r>
      <w:r>
        <w:rPr>
          <w:rFonts w:ascii="Calibri" w:eastAsia="Calibri" w:hAnsi="Calibri" w:cs="Calibri"/>
          <w:sz w:val="22"/>
          <w:szCs w:val="22"/>
        </w:rPr>
        <w:t>t si</w:t>
      </w:r>
      <w:r>
        <w:rPr>
          <w:rFonts w:ascii="Calibri" w:eastAsia="Calibri" w:hAnsi="Calibri" w:cs="Calibri"/>
          <w:spacing w:val="-1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>al.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There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ias</w:t>
      </w:r>
      <w:r>
        <w:rPr>
          <w:rFonts w:ascii="Calibri" w:eastAsia="Calibri" w:hAnsi="Calibri" w:cs="Calibri"/>
          <w:spacing w:val="-1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it.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r,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we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stu</w:t>
      </w:r>
      <w:r>
        <w:rPr>
          <w:rFonts w:ascii="Calibri" w:eastAsia="Calibri" w:hAnsi="Calibri" w:cs="Calibri"/>
          <w:spacing w:val="-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ly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fixed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ias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self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ias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it.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fixed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ias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it,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sho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 w:rsidR="001B797A">
        <w:rPr>
          <w:rFonts w:ascii="Calibri" w:eastAsia="Calibri" w:hAnsi="Calibri" w:cs="Calibri"/>
          <w:spacing w:val="1"/>
          <w:sz w:val="22"/>
          <w:szCs w:val="22"/>
        </w:rPr>
        <w:t>5.4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ase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rent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6"/>
          <w:sz w:val="22"/>
          <w:szCs w:val="22"/>
        </w:rPr>
        <w:t>I</w:t>
      </w:r>
      <w:r>
        <w:rPr>
          <w:rFonts w:ascii="Calibri" w:eastAsia="Calibri" w:hAnsi="Calibri" w:cs="Calibri"/>
          <w:position w:val="-3"/>
          <w:sz w:val="14"/>
          <w:szCs w:val="14"/>
        </w:rPr>
        <w:t xml:space="preserve">B  </w:t>
      </w:r>
      <w:r>
        <w:rPr>
          <w:rFonts w:ascii="Calibri" w:eastAsia="Calibri" w:hAnsi="Calibri" w:cs="Calibri"/>
          <w:sz w:val="22"/>
          <w:szCs w:val="22"/>
        </w:rPr>
        <w:t>is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ase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sista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position w:val="-3"/>
          <w:sz w:val="14"/>
          <w:szCs w:val="14"/>
        </w:rPr>
        <w:t xml:space="preserve">B 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stant.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ain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raw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ack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stab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lity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f </w:t>
      </w:r>
      <w:r>
        <w:rPr>
          <w:rFonts w:ascii="Calibri" w:eastAsia="Calibri" w:hAnsi="Calibri" w:cs="Calibri"/>
          <w:spacing w:val="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ar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 β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f 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sist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r. In 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 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stab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y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g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</w:t>
      </w:r>
      <w:r>
        <w:rPr>
          <w:rFonts w:ascii="Calibri" w:eastAsia="Calibri" w:hAnsi="Calibri" w:cs="Calibri"/>
          <w:spacing w:val="-3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or</w:t>
      </w:r>
      <w:r>
        <w:rPr>
          <w:rFonts w:ascii="Calibri" w:eastAsia="Calibri" w:hAnsi="Calibri" w:cs="Calibri"/>
          <w:sz w:val="22"/>
          <w:szCs w:val="22"/>
        </w:rPr>
        <w:t>s  wi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h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 xml:space="preserve">erent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β.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In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self 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ias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it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sho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if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re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="001B797A">
        <w:rPr>
          <w:rFonts w:ascii="Calibri" w:eastAsia="Calibri" w:hAnsi="Calibri" w:cs="Calibri"/>
          <w:spacing w:val="1"/>
          <w:sz w:val="22"/>
          <w:szCs w:val="22"/>
        </w:rPr>
        <w:t>5.5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m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is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elf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ias</w:t>
      </w:r>
      <w:r>
        <w:rPr>
          <w:rFonts w:ascii="Calibri" w:eastAsia="Calibri" w:hAnsi="Calibri" w:cs="Calibri"/>
          <w:spacing w:val="-1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sis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position w:val="-3"/>
          <w:sz w:val="14"/>
          <w:szCs w:val="14"/>
        </w:rPr>
        <w:t>E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al.</w:t>
      </w:r>
    </w:p>
    <w:p w:rsidR="00585092" w:rsidRDefault="00585092">
      <w:pPr>
        <w:spacing w:before="11" w:line="200" w:lineRule="exact"/>
      </w:pPr>
    </w:p>
    <w:p w:rsidR="00585092" w:rsidRDefault="00E4404D">
      <w:pPr>
        <w:ind w:left="100" w:right="5892"/>
        <w:jc w:val="both"/>
        <w:rPr>
          <w:sz w:val="28"/>
          <w:szCs w:val="28"/>
        </w:rPr>
      </w:pPr>
      <w:r>
        <w:rPr>
          <w:sz w:val="28"/>
          <w:szCs w:val="28"/>
          <w:u w:val="single" w:color="000000"/>
        </w:rPr>
        <w:t>Equi</w:t>
      </w:r>
      <w:r>
        <w:rPr>
          <w:spacing w:val="-1"/>
          <w:sz w:val="28"/>
          <w:szCs w:val="28"/>
          <w:u w:val="single" w:color="000000"/>
        </w:rPr>
        <w:t>p</w:t>
      </w:r>
      <w:r>
        <w:rPr>
          <w:spacing w:val="1"/>
          <w:sz w:val="28"/>
          <w:szCs w:val="28"/>
          <w:u w:val="single" w:color="000000"/>
        </w:rPr>
        <w:t>m</w:t>
      </w:r>
      <w:r>
        <w:rPr>
          <w:spacing w:val="-2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nts</w:t>
      </w:r>
      <w:r>
        <w:rPr>
          <w:spacing w:val="5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And</w:t>
      </w:r>
      <w:r>
        <w:rPr>
          <w:spacing w:val="4"/>
          <w:sz w:val="28"/>
          <w:szCs w:val="28"/>
          <w:u w:val="single" w:color="000000"/>
        </w:rPr>
        <w:t xml:space="preserve"> </w:t>
      </w:r>
      <w:proofErr w:type="gramStart"/>
      <w:r>
        <w:rPr>
          <w:spacing w:val="-1"/>
          <w:sz w:val="28"/>
          <w:szCs w:val="28"/>
          <w:u w:val="single" w:color="000000"/>
        </w:rPr>
        <w:t>C</w:t>
      </w:r>
      <w:r>
        <w:rPr>
          <w:spacing w:val="1"/>
          <w:sz w:val="28"/>
          <w:szCs w:val="28"/>
          <w:u w:val="single" w:color="000000"/>
        </w:rPr>
        <w:t>om</w:t>
      </w:r>
      <w:r>
        <w:rPr>
          <w:sz w:val="28"/>
          <w:szCs w:val="28"/>
          <w:u w:val="single" w:color="000000"/>
        </w:rPr>
        <w:t>po</w:t>
      </w:r>
      <w:r>
        <w:rPr>
          <w:spacing w:val="-2"/>
          <w:sz w:val="28"/>
          <w:szCs w:val="28"/>
          <w:u w:val="single" w:color="000000"/>
        </w:rPr>
        <w:t>n</w:t>
      </w:r>
      <w:r>
        <w:rPr>
          <w:sz w:val="28"/>
          <w:szCs w:val="28"/>
          <w:u w:val="single" w:color="000000"/>
        </w:rPr>
        <w:t>ents</w:t>
      </w:r>
      <w:r>
        <w:rPr>
          <w:spacing w:val="18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  <w:proofErr w:type="gramEnd"/>
    </w:p>
    <w:p w:rsidR="00585092" w:rsidRDefault="00585092">
      <w:pPr>
        <w:spacing w:before="13" w:line="240" w:lineRule="exact"/>
        <w:rPr>
          <w:sz w:val="24"/>
          <w:szCs w:val="24"/>
        </w:rPr>
      </w:pPr>
    </w:p>
    <w:tbl>
      <w:tblPr>
        <w:tblW w:w="0" w:type="auto"/>
        <w:tblInd w:w="72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85"/>
        <w:gridCol w:w="2876"/>
        <w:gridCol w:w="2069"/>
        <w:gridCol w:w="1411"/>
      </w:tblGrid>
      <w:tr w:rsidR="00585092">
        <w:trPr>
          <w:trHeight w:hRule="exact" w:val="521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ind w:left="11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Serial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2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ind w:left="5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ind w:left="4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ecificat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ind w:left="3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tity</w:t>
            </w:r>
          </w:p>
        </w:tc>
      </w:tr>
      <w:tr w:rsidR="00585092">
        <w:trPr>
          <w:trHeight w:hRule="exact" w:val="386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1.</w:t>
            </w:r>
          </w:p>
        </w:tc>
        <w:tc>
          <w:tcPr>
            <w:tcW w:w="2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sis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C8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8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 xml:space="preserve">,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ch</w:t>
            </w:r>
          </w:p>
        </w:tc>
      </w:tr>
      <w:tr w:rsidR="00585092" w:rsidTr="002D4503">
        <w:trPr>
          <w:trHeight w:hRule="exact" w:val="594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2.</w:t>
            </w:r>
          </w:p>
        </w:tc>
        <w:tc>
          <w:tcPr>
            <w:tcW w:w="2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Resis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7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Ω,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Ω,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0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KΩ</w:t>
            </w:r>
            <w:r w:rsidR="002D4503">
              <w:rPr>
                <w:rFonts w:ascii="Calibri" w:eastAsia="Calibri" w:hAnsi="Calibri" w:cs="Calibri"/>
                <w:position w:val="1"/>
                <w:sz w:val="22"/>
                <w:szCs w:val="22"/>
              </w:rPr>
              <w:t>, 10</w:t>
            </w:r>
            <w:r w:rsidR="002D4503"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K</w:t>
            </w:r>
            <w:r w:rsidR="002D4503">
              <w:rPr>
                <w:rFonts w:ascii="Calibri" w:eastAsia="Calibri" w:hAnsi="Calibri" w:cs="Calibri"/>
                <w:position w:val="1"/>
                <w:sz w:val="22"/>
                <w:szCs w:val="22"/>
              </w:rPr>
              <w:t>Ω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ch</w:t>
            </w:r>
          </w:p>
        </w:tc>
      </w:tr>
      <w:tr w:rsidR="00585092">
        <w:trPr>
          <w:trHeight w:hRule="exact" w:val="341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3.</w:t>
            </w:r>
          </w:p>
        </w:tc>
        <w:tc>
          <w:tcPr>
            <w:tcW w:w="2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OT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10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K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Ω</w:t>
            </w:r>
            <w:r w:rsidR="002D4503">
              <w:rPr>
                <w:rFonts w:ascii="Calibri" w:eastAsia="Calibri" w:hAnsi="Calibri" w:cs="Calibri"/>
                <w:position w:val="1"/>
                <w:sz w:val="22"/>
                <w:szCs w:val="22"/>
              </w:rPr>
              <w:t>, 100</w:t>
            </w:r>
            <w:r w:rsidR="002D4503"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K</w:t>
            </w:r>
            <w:r w:rsidR="002D4503">
              <w:rPr>
                <w:rFonts w:ascii="Calibri" w:eastAsia="Calibri" w:hAnsi="Calibri" w:cs="Calibri"/>
                <w:position w:val="1"/>
                <w:sz w:val="22"/>
                <w:szCs w:val="22"/>
              </w:rPr>
              <w:t>Ω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506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4.</w:t>
            </w:r>
          </w:p>
        </w:tc>
        <w:tc>
          <w:tcPr>
            <w:tcW w:w="2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2D4503" w:rsidP="002D4503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Bread</w:t>
            </w:r>
            <w:r w:rsidR="00E4404D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 w:rsidR="00E4404D"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B</w:t>
            </w:r>
            <w:r w:rsidR="00E4404D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 w:rsidR="00E4404D"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ard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499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5.</w:t>
            </w:r>
          </w:p>
        </w:tc>
        <w:tc>
          <w:tcPr>
            <w:tcW w:w="2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 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upp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ly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506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6.</w:t>
            </w:r>
          </w:p>
        </w:tc>
        <w:tc>
          <w:tcPr>
            <w:tcW w:w="2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ital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lti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85092">
        <w:trPr>
          <w:trHeight w:hRule="exact" w:val="319"/>
        </w:trPr>
        <w:tc>
          <w:tcPr>
            <w:tcW w:w="10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7.</w:t>
            </w:r>
          </w:p>
        </w:tc>
        <w:tc>
          <w:tcPr>
            <w:tcW w:w="28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 and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as req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ired</w:t>
            </w:r>
          </w:p>
        </w:tc>
      </w:tr>
    </w:tbl>
    <w:p w:rsidR="00585092" w:rsidRDefault="00585092">
      <w:pPr>
        <w:sectPr w:rsidR="00585092" w:rsidSect="00BD6CED">
          <w:pgSz w:w="12240" w:h="15840"/>
          <w:pgMar w:top="1380" w:right="1320" w:bottom="280" w:left="1340" w:header="567" w:footer="454" w:gutter="0"/>
          <w:cols w:space="720"/>
          <w:docGrid w:linePitch="272"/>
        </w:sectPr>
      </w:pPr>
    </w:p>
    <w:p w:rsidR="00585092" w:rsidRDefault="00E4404D">
      <w:pPr>
        <w:spacing w:before="45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Ex</w:t>
      </w:r>
      <w:r>
        <w:rPr>
          <w:spacing w:val="-1"/>
          <w:sz w:val="28"/>
          <w:szCs w:val="28"/>
          <w:u w:val="single" w:color="000000"/>
        </w:rPr>
        <w:t>p</w:t>
      </w:r>
      <w:r>
        <w:rPr>
          <w:sz w:val="28"/>
          <w:szCs w:val="28"/>
          <w:u w:val="single" w:color="000000"/>
        </w:rPr>
        <w:t>e</w:t>
      </w:r>
      <w:r>
        <w:rPr>
          <w:spacing w:val="1"/>
          <w:sz w:val="28"/>
          <w:szCs w:val="28"/>
          <w:u w:val="single" w:color="000000"/>
        </w:rPr>
        <w:t>r</w:t>
      </w:r>
      <w:r>
        <w:rPr>
          <w:sz w:val="28"/>
          <w:szCs w:val="28"/>
          <w:u w:val="single" w:color="000000"/>
        </w:rPr>
        <w:t>i</w:t>
      </w:r>
      <w:r>
        <w:rPr>
          <w:spacing w:val="-2"/>
          <w:sz w:val="28"/>
          <w:szCs w:val="28"/>
          <w:u w:val="single" w:color="000000"/>
        </w:rPr>
        <w:t>m</w:t>
      </w:r>
      <w:r>
        <w:rPr>
          <w:sz w:val="28"/>
          <w:szCs w:val="28"/>
          <w:u w:val="single" w:color="000000"/>
        </w:rPr>
        <w:t>ental</w:t>
      </w:r>
      <w:r>
        <w:rPr>
          <w:spacing w:val="-13"/>
          <w:sz w:val="28"/>
          <w:szCs w:val="28"/>
          <w:u w:val="single" w:color="000000"/>
        </w:rPr>
        <w:t xml:space="preserve"> </w:t>
      </w:r>
      <w:r>
        <w:rPr>
          <w:spacing w:val="-1"/>
          <w:sz w:val="28"/>
          <w:szCs w:val="28"/>
          <w:u w:val="single" w:color="000000"/>
        </w:rPr>
        <w:t>S</w:t>
      </w:r>
      <w:r>
        <w:rPr>
          <w:sz w:val="28"/>
          <w:szCs w:val="28"/>
          <w:u w:val="single" w:color="000000"/>
        </w:rPr>
        <w:t>etup:</w:t>
      </w:r>
    </w:p>
    <w:p w:rsidR="00585092" w:rsidRDefault="00585092">
      <w:pPr>
        <w:spacing w:before="6" w:line="100" w:lineRule="exact"/>
        <w:rPr>
          <w:sz w:val="11"/>
          <w:szCs w:val="11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  <w:sectPr w:rsidR="00585092" w:rsidSect="00BD6CED">
          <w:pgSz w:w="12240" w:h="15840"/>
          <w:pgMar w:top="1380" w:right="1600" w:bottom="280" w:left="1340" w:header="794" w:footer="567" w:gutter="0"/>
          <w:cols w:space="720"/>
          <w:docGrid w:linePitch="272"/>
        </w:sectPr>
      </w:pPr>
    </w:p>
    <w:p w:rsidR="00585092" w:rsidRDefault="00E4404D">
      <w:pPr>
        <w:spacing w:before="46"/>
        <w:jc w:val="right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position w:val="2"/>
          <w:sz w:val="15"/>
          <w:szCs w:val="15"/>
        </w:rPr>
        <w:t>R</w:t>
      </w:r>
      <w:r>
        <w:rPr>
          <w:rFonts w:ascii="Arial" w:eastAsia="Arial" w:hAnsi="Arial" w:cs="Arial"/>
          <w:sz w:val="10"/>
          <w:szCs w:val="10"/>
        </w:rPr>
        <w:t xml:space="preserve">B         </w:t>
      </w:r>
      <w:r>
        <w:rPr>
          <w:rFonts w:ascii="Arial" w:eastAsia="Arial" w:hAnsi="Arial" w:cs="Arial"/>
          <w:spacing w:val="8"/>
          <w:sz w:val="10"/>
          <w:szCs w:val="10"/>
        </w:rPr>
        <w:t xml:space="preserve"> </w:t>
      </w:r>
      <w:r>
        <w:rPr>
          <w:rFonts w:ascii="Arial" w:eastAsia="Arial" w:hAnsi="Arial" w:cs="Arial"/>
          <w:position w:val="1"/>
          <w:sz w:val="15"/>
          <w:szCs w:val="15"/>
        </w:rPr>
        <w:t>100</w:t>
      </w:r>
      <w:r>
        <w:rPr>
          <w:rFonts w:ascii="Arial" w:eastAsia="Arial" w:hAnsi="Arial" w:cs="Arial"/>
          <w:spacing w:val="33"/>
          <w:position w:val="1"/>
          <w:sz w:val="15"/>
          <w:szCs w:val="15"/>
        </w:rPr>
        <w:t xml:space="preserve"> </w:t>
      </w:r>
      <w:r>
        <w:rPr>
          <w:rFonts w:ascii="Arial" w:eastAsia="Arial" w:hAnsi="Arial" w:cs="Arial"/>
          <w:w w:val="111"/>
          <w:position w:val="1"/>
          <w:sz w:val="15"/>
          <w:szCs w:val="15"/>
        </w:rPr>
        <w:t>KΩ</w:t>
      </w:r>
    </w:p>
    <w:p w:rsidR="00585092" w:rsidRDefault="00E4404D">
      <w:pPr>
        <w:spacing w:before="81" w:line="200" w:lineRule="exact"/>
        <w:rPr>
          <w:rFonts w:ascii="Arial" w:eastAsia="Arial" w:hAnsi="Arial" w:cs="Arial"/>
          <w:sz w:val="15"/>
          <w:szCs w:val="15"/>
        </w:rPr>
        <w:sectPr w:rsidR="00585092">
          <w:type w:val="continuous"/>
          <w:pgSz w:w="12240" w:h="15840"/>
          <w:pgMar w:top="1340" w:right="1600" w:bottom="280" w:left="1340" w:header="720" w:footer="720" w:gutter="0"/>
          <w:cols w:num="2" w:space="720" w:equalWidth="0">
            <w:col w:w="4072" w:space="631"/>
            <w:col w:w="4597"/>
          </w:cols>
        </w:sectPr>
      </w:pPr>
      <w:r>
        <w:br w:type="column"/>
      </w:r>
      <w:r>
        <w:rPr>
          <w:rFonts w:ascii="Arial" w:eastAsia="Arial" w:hAnsi="Arial" w:cs="Arial"/>
          <w:position w:val="2"/>
          <w:sz w:val="15"/>
          <w:szCs w:val="15"/>
        </w:rPr>
        <w:t>R</w:t>
      </w:r>
      <w:r>
        <w:rPr>
          <w:rFonts w:ascii="Arial" w:eastAsia="Arial" w:hAnsi="Arial" w:cs="Arial"/>
          <w:sz w:val="10"/>
          <w:szCs w:val="10"/>
        </w:rPr>
        <w:t xml:space="preserve">C         </w:t>
      </w:r>
      <w:r>
        <w:rPr>
          <w:rFonts w:ascii="Arial" w:eastAsia="Arial" w:hAnsi="Arial" w:cs="Arial"/>
          <w:spacing w:val="23"/>
          <w:sz w:val="10"/>
          <w:szCs w:val="10"/>
        </w:rPr>
        <w:t xml:space="preserve"> </w:t>
      </w:r>
      <w:r>
        <w:rPr>
          <w:rFonts w:ascii="Arial" w:eastAsia="Arial" w:hAnsi="Arial" w:cs="Arial"/>
          <w:position w:val="-1"/>
          <w:sz w:val="15"/>
          <w:szCs w:val="15"/>
        </w:rPr>
        <w:t>470</w:t>
      </w:r>
      <w:r>
        <w:rPr>
          <w:rFonts w:ascii="Arial" w:eastAsia="Arial" w:hAnsi="Arial" w:cs="Arial"/>
          <w:spacing w:val="33"/>
          <w:position w:val="-1"/>
          <w:sz w:val="15"/>
          <w:szCs w:val="15"/>
        </w:rPr>
        <w:t xml:space="preserve"> </w:t>
      </w:r>
      <w:r>
        <w:rPr>
          <w:rFonts w:ascii="Arial" w:eastAsia="Arial" w:hAnsi="Arial" w:cs="Arial"/>
          <w:w w:val="111"/>
          <w:position w:val="-1"/>
          <w:sz w:val="15"/>
          <w:szCs w:val="15"/>
        </w:rPr>
        <w:t>Ω</w:t>
      </w:r>
    </w:p>
    <w:p w:rsidR="00585092" w:rsidRDefault="00585092">
      <w:pPr>
        <w:spacing w:before="8" w:line="180" w:lineRule="exact"/>
        <w:rPr>
          <w:sz w:val="19"/>
          <w:szCs w:val="19"/>
        </w:rPr>
      </w:pPr>
    </w:p>
    <w:p w:rsidR="00585092" w:rsidRDefault="00844B0B">
      <w:pPr>
        <w:spacing w:line="200" w:lineRule="exact"/>
      </w:pPr>
      <w:r>
        <w:rPr>
          <w:noProof/>
          <w:lang w:eastAsia="zh-TW"/>
        </w:rPr>
        <w:pict>
          <v:shape id="_x0000_s1826" type="#_x0000_t202" style="position:absolute;margin-left:333.85pt;margin-top:2.8pt;width:33.45pt;height:19.45pt;z-index:251694592;mso-height-percent:200;mso-height-percent:200;mso-width-relative:margin;mso-height-relative:margin">
            <v:textbox style="mso-fit-shape-to-text:t">
              <w:txbxContent>
                <w:p w:rsidR="00470EC8" w:rsidRDefault="00470EC8">
                  <w:r>
                    <w:t>10V</w:t>
                  </w:r>
                </w:p>
              </w:txbxContent>
            </v:textbox>
          </v:shape>
        </w:pict>
      </w:r>
    </w:p>
    <w:p w:rsidR="00585092" w:rsidRDefault="00844B0B">
      <w:pPr>
        <w:spacing w:before="45" w:line="160" w:lineRule="exact"/>
        <w:ind w:left="3599" w:right="5075"/>
        <w:jc w:val="center"/>
        <w:rPr>
          <w:rFonts w:ascii="Arial" w:eastAsia="Arial" w:hAnsi="Arial" w:cs="Arial"/>
          <w:sz w:val="15"/>
          <w:szCs w:val="15"/>
        </w:rPr>
      </w:pPr>
      <w:r w:rsidRPr="00844B0B">
        <w:pict>
          <v:group id="_x0000_s1140" style="position:absolute;left:0;text-align:left;margin-left:226.1pt;margin-top:-54.1pt;width:171.05pt;height:110.2pt;z-index:-251628032;mso-position-horizontal-relative:page" coordorigin="4522,-1082" coordsize="3421,2204">
            <v:shape id="_x0000_s1166" style="position:absolute;left:5012;top:218;width:452;height:168" coordorigin="5012,218" coordsize="452,168" path="m5012,302r38,-84l5125,386r75,-168l5276,386r75,-168l5426,386r38,-84e" filled="f" strokeweight=".1107mm">
              <v:path arrowok="t"/>
            </v:shape>
            <v:shape id="_x0000_s1165" style="position:absolute;left:5755;top:-48;width:753;height:700" coordorigin="5755,-48" coordsize="753,700" path="m5755,302r1,-29l5760,245r6,-27l5774,191r11,-25l5797,141r15,-23l5828,95r18,-21l5865,54r22,-18l5909,19,5933,4r26,-13l5985,-21r28,-9l6041,-38r30,-5l6101,-47r31,-1l6163,-47r30,4l6222,-38r29,8l6278,-21r27,12l6330,4r24,15l6377,36r21,18l6418,74r18,21l6452,118r14,23l6479,166r10,25l6497,218r7,27l6507,273r1,29l6507,330r-3,29l6497,386r-8,26l6479,438r-13,25l6452,486r-16,22l6418,529r-20,20l6377,567r-23,17l6330,599r-25,14l6278,624r-27,10l6222,642r-29,5l6163,651r-31,1l6101,651r-30,-4l6041,642r-28,-8l5985,624r-26,-11l5933,599r-24,-15l5887,567r-22,-18l5846,529r-18,-21l5812,486r-15,-23l5785,438r-11,-26l5766,386r-6,-27l5756,330r-1,-28xe" filled="f" strokeweight=".1136mm">
              <v:path arrowok="t"/>
            </v:shape>
            <v:shape id="_x0000_s1164" style="position:absolute;left:5630;top:302;width:377;height:0" coordorigin="5630,302" coordsize="377,0" path="m5630,302r376,e" filled="f" strokeweight=".1097mm">
              <v:path arrowok="t"/>
            </v:shape>
            <v:shape id="_x0000_s1163" style="position:absolute;left:6006;top:69;width:0;height:466" coordorigin="6006,69" coordsize="0,466" path="m6006,535r,-466e" filled="f" strokeweight=".1181mm">
              <v:path arrowok="t"/>
            </v:shape>
            <v:shape id="_x0000_s1162" style="position:absolute;left:6006;top:-165;width:377;height:350" coordorigin="6006,-165" coordsize="377,350" path="m6006,185l6383,43r,-208e" filled="f" strokeweight=".1136mm">
              <v:path arrowok="t"/>
            </v:shape>
            <v:shape id="_x0000_s1161" style="position:absolute;left:6006;top:418;width:377;height:350" coordorigin="6006,418" coordsize="377,350" path="m6006,418r377,146l6383,768e" filled="f" strokeweight=".1136mm">
              <v:path arrowok="t"/>
            </v:shape>
            <v:shape id="_x0000_s1160" style="position:absolute;left:6282;top:498;width:96;height:84" coordorigin="6282,498" coordsize="96,84" path="m6378,560r-71,-62l6282,582r96,-22xe" fillcolor="black" stroked="f">
              <v:path arrowok="t"/>
            </v:shape>
            <v:shape id="_x0000_s1159" style="position:absolute;left:6282;top:498;width:96;height:84" coordorigin="6282,498" coordsize="96,84" path="m6378,560r-71,-62l6282,582r96,-22xe" filled="f" strokeweight=".1134mm">
              <v:path arrowok="t"/>
            </v:shape>
            <v:shape id="_x0000_s1158" style="position:absolute;left:5464;top:302;width:166;height:0" coordorigin="5464,302" coordsize="166,0" path="m5464,302r166,e" filled="f" strokeweight=".1097mm">
              <v:path arrowok="t"/>
            </v:shape>
            <v:shape id="_x0000_s1157" style="position:absolute;left:7688;top:51;width:0;height:194" coordorigin="7688,51" coordsize="0,194" path="m7688,51r,195e" filled="f" strokeweight=".1181mm">
              <v:path arrowok="t"/>
            </v:shape>
            <v:shape id="_x0000_s1156" style="position:absolute;left:7521;top:51;width:335;height:0" coordorigin="7521,51" coordsize="335,0" path="m7856,51r-335,e" filled="f" strokeweight=".1097mm">
              <v:path arrowok="t"/>
            </v:shape>
            <v:shape id="_x0000_s1155" style="position:absolute;left:7856;top:98;width:0;height:63" coordorigin="7856,98" coordsize="0,63" path="m7856,98r,62e" filled="f" strokeweight=".1181mm">
              <v:path arrowok="t"/>
            </v:shape>
            <v:shape id="_x0000_s1154" style="position:absolute;left:6383;top:246;width:1306;height:872" coordorigin="6383,246" coordsize="1306,872" path="m7688,246r,872l6383,1118r,-350e" filled="f" strokeweight=".1123mm">
              <v:path arrowok="t"/>
            </v:shape>
            <v:shape id="_x0000_s1153" style="position:absolute;left:4645;top:-743;width:161;height:373" coordorigin="4645,-743" coordsize="161,373" path="m4726,-370r-81,-31l4806,-463r-161,-62l4806,-588r-161,-62l4806,-712r-80,-31e" filled="f" strokeweight=".1168mm">
              <v:path arrowok="t"/>
            </v:shape>
            <v:shape id="_x0000_s1152" style="position:absolute;left:4525;top:-641;width:314;height:234" coordorigin="4525,-641" coordsize="314,234" path="m4525,-407r314,-234e" filled="f" strokeweight=".1127mm">
              <v:path arrowok="t"/>
            </v:shape>
            <v:shape id="_x0000_s1151" style="position:absolute;left:4782;top:-691;width:124;height:107" coordorigin="4782,-691" coordsize="124,107" path="m4906,-691r-124,25l4791,-662r18,11l4824,-637r13,16l4847,-603r6,19l4906,-691xe" fillcolor="black" stroked="f">
              <v:path arrowok="t"/>
            </v:shape>
            <v:shape id="_x0000_s1150" style="position:absolute;left:4726;top:-370;width:286;height:672" coordorigin="4726,-370" coordsize="286,672" path="m5012,302r-286,l4726,-370e" filled="f" strokeweight=".1168mm">
              <v:path arrowok="t"/>
            </v:shape>
            <v:shape id="_x0000_s1149" style="position:absolute;left:6292;top:-729;width:181;height:420" coordorigin="6292,-729" coordsize="181,420" path="m6383,-729r90,35l6292,-624r181,70l6292,-484r181,70l6292,-344r91,35e" filled="f" strokeweight=".1168mm">
              <v:path arrowok="t"/>
            </v:shape>
            <v:shape id="_x0000_s1148" style="position:absolute;left:6373;top:-1079;width:10;height:350" coordorigin="6373,-1079" coordsize="10,350" path="m6383,-729r,-350l6373,-1079e" filled="f" strokeweight=".1181mm">
              <v:path arrowok="t"/>
            </v:shape>
            <v:shape id="_x0000_s1147" style="position:absolute;left:6383;top:-309;width:0;height:145" coordorigin="6383,-309" coordsize="0,145" path="m6383,-309r,144e" filled="f" strokeweight=".1181mm">
              <v:path arrowok="t"/>
            </v:shape>
            <v:shape id="_x0000_s1146" style="position:absolute;left:4726;top:-1079;width:1647;height:336" coordorigin="4726,-1079" coordsize="1647,336" path="m4726,-743r,-336l6373,-1079e" filled="f" strokeweight=".1101mm">
              <v:path arrowok="t"/>
            </v:shape>
            <v:shape id="_x0000_s1145" style="position:absolute;left:7688;top:-221;width:0;height:194" coordorigin="7688,-221" coordsize="0,194" path="m7688,-221r,195e" filled="f" strokeweight=".1181mm">
              <v:path arrowok="t"/>
            </v:shape>
            <v:shape id="_x0000_s1144" style="position:absolute;left:7437;top:-26;width:502;height:0" coordorigin="7437,-26" coordsize="502,0" path="m7940,-26r-503,e" filled="f" strokeweight=".1097mm">
              <v:path arrowok="t"/>
            </v:shape>
            <v:shape id="_x0000_s1143" style="position:absolute;left:7822;top:-104;width:67;height:0" coordorigin="7822,-104" coordsize="67,0" path="m7890,-104r-68,e" filled="f" strokeweight=".1097mm">
              <v:path arrowok="t"/>
            </v:shape>
            <v:shape id="_x0000_s1142" style="position:absolute;left:7856;top:-135;width:0;height:63" coordorigin="7856,-135" coordsize="0,63" path="m7856,-135r,62e" filled="f" strokeweight=".1181mm">
              <v:path arrowok="t"/>
            </v:shape>
            <v:shape id="_x0000_s1141" style="position:absolute;left:6373;top:-1079;width:1316;height:858" coordorigin="6373,-1079" coordsize="1316,858" path="m7688,-221r,-858l6373,-1079e" filled="f" strokeweight=".1122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sz w:val="15"/>
          <w:szCs w:val="15"/>
        </w:rPr>
        <w:t>220</w:t>
      </w:r>
      <w:r w:rsidR="00E4404D">
        <w:rPr>
          <w:rFonts w:ascii="Arial" w:eastAsia="Arial" w:hAnsi="Arial" w:cs="Arial"/>
          <w:spacing w:val="33"/>
          <w:sz w:val="15"/>
          <w:szCs w:val="15"/>
        </w:rPr>
        <w:t xml:space="preserve"> </w:t>
      </w:r>
      <w:r w:rsidR="00E4404D">
        <w:rPr>
          <w:rFonts w:ascii="Arial" w:eastAsia="Arial" w:hAnsi="Arial" w:cs="Arial"/>
          <w:w w:val="111"/>
          <w:sz w:val="15"/>
          <w:szCs w:val="15"/>
        </w:rPr>
        <w:t>KΩ</w:t>
      </w:r>
    </w:p>
    <w:p w:rsidR="00585092" w:rsidRDefault="00585092">
      <w:pPr>
        <w:spacing w:before="7" w:line="180" w:lineRule="exact"/>
        <w:rPr>
          <w:sz w:val="19"/>
          <w:szCs w:val="19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before="19" w:line="240" w:lineRule="exact"/>
        <w:ind w:left="3371" w:right="3113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 w:rsidR="001B4196">
        <w:rPr>
          <w:rFonts w:ascii="Calibri" w:eastAsia="Calibri" w:hAnsi="Calibri" w:cs="Calibri"/>
          <w:spacing w:val="1"/>
        </w:rPr>
        <w:t>5.4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2"/>
        </w:rPr>
        <w:t>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</w:rPr>
        <w:t>Circ</w:t>
      </w:r>
      <w:r>
        <w:rPr>
          <w:rFonts w:ascii="Calibri" w:eastAsia="Calibri" w:hAnsi="Calibri" w:cs="Calibri"/>
          <w:spacing w:val="3"/>
        </w:rPr>
        <w:t>u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w w:val="99"/>
        </w:rPr>
        <w:t>1.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6" w:line="260" w:lineRule="exact"/>
        <w:rPr>
          <w:sz w:val="26"/>
          <w:szCs w:val="26"/>
        </w:rPr>
        <w:sectPr w:rsidR="00585092">
          <w:type w:val="continuous"/>
          <w:pgSz w:w="12240" w:h="15840"/>
          <w:pgMar w:top="1340" w:right="1600" w:bottom="280" w:left="1340" w:header="720" w:footer="720" w:gutter="0"/>
          <w:cols w:space="720"/>
        </w:sectPr>
      </w:pPr>
    </w:p>
    <w:p w:rsidR="00585092" w:rsidRDefault="00844B0B">
      <w:pPr>
        <w:spacing w:before="42"/>
        <w:jc w:val="right"/>
        <w:rPr>
          <w:rFonts w:ascii="Arial" w:eastAsia="Arial" w:hAnsi="Arial" w:cs="Arial"/>
          <w:sz w:val="10"/>
          <w:szCs w:val="10"/>
        </w:rPr>
      </w:pPr>
      <w:r w:rsidRPr="00844B0B">
        <w:pict>
          <v:group id="_x0000_s1110" style="position:absolute;left:0;text-align:left;margin-left:223.4pt;margin-top:-19.5pt;width:159.1pt;height:131.9pt;z-index:-251627008;mso-position-horizontal-relative:page" coordorigin="4468,-390" coordsize="3182,2638">
            <v:shape id="_x0000_s1139" style="position:absolute;left:5512;top:616;width:747;height:681" coordorigin="5512,616" coordsize="747,681" path="m5512,956r1,-28l5516,901r6,-27l5531,849r10,-25l5553,800r15,-23l5584,755r17,-20l5621,716r21,-18l5664,682r24,-15l5713,654r27,-11l5767,633r28,-7l5824,620r30,-3l5885,616r31,1l5945,620r30,6l6003,633r27,10l6056,654r26,13l6105,682r23,16l6149,716r19,19l6186,755r16,22l6217,800r12,24l6239,849r8,25l6253,901r4,27l6258,956r-1,28l6253,1011r-6,27l6239,1064r-10,25l6217,1113r-15,23l6186,1157r-18,21l6149,1197r-21,18l6105,1231r-23,15l6056,1259r-26,11l6003,1279r-28,8l5945,1292r-29,3l5885,1297r-31,-2l5824,1292r-29,-5l5767,1279r-27,-9l5713,1259r-25,-13l5664,1231r-22,-16l5621,1197r-20,-19l5584,1157r-16,-21l5553,1113r-12,-24l5531,1064r-9,-26l5516,1011r-3,-27l5512,956xe" filled="f" strokeweight=".1114mm">
              <v:path arrowok="t"/>
            </v:shape>
            <v:shape id="_x0000_s1138" style="position:absolute;left:5387;top:956;width:373;height:0" coordorigin="5387,956" coordsize="373,0" path="m5387,956r373,e" filled="f" strokeweight=".1067mm">
              <v:path arrowok="t"/>
            </v:shape>
            <v:shape id="_x0000_s1137" style="position:absolute;left:5760;top:729;width:0;height:454" coordorigin="5760,729" coordsize="0,454" path="m5760,1183r,-454e" filled="f" strokeweight=".1171mm">
              <v:path arrowok="t"/>
            </v:shape>
            <v:shape id="_x0000_s1136" style="position:absolute;left:5760;top:502;width:373;height:340" coordorigin="5760,502" coordsize="373,340" path="m5760,843l6134,705r,-203e" filled="f" strokeweight=".1114mm">
              <v:path arrowok="t"/>
            </v:shape>
            <v:shape id="_x0000_s1135" style="position:absolute;left:5760;top:1070;width:373;height:340" coordorigin="5760,1070" coordsize="373,340" path="m5760,1070r374,142l6134,1410e" filled="f" strokeweight=".1114mm">
              <v:path arrowok="t"/>
            </v:shape>
            <v:shape id="_x0000_s1134" style="position:absolute;left:6034;top:1147;width:95;height:82" coordorigin="6034,1147" coordsize="95,82" path="m6129,1208r-71,-61l6034,1228r95,-20xe" fillcolor="black" stroked="f">
              <v:path arrowok="t"/>
            </v:shape>
            <v:shape id="_x0000_s1133" style="position:absolute;left:6034;top:1147;width:95;height:82" coordorigin="6034,1147" coordsize="95,82" path="m6129,1208r-71,-61l6034,1228r95,-20xe" filled="f" strokeweight=".1111mm">
              <v:path arrowok="t"/>
            </v:shape>
            <v:shape id="_x0000_s1132" style="position:absolute;left:6044;top:-47;width:179;height:408" coordorigin="6044,-47" coordsize="179,408" path="m6134,-47r89,34l6044,55r179,69l6044,192r179,68l6044,328r90,34e" filled="f" strokeweight=".1154mm">
              <v:path arrowok="t"/>
            </v:shape>
            <v:shape id="_x0000_s1131" style="position:absolute;left:6124;top:-387;width:10;height:340" coordorigin="6124,-387" coordsize="10,340" path="m6134,-47r,-340l6124,-387e" filled="f" strokeweight=".1171mm">
              <v:path arrowok="t"/>
            </v:shape>
            <v:shape id="_x0000_s1130" style="position:absolute;left:6134;top:362;width:0;height:141" coordorigin="6134,362" coordsize="0,141" path="m6134,362r,140e" filled="f" strokeweight=".1171mm">
              <v:path arrowok="t"/>
            </v:shape>
            <v:shape id="_x0000_s1129" style="position:absolute;left:4551;top:-42;width:159;height:363" coordorigin="4551,-42" coordsize="159,363" path="m4631,321r-80,-30l4710,230,4551,170r159,-61l4551,49r159,-61l4631,-42e" filled="f" strokeweight=".1154mm">
              <v:path arrowok="t"/>
            </v:shape>
            <v:shape id="_x0000_s1128" style="position:absolute;left:4631;top:-387;width:1493;height:345" coordorigin="4631,-387" coordsize="1493,345" path="m4631,-42r,-345l6124,-387e" filled="f" strokeweight=".10725mm">
              <v:path arrowok="t"/>
            </v:shape>
            <v:shape id="_x0000_s1127" style="position:absolute;left:7398;top:675;width:0;height:189" coordorigin="7398,675" coordsize="0,189" path="m7398,675r,189e" filled="f" strokeweight=".1171mm">
              <v:path arrowok="t"/>
            </v:shape>
            <v:shape id="_x0000_s1126" style="position:absolute;left:7149;top:864;width:498;height:0" coordorigin="7149,864" coordsize="498,0" path="m7647,864r-498,e" filled="f" strokeweight=".1067mm">
              <v:path arrowok="t"/>
            </v:shape>
            <v:shape id="_x0000_s1125" style="position:absolute;left:7531;top:788;width:67;height:0" coordorigin="7531,788" coordsize="67,0" path="m7597,788r-66,e" filled="f" strokeweight=".1067mm">
              <v:path arrowok="t"/>
            </v:shape>
            <v:shape id="_x0000_s1124" style="position:absolute;left:7564;top:758;width:0;height:61" coordorigin="7564,758" coordsize="0,61" path="m7564,758r,61e" filled="f" strokeweight=".1171mm">
              <v:path arrowok="t"/>
            </v:shape>
            <v:shape id="_x0000_s1123" style="position:absolute;left:6124;top:-387;width:1274;height:1062" coordorigin="6124,-387" coordsize="1274,1062" path="m7398,675r,-1062l6124,-387e" filled="f" strokeweight=".111mm">
              <v:path arrowok="t"/>
            </v:shape>
            <v:shape id="_x0000_s1122" style="position:absolute;left:4631;top:321;width:757;height:635" coordorigin="4631,321" coordsize="757,635" path="m4631,321r,635l5387,956e" filled="f" strokeweight=".111mm">
              <v:path arrowok="t"/>
            </v:shape>
            <v:shape id="_x0000_s1121" style="position:absolute;left:4551;top:1537;width:159;height:363" coordorigin="4551,1537" coordsize="159,363" path="m4631,1900r-80,-30l4710,1809r-159,-60l4710,1688r-159,-60l4710,1567r-79,-30e" filled="f" strokeweight=".1154mm">
              <v:path arrowok="t"/>
            </v:shape>
            <v:shape id="_x0000_s1120" style="position:absolute;left:4471;top:1618;width:312;height:227" coordorigin="4471,1618" coordsize="312,227" path="m4471,1846r312,-228e" filled="f" strokeweight=".1103mm">
              <v:path arrowok="t"/>
            </v:shape>
            <v:shape id="_x0000_s1119" style="position:absolute;left:4726;top:1570;width:123;height:104" coordorigin="4726,1570" coordsize="123,104" path="m4850,1570r-124,24l4733,1597r18,11l4767,1621r13,16l4790,1655r7,19l4850,1570xe" fillcolor="black" stroked="f">
              <v:path arrowok="t"/>
            </v:shape>
            <v:shape id="_x0000_s1118" style="position:absolute;left:4631;top:956;width:20;height:581" coordorigin="4631,956" coordsize="20,581" path="m4631,1537r,-581l4650,956e" filled="f" strokeweight=".1171mm">
              <v:path arrowok="t"/>
            </v:shape>
            <v:shape id="_x0000_s1117" style="position:absolute;left:6044;top:1537;width:179;height:408" coordorigin="6044,1537" coordsize="179,408" path="m6134,1537r89,34l6044,1639r179,68l6044,1775r179,68l6044,1912r90,34e" filled="f" strokeweight=".1154mm">
              <v:path arrowok="t"/>
            </v:shape>
            <v:shape id="_x0000_s1116" style="position:absolute;left:4631;top:1903;width:1503;height:340" coordorigin="4631,1903" coordsize="1503,340" path="m4631,1903r,341l6134,2244r,-295e" filled="f" strokeweight=".1072mm">
              <v:path arrowok="t"/>
            </v:shape>
            <v:shape id="_x0000_s1115" style="position:absolute;left:6134;top:1410;width:0;height:127" coordorigin="6134,1410" coordsize="0,127" path="m6134,1410r,127e" filled="f" strokeweight=".1171mm">
              <v:path arrowok="t"/>
            </v:shape>
            <v:shape id="_x0000_s1114" style="position:absolute;left:7398;top:940;width:0;height:189" coordorigin="7398,940" coordsize="0,189" path="m7398,940r,189e" filled="f" strokeweight=".1171mm">
              <v:path arrowok="t"/>
            </v:shape>
            <v:shape id="_x0000_s1113" style="position:absolute;left:7232;top:940;width:332;height:0" coordorigin="7232,940" coordsize="332,0" path="m7564,940r-332,e" filled="f" strokeweight=".1067mm">
              <v:path arrowok="t"/>
            </v:shape>
            <v:shape id="_x0000_s1112" style="position:absolute;left:7564;top:985;width:0;height:61" coordorigin="7564,985" coordsize="0,61" path="m7564,985r,61e" filled="f" strokeweight=".1171mm">
              <v:path arrowok="t"/>
            </v:shape>
            <v:shape id="_x0000_s1111" style="position:absolute;left:6124;top:1129;width:1274;height:1116" coordorigin="6124,1129" coordsize="1274,1116" path="m7398,1129r,1116l6124,2245e" filled="f" strokeweight=".1112mm">
              <v:path arrowok="t"/>
            </v:shape>
            <w10:wrap anchorx="page"/>
          </v:group>
        </w:pict>
      </w:r>
      <w:r w:rsidR="00E4404D">
        <w:rPr>
          <w:rFonts w:ascii="Arial" w:eastAsia="Arial" w:hAnsi="Arial" w:cs="Arial"/>
          <w:w w:val="110"/>
          <w:position w:val="2"/>
          <w:sz w:val="15"/>
          <w:szCs w:val="15"/>
        </w:rPr>
        <w:t>R</w:t>
      </w:r>
      <w:r w:rsidR="00E4404D">
        <w:rPr>
          <w:rFonts w:ascii="Arial" w:eastAsia="Arial" w:hAnsi="Arial" w:cs="Arial"/>
          <w:w w:val="107"/>
          <w:sz w:val="10"/>
          <w:szCs w:val="10"/>
        </w:rPr>
        <w:t>B1</w:t>
      </w:r>
    </w:p>
    <w:p w:rsidR="00585092" w:rsidRDefault="00E4404D">
      <w:pPr>
        <w:spacing w:before="60" w:line="200" w:lineRule="exact"/>
        <w:ind w:right="-48"/>
        <w:rPr>
          <w:rFonts w:ascii="Arial" w:eastAsia="Arial" w:hAnsi="Arial" w:cs="Arial"/>
          <w:sz w:val="10"/>
          <w:szCs w:val="10"/>
        </w:rPr>
      </w:pPr>
      <w:r>
        <w:br w:type="column"/>
      </w:r>
      <w:r>
        <w:rPr>
          <w:rFonts w:ascii="Arial" w:eastAsia="Arial" w:hAnsi="Arial" w:cs="Arial"/>
          <w:position w:val="2"/>
          <w:sz w:val="15"/>
          <w:szCs w:val="15"/>
        </w:rPr>
        <w:t>10</w:t>
      </w:r>
      <w:r>
        <w:rPr>
          <w:rFonts w:ascii="Arial" w:eastAsia="Arial" w:hAnsi="Arial" w:cs="Arial"/>
          <w:spacing w:val="22"/>
          <w:position w:val="2"/>
          <w:sz w:val="15"/>
          <w:szCs w:val="15"/>
        </w:rPr>
        <w:t xml:space="preserve"> </w:t>
      </w:r>
      <w:r>
        <w:rPr>
          <w:rFonts w:ascii="Arial" w:eastAsia="Arial" w:hAnsi="Arial" w:cs="Arial"/>
          <w:position w:val="2"/>
          <w:sz w:val="15"/>
          <w:szCs w:val="15"/>
        </w:rPr>
        <w:t xml:space="preserve">KΩ             </w:t>
      </w:r>
      <w:r>
        <w:rPr>
          <w:rFonts w:ascii="Arial" w:eastAsia="Arial" w:hAnsi="Arial" w:cs="Arial"/>
          <w:spacing w:val="4"/>
          <w:position w:val="2"/>
          <w:sz w:val="15"/>
          <w:szCs w:val="15"/>
        </w:rPr>
        <w:t xml:space="preserve"> </w:t>
      </w:r>
      <w:r>
        <w:rPr>
          <w:rFonts w:ascii="Arial" w:eastAsia="Arial" w:hAnsi="Arial" w:cs="Arial"/>
          <w:w w:val="110"/>
          <w:sz w:val="15"/>
          <w:szCs w:val="15"/>
        </w:rPr>
        <w:t>R</w:t>
      </w:r>
      <w:r>
        <w:rPr>
          <w:rFonts w:ascii="Arial" w:eastAsia="Arial" w:hAnsi="Arial" w:cs="Arial"/>
          <w:w w:val="107"/>
          <w:position w:val="-2"/>
          <w:sz w:val="10"/>
          <w:szCs w:val="10"/>
        </w:rPr>
        <w:t>C</w:t>
      </w:r>
    </w:p>
    <w:p w:rsidR="00585092" w:rsidRDefault="00E4404D">
      <w:pPr>
        <w:spacing w:before="96" w:line="160" w:lineRule="exact"/>
        <w:rPr>
          <w:rFonts w:ascii="Arial" w:eastAsia="Arial" w:hAnsi="Arial" w:cs="Arial"/>
          <w:sz w:val="15"/>
          <w:szCs w:val="15"/>
        </w:rPr>
        <w:sectPr w:rsidR="00585092">
          <w:type w:val="continuous"/>
          <w:pgSz w:w="12240" w:h="15840"/>
          <w:pgMar w:top="1340" w:right="1600" w:bottom="280" w:left="1340" w:header="720" w:footer="720" w:gutter="0"/>
          <w:cols w:num="3" w:space="720" w:equalWidth="0">
            <w:col w:w="3192" w:space="244"/>
            <w:col w:w="1228" w:space="275"/>
            <w:col w:w="4361"/>
          </w:cols>
        </w:sectPr>
      </w:pPr>
      <w:r>
        <w:br w:type="column"/>
      </w:r>
      <w:r>
        <w:rPr>
          <w:rFonts w:ascii="Arial" w:eastAsia="Arial" w:hAnsi="Arial" w:cs="Arial"/>
          <w:sz w:val="15"/>
          <w:szCs w:val="15"/>
        </w:rPr>
        <w:t>470</w:t>
      </w:r>
      <w:r>
        <w:rPr>
          <w:rFonts w:ascii="Arial" w:eastAsia="Arial" w:hAnsi="Arial" w:cs="Arial"/>
          <w:spacing w:val="30"/>
          <w:sz w:val="15"/>
          <w:szCs w:val="15"/>
        </w:rPr>
        <w:t xml:space="preserve"> </w:t>
      </w:r>
      <w:r>
        <w:rPr>
          <w:rFonts w:ascii="Arial" w:eastAsia="Arial" w:hAnsi="Arial" w:cs="Arial"/>
          <w:w w:val="110"/>
          <w:sz w:val="15"/>
          <w:szCs w:val="15"/>
        </w:rPr>
        <w:t>Ω</w:t>
      </w:r>
    </w:p>
    <w:p w:rsidR="00585092" w:rsidRDefault="00585092">
      <w:pPr>
        <w:spacing w:before="4" w:line="100" w:lineRule="exact"/>
        <w:rPr>
          <w:sz w:val="10"/>
          <w:szCs w:val="10"/>
        </w:rPr>
      </w:pP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E4404D">
      <w:pPr>
        <w:spacing w:before="42" w:line="160" w:lineRule="exact"/>
        <w:ind w:right="2622"/>
        <w:jc w:val="right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position w:val="-1"/>
          <w:sz w:val="15"/>
          <w:szCs w:val="15"/>
        </w:rPr>
        <w:t>10</w:t>
      </w:r>
      <w:r>
        <w:rPr>
          <w:rFonts w:ascii="Arial" w:eastAsia="Arial" w:hAnsi="Arial" w:cs="Arial"/>
          <w:spacing w:val="22"/>
          <w:position w:val="-1"/>
          <w:sz w:val="15"/>
          <w:szCs w:val="15"/>
        </w:rPr>
        <w:t xml:space="preserve"> </w:t>
      </w:r>
      <w:r>
        <w:rPr>
          <w:rFonts w:ascii="Arial" w:eastAsia="Arial" w:hAnsi="Arial" w:cs="Arial"/>
          <w:w w:val="110"/>
          <w:position w:val="-1"/>
          <w:sz w:val="15"/>
          <w:szCs w:val="15"/>
        </w:rPr>
        <w:t>V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2" w:line="240" w:lineRule="exact"/>
        <w:rPr>
          <w:sz w:val="24"/>
          <w:szCs w:val="24"/>
        </w:rPr>
        <w:sectPr w:rsidR="00585092">
          <w:type w:val="continuous"/>
          <w:pgSz w:w="12240" w:h="15840"/>
          <w:pgMar w:top="1340" w:right="1600" w:bottom="280" w:left="1340" w:header="720" w:footer="720" w:gutter="0"/>
          <w:cols w:space="720"/>
        </w:sectPr>
      </w:pPr>
    </w:p>
    <w:p w:rsidR="00585092" w:rsidRDefault="00E4404D">
      <w:pPr>
        <w:spacing w:before="42"/>
        <w:jc w:val="right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w w:val="110"/>
          <w:position w:val="2"/>
          <w:sz w:val="15"/>
          <w:szCs w:val="15"/>
        </w:rPr>
        <w:t>R</w:t>
      </w:r>
      <w:r>
        <w:rPr>
          <w:rFonts w:ascii="Arial" w:eastAsia="Arial" w:hAnsi="Arial" w:cs="Arial"/>
          <w:w w:val="107"/>
          <w:sz w:val="10"/>
          <w:szCs w:val="10"/>
        </w:rPr>
        <w:t>B2</w:t>
      </w:r>
    </w:p>
    <w:p w:rsidR="00585092" w:rsidRDefault="00E4404D">
      <w:pPr>
        <w:spacing w:before="52"/>
        <w:ind w:right="-43"/>
        <w:rPr>
          <w:rFonts w:ascii="Arial" w:eastAsia="Arial" w:hAnsi="Arial" w:cs="Arial"/>
          <w:sz w:val="15"/>
          <w:szCs w:val="15"/>
        </w:rPr>
      </w:pPr>
      <w:r>
        <w:br w:type="column"/>
      </w:r>
      <w:r>
        <w:rPr>
          <w:rFonts w:ascii="Arial" w:eastAsia="Arial" w:hAnsi="Arial" w:cs="Arial"/>
          <w:sz w:val="15"/>
          <w:szCs w:val="15"/>
        </w:rPr>
        <w:t>10</w:t>
      </w:r>
      <w:r>
        <w:rPr>
          <w:rFonts w:ascii="Arial" w:eastAsia="Arial" w:hAnsi="Arial" w:cs="Arial"/>
          <w:spacing w:val="22"/>
          <w:sz w:val="15"/>
          <w:szCs w:val="15"/>
        </w:rPr>
        <w:t xml:space="preserve"> </w:t>
      </w:r>
      <w:r>
        <w:rPr>
          <w:rFonts w:ascii="Arial" w:eastAsia="Arial" w:hAnsi="Arial" w:cs="Arial"/>
          <w:w w:val="110"/>
          <w:sz w:val="15"/>
          <w:szCs w:val="15"/>
        </w:rPr>
        <w:t>KΩ</w:t>
      </w:r>
    </w:p>
    <w:p w:rsidR="00585092" w:rsidRDefault="00E4404D">
      <w:pPr>
        <w:spacing w:before="60" w:line="160" w:lineRule="exact"/>
        <w:rPr>
          <w:rFonts w:ascii="Arial" w:eastAsia="Arial" w:hAnsi="Arial" w:cs="Arial"/>
          <w:sz w:val="15"/>
          <w:szCs w:val="15"/>
        </w:rPr>
        <w:sectPr w:rsidR="00585092">
          <w:type w:val="continuous"/>
          <w:pgSz w:w="12240" w:h="15840"/>
          <w:pgMar w:top="1340" w:right="1600" w:bottom="280" w:left="1340" w:header="720" w:footer="720" w:gutter="0"/>
          <w:cols w:num="3" w:space="720" w:equalWidth="0">
            <w:col w:w="3153" w:space="284"/>
            <w:col w:w="466" w:space="1037"/>
            <w:col w:w="4360"/>
          </w:cols>
        </w:sectPr>
      </w:pPr>
      <w:r>
        <w:br w:type="column"/>
      </w:r>
      <w:r>
        <w:rPr>
          <w:rFonts w:ascii="Arial" w:eastAsia="Arial" w:hAnsi="Arial" w:cs="Arial"/>
          <w:position w:val="-1"/>
          <w:sz w:val="15"/>
          <w:szCs w:val="15"/>
        </w:rPr>
        <w:t>560</w:t>
      </w:r>
      <w:r>
        <w:rPr>
          <w:rFonts w:ascii="Arial" w:eastAsia="Arial" w:hAnsi="Arial" w:cs="Arial"/>
          <w:spacing w:val="30"/>
          <w:position w:val="-1"/>
          <w:sz w:val="15"/>
          <w:szCs w:val="15"/>
        </w:rPr>
        <w:t xml:space="preserve"> </w:t>
      </w:r>
      <w:r>
        <w:rPr>
          <w:rFonts w:ascii="Arial" w:eastAsia="Arial" w:hAnsi="Arial" w:cs="Arial"/>
          <w:w w:val="110"/>
          <w:position w:val="-1"/>
          <w:sz w:val="15"/>
          <w:szCs w:val="15"/>
        </w:rPr>
        <w:t>Ω</w:t>
      </w:r>
    </w:p>
    <w:p w:rsidR="00585092" w:rsidRDefault="00585092">
      <w:pPr>
        <w:spacing w:line="200" w:lineRule="exact"/>
      </w:pPr>
    </w:p>
    <w:p w:rsidR="00585092" w:rsidRDefault="00585092">
      <w:pPr>
        <w:spacing w:line="200" w:lineRule="exact"/>
      </w:pPr>
    </w:p>
    <w:p w:rsidR="001B4196" w:rsidRDefault="001B4196">
      <w:pPr>
        <w:spacing w:line="200" w:lineRule="exact"/>
      </w:pPr>
    </w:p>
    <w:p w:rsidR="00585092" w:rsidRDefault="00585092">
      <w:pPr>
        <w:spacing w:line="200" w:lineRule="exact"/>
      </w:pPr>
    </w:p>
    <w:p w:rsidR="00585092" w:rsidRDefault="00585092">
      <w:pPr>
        <w:spacing w:before="19" w:line="260" w:lineRule="exact"/>
        <w:rPr>
          <w:sz w:val="26"/>
          <w:szCs w:val="26"/>
        </w:rPr>
        <w:sectPr w:rsidR="00585092">
          <w:type w:val="continuous"/>
          <w:pgSz w:w="12240" w:h="15840"/>
          <w:pgMar w:top="1340" w:right="1600" w:bottom="280" w:left="1340" w:header="720" w:footer="720" w:gutter="0"/>
          <w:cols w:space="720"/>
        </w:sectPr>
      </w:pPr>
    </w:p>
    <w:p w:rsidR="00585092" w:rsidRDefault="00585092">
      <w:pPr>
        <w:spacing w:line="200" w:lineRule="exact"/>
      </w:pPr>
    </w:p>
    <w:p w:rsidR="00585092" w:rsidRDefault="00585092">
      <w:pPr>
        <w:spacing w:before="3" w:line="280" w:lineRule="exact"/>
        <w:rPr>
          <w:sz w:val="28"/>
          <w:szCs w:val="28"/>
        </w:rPr>
      </w:pPr>
    </w:p>
    <w:p w:rsidR="00585092" w:rsidRDefault="00E4404D">
      <w:pPr>
        <w:ind w:left="100" w:right="-62"/>
        <w:rPr>
          <w:sz w:val="28"/>
          <w:szCs w:val="28"/>
        </w:rPr>
      </w:pPr>
      <w:r>
        <w:rPr>
          <w:spacing w:val="1"/>
          <w:sz w:val="28"/>
          <w:szCs w:val="28"/>
          <w:u w:val="single" w:color="000000"/>
        </w:rPr>
        <w:t>P</w:t>
      </w:r>
      <w:r>
        <w:rPr>
          <w:spacing w:val="-2"/>
          <w:sz w:val="28"/>
          <w:szCs w:val="28"/>
          <w:u w:val="single" w:color="000000"/>
        </w:rPr>
        <w:t>r</w:t>
      </w:r>
      <w:r>
        <w:rPr>
          <w:spacing w:val="1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c</w:t>
      </w:r>
      <w:r>
        <w:rPr>
          <w:spacing w:val="1"/>
          <w:sz w:val="28"/>
          <w:szCs w:val="28"/>
          <w:u w:val="single" w:color="000000"/>
        </w:rPr>
        <w:t>e</w:t>
      </w:r>
      <w:r>
        <w:rPr>
          <w:spacing w:val="-3"/>
          <w:sz w:val="28"/>
          <w:szCs w:val="28"/>
          <w:u w:val="single" w:color="000000"/>
        </w:rPr>
        <w:t>d</w:t>
      </w:r>
      <w:r>
        <w:rPr>
          <w:sz w:val="28"/>
          <w:szCs w:val="28"/>
          <w:u w:val="single" w:color="000000"/>
        </w:rPr>
        <w:t>u</w:t>
      </w:r>
      <w:r>
        <w:rPr>
          <w:spacing w:val="1"/>
          <w:sz w:val="28"/>
          <w:szCs w:val="28"/>
          <w:u w:val="single" w:color="000000"/>
        </w:rPr>
        <w:t>r</w:t>
      </w:r>
      <w:r>
        <w:rPr>
          <w:sz w:val="28"/>
          <w:szCs w:val="28"/>
          <w:u w:val="single" w:color="000000"/>
        </w:rPr>
        <w:t>e:</w:t>
      </w:r>
    </w:p>
    <w:p w:rsidR="00585092" w:rsidRDefault="00E4404D">
      <w:pPr>
        <w:spacing w:before="19"/>
        <w:rPr>
          <w:rFonts w:ascii="Calibri" w:eastAsia="Calibri" w:hAnsi="Calibri" w:cs="Calibri"/>
        </w:rPr>
        <w:sectPr w:rsidR="00585092">
          <w:type w:val="continuous"/>
          <w:pgSz w:w="12240" w:h="15840"/>
          <w:pgMar w:top="1340" w:right="1600" w:bottom="280" w:left="1340" w:header="720" w:footer="720" w:gutter="0"/>
          <w:cols w:num="2" w:space="720" w:equalWidth="0">
            <w:col w:w="1399" w:space="2006"/>
            <w:col w:w="5895"/>
          </w:cols>
        </w:sectPr>
      </w:pPr>
      <w:r>
        <w:br w:type="column"/>
      </w:r>
      <w:r>
        <w:rPr>
          <w:rFonts w:ascii="Calibri" w:eastAsia="Calibri" w:hAnsi="Calibri" w:cs="Calibri"/>
        </w:rPr>
        <w:t>Fi</w:t>
      </w:r>
      <w:r>
        <w:rPr>
          <w:rFonts w:ascii="Calibri" w:eastAsia="Calibri" w:hAnsi="Calibri" w:cs="Calibri"/>
          <w:spacing w:val="-1"/>
        </w:rPr>
        <w:t>g</w:t>
      </w:r>
      <w:r>
        <w:rPr>
          <w:rFonts w:ascii="Calibri" w:eastAsia="Calibri" w:hAnsi="Calibri" w:cs="Calibri"/>
          <w:spacing w:val="1"/>
        </w:rPr>
        <w:t>u</w:t>
      </w:r>
      <w:r>
        <w:rPr>
          <w:rFonts w:ascii="Calibri" w:eastAsia="Calibri" w:hAnsi="Calibri" w:cs="Calibri"/>
        </w:rPr>
        <w:t>re</w:t>
      </w:r>
      <w:r>
        <w:rPr>
          <w:rFonts w:ascii="Calibri" w:eastAsia="Calibri" w:hAnsi="Calibri" w:cs="Calibri"/>
          <w:spacing w:val="-6"/>
        </w:rPr>
        <w:t xml:space="preserve"> </w:t>
      </w:r>
      <w:r w:rsidR="001B4196">
        <w:rPr>
          <w:rFonts w:ascii="Calibri" w:eastAsia="Calibri" w:hAnsi="Calibri" w:cs="Calibri"/>
        </w:rPr>
        <w:t>5.5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1"/>
        </w:rPr>
        <w:t>E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1"/>
        </w:rPr>
        <w:t>p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</w:rPr>
        <w:t>ri</w:t>
      </w:r>
      <w:r>
        <w:rPr>
          <w:rFonts w:ascii="Calibri" w:eastAsia="Calibri" w:hAnsi="Calibri" w:cs="Calibri"/>
          <w:spacing w:val="2"/>
        </w:rPr>
        <w:t>m</w:t>
      </w:r>
      <w:r>
        <w:rPr>
          <w:rFonts w:ascii="Calibri" w:eastAsia="Calibri" w:hAnsi="Calibri" w:cs="Calibri"/>
          <w:spacing w:val="-1"/>
        </w:rPr>
        <w:t>e</w:t>
      </w:r>
      <w:r>
        <w:rPr>
          <w:rFonts w:ascii="Calibri" w:eastAsia="Calibri" w:hAnsi="Calibri" w:cs="Calibri"/>
          <w:spacing w:val="1"/>
        </w:rPr>
        <w:t>n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"/>
        </w:rPr>
        <w:t>a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1"/>
        </w:rPr>
        <w:t>i</w:t>
      </w:r>
      <w:r>
        <w:rPr>
          <w:rFonts w:ascii="Calibri" w:eastAsia="Calibri" w:hAnsi="Calibri" w:cs="Calibri"/>
        </w:rPr>
        <w:t>rc</w:t>
      </w:r>
      <w:r>
        <w:rPr>
          <w:rFonts w:ascii="Calibri" w:eastAsia="Calibri" w:hAnsi="Calibri" w:cs="Calibri"/>
          <w:spacing w:val="3"/>
        </w:rPr>
        <w:t>u</w:t>
      </w:r>
      <w:r>
        <w:rPr>
          <w:rFonts w:ascii="Calibri" w:eastAsia="Calibri" w:hAnsi="Calibri" w:cs="Calibri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1"/>
        </w:rPr>
        <w:t>2</w:t>
      </w:r>
      <w:r>
        <w:rPr>
          <w:rFonts w:ascii="Calibri" w:eastAsia="Calibri" w:hAnsi="Calibri" w:cs="Calibri"/>
        </w:rPr>
        <w:t>.</w:t>
      </w:r>
    </w:p>
    <w:p w:rsidR="00585092" w:rsidRDefault="00585092">
      <w:pPr>
        <w:spacing w:before="19" w:line="220" w:lineRule="exact"/>
        <w:rPr>
          <w:sz w:val="22"/>
          <w:szCs w:val="22"/>
        </w:rPr>
      </w:pPr>
    </w:p>
    <w:p w:rsidR="00585092" w:rsidRDefault="00E4404D">
      <w:pPr>
        <w:spacing w:before="16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wn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3B6663"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B6663">
        <w:rPr>
          <w:rFonts w:ascii="Calibri" w:eastAsia="Calibri" w:hAnsi="Calibri" w:cs="Calibri"/>
          <w:spacing w:val="1"/>
          <w:sz w:val="22"/>
          <w:szCs w:val="22"/>
        </w:rPr>
        <w:t>5.4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8</w:t>
      </w:r>
      <w:r>
        <w:rPr>
          <w:rFonts w:ascii="Calibri" w:eastAsia="Calibri" w:hAnsi="Calibri" w:cs="Calibri"/>
          <w:spacing w:val="1"/>
          <w:sz w:val="22"/>
          <w:szCs w:val="22"/>
        </w:rPr>
        <w:t>28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>co</w:t>
      </w:r>
      <w:r>
        <w:rPr>
          <w:rFonts w:ascii="Calibri" w:eastAsia="Calibri" w:hAnsi="Calibri" w:cs="Calibri"/>
          <w:sz w:val="22"/>
          <w:szCs w:val="22"/>
        </w:rPr>
        <w:t>rd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18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position w:val="-3"/>
          <w:sz w:val="14"/>
          <w:szCs w:val="14"/>
        </w:rPr>
        <w:t>B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ax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E4404D">
      <w:pPr>
        <w:spacing w:before="32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ec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position w:val="-3"/>
          <w:sz w:val="14"/>
          <w:szCs w:val="14"/>
        </w:rPr>
        <w:t xml:space="preserve">B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V</w:t>
      </w:r>
      <w:r>
        <w:rPr>
          <w:rFonts w:ascii="Calibri" w:eastAsia="Calibri" w:hAnsi="Calibri" w:cs="Calibri"/>
          <w:position w:val="-3"/>
          <w:sz w:val="14"/>
          <w:szCs w:val="14"/>
        </w:rPr>
        <w:t>CE</w:t>
      </w:r>
      <w:r>
        <w:rPr>
          <w:rFonts w:ascii="Calibri" w:eastAsia="Calibri" w:hAnsi="Calibri" w:cs="Calibri"/>
          <w:spacing w:val="16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CC</w:t>
      </w:r>
      <w:r>
        <w:rPr>
          <w:rFonts w:ascii="Calibri" w:eastAsia="Calibri" w:hAnsi="Calibri" w:cs="Calibri"/>
          <w:spacing w:val="15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32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easu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16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E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30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Q-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E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).</w:t>
      </w:r>
    </w:p>
    <w:p w:rsidR="00585092" w:rsidRDefault="00E4404D">
      <w:pPr>
        <w:spacing w:before="32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Repl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8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by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41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wn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</w:t>
      </w:r>
      <w:r>
        <w:rPr>
          <w:rFonts w:ascii="Calibri" w:eastAsia="Calibri" w:hAnsi="Calibri" w:cs="Calibri"/>
          <w:spacing w:val="-1"/>
          <w:sz w:val="22"/>
          <w:szCs w:val="22"/>
        </w:rPr>
        <w:t>gu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306BF9"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06BF9">
        <w:rPr>
          <w:rFonts w:ascii="Calibri" w:eastAsia="Calibri" w:hAnsi="Calibri" w:cs="Calibri"/>
          <w:spacing w:val="1"/>
          <w:sz w:val="22"/>
          <w:szCs w:val="22"/>
        </w:rPr>
        <w:t>5.5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8</w:t>
      </w:r>
      <w:r>
        <w:rPr>
          <w:rFonts w:ascii="Calibri" w:eastAsia="Calibri" w:hAnsi="Calibri" w:cs="Calibri"/>
          <w:spacing w:val="1"/>
          <w:sz w:val="22"/>
          <w:szCs w:val="22"/>
        </w:rPr>
        <w:t>28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>co</w:t>
      </w:r>
      <w:r>
        <w:rPr>
          <w:rFonts w:ascii="Calibri" w:eastAsia="Calibri" w:hAnsi="Calibri" w:cs="Calibri"/>
          <w:sz w:val="22"/>
          <w:szCs w:val="22"/>
        </w:rPr>
        <w:t>rd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18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position w:val="-3"/>
          <w:sz w:val="14"/>
          <w:szCs w:val="14"/>
        </w:rPr>
        <w:t>B</w:t>
      </w:r>
      <w:r>
        <w:rPr>
          <w:rFonts w:ascii="Calibri" w:eastAsia="Calibri" w:hAnsi="Calibri" w:cs="Calibri"/>
          <w:spacing w:val="17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e.</w:t>
      </w:r>
    </w:p>
    <w:p w:rsidR="00585092" w:rsidRDefault="00E4404D">
      <w:pPr>
        <w:spacing w:before="32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crease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R</w:t>
      </w:r>
      <w:r>
        <w:rPr>
          <w:rFonts w:ascii="Calibri" w:eastAsia="Calibri" w:hAnsi="Calibri" w:cs="Calibri"/>
          <w:spacing w:val="1"/>
          <w:position w:val="-3"/>
          <w:sz w:val="14"/>
          <w:szCs w:val="14"/>
        </w:rPr>
        <w:t>B</w:t>
      </w:r>
      <w:r>
        <w:rPr>
          <w:rFonts w:ascii="Calibri" w:eastAsia="Calibri" w:hAnsi="Calibri" w:cs="Calibri"/>
          <w:position w:val="-3"/>
          <w:sz w:val="14"/>
          <w:szCs w:val="14"/>
        </w:rPr>
        <w:t>2</w:t>
      </w:r>
      <w:r>
        <w:rPr>
          <w:rFonts w:ascii="Calibri" w:eastAsia="Calibri" w:hAnsi="Calibri" w:cs="Calibri"/>
          <w:spacing w:val="-2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du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so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V</w:t>
      </w:r>
      <w:r>
        <w:rPr>
          <w:rFonts w:ascii="Calibri" w:eastAsia="Calibri" w:hAnsi="Calibri" w:cs="Calibri"/>
          <w:position w:val="-3"/>
          <w:sz w:val="14"/>
          <w:szCs w:val="14"/>
        </w:rPr>
        <w:t>CE</w:t>
      </w:r>
      <w:r>
        <w:rPr>
          <w:rFonts w:ascii="Calibri" w:eastAsia="Calibri" w:hAnsi="Calibri" w:cs="Calibri"/>
          <w:spacing w:val="16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CC</w:t>
      </w:r>
      <w:r>
        <w:rPr>
          <w:rFonts w:ascii="Calibri" w:eastAsia="Calibri" w:hAnsi="Calibri" w:cs="Calibri"/>
          <w:spacing w:val="15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30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easu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lta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</w:t>
      </w:r>
      <w:r>
        <w:rPr>
          <w:rFonts w:ascii="Calibri" w:eastAsia="Calibri" w:hAnsi="Calibri" w:cs="Calibri"/>
          <w:spacing w:val="-3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16"/>
          <w:position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E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32"/>
        <w:ind w:left="8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9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Q-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-1"/>
          <w:position w:val="-3"/>
          <w:sz w:val="14"/>
          <w:szCs w:val="14"/>
        </w:rPr>
        <w:t>E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position w:val="-3"/>
          <w:sz w:val="14"/>
          <w:szCs w:val="14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).</w:t>
      </w:r>
    </w:p>
    <w:p w:rsidR="00585092" w:rsidRDefault="00E4404D">
      <w:pPr>
        <w:spacing w:before="32"/>
        <w:ind w:left="820"/>
        <w:rPr>
          <w:rFonts w:ascii="Calibri" w:eastAsia="Calibri" w:hAnsi="Calibri" w:cs="Calibri"/>
          <w:sz w:val="22"/>
          <w:szCs w:val="22"/>
        </w:rPr>
        <w:sectPr w:rsidR="00585092">
          <w:type w:val="continuous"/>
          <w:pgSz w:w="12240" w:h="15840"/>
          <w:pgMar w:top="1340" w:right="1600" w:bottom="280" w:left="1340" w:header="720" w:footer="720" w:gutter="0"/>
          <w:cols w:space="720"/>
        </w:sectPr>
      </w:pPr>
      <w:r>
        <w:rPr>
          <w:rFonts w:ascii="Calibri" w:eastAsia="Calibri" w:hAnsi="Calibri" w:cs="Calibri"/>
          <w:spacing w:val="1"/>
          <w:sz w:val="22"/>
          <w:szCs w:val="22"/>
        </w:rPr>
        <w:t>10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Repl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8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sis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 by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ep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9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585092" w:rsidRDefault="00E4404D">
      <w:pPr>
        <w:spacing w:before="45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Da</w:t>
      </w:r>
      <w:r>
        <w:rPr>
          <w:spacing w:val="-1"/>
          <w:sz w:val="28"/>
          <w:szCs w:val="28"/>
          <w:u w:val="single" w:color="000000"/>
        </w:rPr>
        <w:t>t</w:t>
      </w:r>
      <w:r>
        <w:rPr>
          <w:sz w:val="28"/>
          <w:szCs w:val="28"/>
          <w:u w:val="single" w:color="000000"/>
        </w:rPr>
        <w:t>a</w:t>
      </w:r>
      <w:r>
        <w:rPr>
          <w:spacing w:val="-2"/>
          <w:sz w:val="28"/>
          <w:szCs w:val="28"/>
          <w:u w:val="single" w:color="000000"/>
        </w:rPr>
        <w:t xml:space="preserve"> </w:t>
      </w:r>
      <w:proofErr w:type="gramStart"/>
      <w:r>
        <w:rPr>
          <w:spacing w:val="-1"/>
          <w:sz w:val="28"/>
          <w:szCs w:val="28"/>
          <w:u w:val="single" w:color="000000"/>
        </w:rPr>
        <w:t>S</w:t>
      </w:r>
      <w:r>
        <w:rPr>
          <w:sz w:val="28"/>
          <w:szCs w:val="28"/>
          <w:u w:val="single" w:color="000000"/>
        </w:rPr>
        <w:t>heet</w:t>
      </w:r>
      <w:r>
        <w:rPr>
          <w:spacing w:val="-7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  <w:proofErr w:type="gramEnd"/>
    </w:p>
    <w:p w:rsidR="00585092" w:rsidRDefault="00585092">
      <w:pPr>
        <w:spacing w:before="5" w:line="100" w:lineRule="exact"/>
        <w:rPr>
          <w:sz w:val="10"/>
          <w:szCs w:val="10"/>
        </w:rPr>
      </w:pPr>
    </w:p>
    <w:p w:rsidR="00585092" w:rsidRDefault="00585092">
      <w:pPr>
        <w:spacing w:line="200" w:lineRule="exact"/>
      </w:pPr>
    </w:p>
    <w:p w:rsidR="00585092" w:rsidRDefault="00E4404D">
      <w:pPr>
        <w:spacing w:before="16" w:line="260" w:lineRule="exact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gramStart"/>
      <w:r w:rsidR="00684212">
        <w:rPr>
          <w:rFonts w:ascii="Calibri" w:eastAsia="Calibri" w:hAnsi="Calibri" w:cs="Calibri"/>
          <w:b/>
          <w:spacing w:val="-1"/>
          <w:sz w:val="22"/>
          <w:szCs w:val="22"/>
        </w:rPr>
        <w:t>5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1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x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:rsidR="00585092" w:rsidRDefault="00585092">
      <w:pPr>
        <w:spacing w:before="2" w:line="140" w:lineRule="exact"/>
        <w:rPr>
          <w:sz w:val="15"/>
          <w:szCs w:val="15"/>
        </w:rPr>
      </w:pPr>
    </w:p>
    <w:p w:rsidR="00585092" w:rsidRDefault="00585092">
      <w:pPr>
        <w:spacing w:line="200" w:lineRule="exact"/>
      </w:pPr>
    </w:p>
    <w:tbl>
      <w:tblPr>
        <w:tblW w:w="0" w:type="auto"/>
        <w:tblInd w:w="50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49"/>
        <w:gridCol w:w="1347"/>
        <w:gridCol w:w="1346"/>
        <w:gridCol w:w="1671"/>
        <w:gridCol w:w="1440"/>
        <w:gridCol w:w="1390"/>
      </w:tblGrid>
      <w:tr w:rsidR="00585092">
        <w:trPr>
          <w:trHeight w:hRule="exact" w:val="576"/>
        </w:trPr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22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sist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3" w:right="53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w w:val="99"/>
                <w:position w:val="-2"/>
                <w:sz w:val="14"/>
                <w:szCs w:val="14"/>
              </w:rPr>
              <w:t>C</w:t>
            </w:r>
          </w:p>
          <w:p w:rsidR="00585092" w:rsidRDefault="00E4404D">
            <w:pPr>
              <w:spacing w:before="30" w:line="260" w:lineRule="exact"/>
              <w:ind w:left="490" w:right="4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(Ω)</w:t>
            </w:r>
          </w:p>
        </w:tc>
        <w:tc>
          <w:tcPr>
            <w:tcW w:w="1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0" w:right="53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w w:val="99"/>
                <w:position w:val="-2"/>
                <w:sz w:val="14"/>
                <w:szCs w:val="14"/>
              </w:rPr>
              <w:t>C</w:t>
            </w:r>
          </w:p>
          <w:p w:rsidR="00585092" w:rsidRDefault="00E4404D">
            <w:pPr>
              <w:spacing w:before="30" w:line="260" w:lineRule="exact"/>
              <w:ind w:left="394" w:right="39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t)</w:t>
            </w:r>
          </w:p>
        </w:tc>
        <w:tc>
          <w:tcPr>
            <w:tcW w:w="1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331" w:right="33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-2"/>
                <w:sz w:val="14"/>
                <w:szCs w:val="14"/>
              </w:rPr>
              <w:t>C</w:t>
            </w:r>
            <w:r>
              <w:rPr>
                <w:rFonts w:ascii="Calibri" w:eastAsia="Calibri" w:hAnsi="Calibri" w:cs="Calibri"/>
                <w:spacing w:val="18"/>
                <w:position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position w:val="-2"/>
                <w:sz w:val="14"/>
                <w:szCs w:val="14"/>
              </w:rPr>
              <w:t>C</w:t>
            </w:r>
            <w:r>
              <w:rPr>
                <w:rFonts w:ascii="Calibri" w:eastAsia="Calibri" w:hAnsi="Calibri" w:cs="Calibri"/>
                <w:spacing w:val="18"/>
                <w:position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w w:val="99"/>
                <w:position w:val="-2"/>
                <w:sz w:val="14"/>
                <w:szCs w:val="14"/>
              </w:rPr>
              <w:t>C</w:t>
            </w:r>
          </w:p>
          <w:p w:rsidR="00585092" w:rsidRDefault="00E4404D">
            <w:pPr>
              <w:spacing w:before="30" w:line="260" w:lineRule="exact"/>
              <w:ind w:left="517" w:right="51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(A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40" w:right="54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w w:val="99"/>
                <w:position w:val="-2"/>
                <w:sz w:val="14"/>
                <w:szCs w:val="14"/>
              </w:rPr>
              <w:t>CE</w:t>
            </w:r>
          </w:p>
          <w:p w:rsidR="00585092" w:rsidRDefault="00E4404D">
            <w:pPr>
              <w:spacing w:before="29" w:line="260" w:lineRule="exact"/>
              <w:ind w:left="440" w:right="44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t)</w:t>
            </w:r>
          </w:p>
        </w:tc>
        <w:tc>
          <w:tcPr>
            <w:tcW w:w="13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before="27"/>
              <w:ind w:left="34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Q-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</w:tr>
      <w:tr w:rsidR="00585092">
        <w:trPr>
          <w:trHeight w:hRule="exact" w:val="245"/>
        </w:trPr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20" w:lineRule="exact"/>
              <w:ind w:left="4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-2"/>
                <w:sz w:val="22"/>
                <w:szCs w:val="22"/>
              </w:rPr>
              <w:t>C8</w:t>
            </w:r>
            <w:r>
              <w:rPr>
                <w:rFonts w:ascii="Calibri" w:eastAsia="Calibri" w:hAnsi="Calibri" w:cs="Calibri"/>
                <w:spacing w:val="-2"/>
                <w:position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position w:val="-2"/>
                <w:sz w:val="22"/>
                <w:szCs w:val="22"/>
              </w:rPr>
              <w:t>8</w:t>
            </w: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45"/>
        </w:trPr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20" w:lineRule="exact"/>
              <w:ind w:left="37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-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position w:val="-2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2"/>
                <w:position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-2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position w:val="-2"/>
                <w:sz w:val="22"/>
                <w:szCs w:val="22"/>
              </w:rPr>
              <w:t>5</w:t>
            </w: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</w:tbl>
    <w:p w:rsidR="00585092" w:rsidRDefault="00585092">
      <w:pPr>
        <w:spacing w:before="5" w:line="280" w:lineRule="exact"/>
        <w:rPr>
          <w:sz w:val="28"/>
          <w:szCs w:val="28"/>
        </w:rPr>
      </w:pPr>
    </w:p>
    <w:p w:rsidR="00585092" w:rsidRDefault="00E4404D">
      <w:pPr>
        <w:spacing w:before="16" w:line="260" w:lineRule="exact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proofErr w:type="gramStart"/>
      <w:r w:rsidR="00684212">
        <w:rPr>
          <w:rFonts w:ascii="Calibri" w:eastAsia="Calibri" w:hAnsi="Calibri" w:cs="Calibri"/>
          <w:b/>
          <w:spacing w:val="-1"/>
          <w:sz w:val="22"/>
          <w:szCs w:val="22"/>
        </w:rPr>
        <w:t>5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: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ta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Se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Bia</w:t>
      </w:r>
      <w:r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 xml:space="preserve"> C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rc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t.</w:t>
      </w:r>
    </w:p>
    <w:p w:rsidR="00585092" w:rsidRDefault="00585092">
      <w:pPr>
        <w:spacing w:before="9" w:line="140" w:lineRule="exact"/>
        <w:rPr>
          <w:sz w:val="14"/>
          <w:szCs w:val="14"/>
        </w:rPr>
      </w:pPr>
    </w:p>
    <w:p w:rsidR="00585092" w:rsidRDefault="00585092">
      <w:pPr>
        <w:spacing w:line="200" w:lineRule="exact"/>
      </w:pPr>
    </w:p>
    <w:tbl>
      <w:tblPr>
        <w:tblW w:w="0" w:type="auto"/>
        <w:tblInd w:w="50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49"/>
        <w:gridCol w:w="1347"/>
        <w:gridCol w:w="1346"/>
        <w:gridCol w:w="1671"/>
        <w:gridCol w:w="1440"/>
        <w:gridCol w:w="1390"/>
      </w:tblGrid>
      <w:tr w:rsidR="00585092">
        <w:trPr>
          <w:trHeight w:hRule="exact" w:val="579"/>
        </w:trPr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22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Tra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sist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3" w:right="53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w w:val="99"/>
                <w:position w:val="-2"/>
                <w:sz w:val="14"/>
                <w:szCs w:val="14"/>
              </w:rPr>
              <w:t>C</w:t>
            </w:r>
          </w:p>
          <w:p w:rsidR="00585092" w:rsidRDefault="00E4404D">
            <w:pPr>
              <w:spacing w:before="30" w:line="260" w:lineRule="exact"/>
              <w:ind w:left="490" w:right="491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(Ω)</w:t>
            </w:r>
          </w:p>
        </w:tc>
        <w:tc>
          <w:tcPr>
            <w:tcW w:w="1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30" w:right="53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w w:val="99"/>
                <w:position w:val="-2"/>
                <w:sz w:val="14"/>
                <w:szCs w:val="14"/>
              </w:rPr>
              <w:t>C</w:t>
            </w:r>
          </w:p>
          <w:p w:rsidR="00585092" w:rsidRDefault="00E4404D">
            <w:pPr>
              <w:spacing w:before="30" w:line="260" w:lineRule="exact"/>
              <w:ind w:left="394" w:right="39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331" w:right="334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-2"/>
                <w:sz w:val="14"/>
                <w:szCs w:val="14"/>
              </w:rPr>
              <w:t>C</w:t>
            </w:r>
            <w:r>
              <w:rPr>
                <w:rFonts w:ascii="Calibri" w:eastAsia="Calibri" w:hAnsi="Calibri" w:cs="Calibri"/>
                <w:spacing w:val="18"/>
                <w:position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position w:val="-2"/>
                <w:sz w:val="14"/>
                <w:szCs w:val="14"/>
              </w:rPr>
              <w:t>C</w:t>
            </w:r>
            <w:r>
              <w:rPr>
                <w:rFonts w:ascii="Calibri" w:eastAsia="Calibri" w:hAnsi="Calibri" w:cs="Calibri"/>
                <w:spacing w:val="18"/>
                <w:position w:val="-2"/>
                <w:sz w:val="14"/>
                <w:szCs w:val="14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w w:val="99"/>
                <w:position w:val="-2"/>
                <w:sz w:val="14"/>
                <w:szCs w:val="14"/>
              </w:rPr>
              <w:t>C</w:t>
            </w:r>
          </w:p>
          <w:p w:rsidR="00585092" w:rsidRDefault="00E4404D">
            <w:pPr>
              <w:spacing w:before="30" w:line="260" w:lineRule="exact"/>
              <w:ind w:left="517" w:right="51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(Amp)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60" w:lineRule="exact"/>
              <w:ind w:left="540" w:right="541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w w:val="99"/>
                <w:position w:val="-2"/>
                <w:sz w:val="14"/>
                <w:szCs w:val="14"/>
              </w:rPr>
              <w:t>CE</w:t>
            </w:r>
          </w:p>
          <w:p w:rsidR="00585092" w:rsidRDefault="00E4404D">
            <w:pPr>
              <w:spacing w:before="29" w:line="260" w:lineRule="exact"/>
              <w:ind w:left="440" w:right="44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vo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3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before="29"/>
              <w:ind w:left="34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Q-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</w:p>
        </w:tc>
      </w:tr>
      <w:tr w:rsidR="00585092">
        <w:trPr>
          <w:trHeight w:hRule="exact" w:val="245"/>
        </w:trPr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20" w:lineRule="exact"/>
              <w:ind w:left="44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-2"/>
                <w:sz w:val="22"/>
                <w:szCs w:val="22"/>
              </w:rPr>
              <w:t>C8</w:t>
            </w:r>
            <w:r>
              <w:rPr>
                <w:rFonts w:ascii="Calibri" w:eastAsia="Calibri" w:hAnsi="Calibri" w:cs="Calibri"/>
                <w:spacing w:val="-2"/>
                <w:position w:val="-2"/>
                <w:sz w:val="22"/>
                <w:szCs w:val="22"/>
              </w:rPr>
              <w:t>2</w:t>
            </w:r>
            <w:r>
              <w:rPr>
                <w:rFonts w:ascii="Calibri" w:eastAsia="Calibri" w:hAnsi="Calibri" w:cs="Calibri"/>
                <w:position w:val="-2"/>
                <w:sz w:val="22"/>
                <w:szCs w:val="22"/>
              </w:rPr>
              <w:t>8</w:t>
            </w: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  <w:tr w:rsidR="00585092">
        <w:trPr>
          <w:trHeight w:hRule="exact" w:val="245"/>
        </w:trPr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E4404D">
            <w:pPr>
              <w:spacing w:line="220" w:lineRule="exact"/>
              <w:ind w:left="37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-2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position w:val="-2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2"/>
                <w:position w:val="-2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-2"/>
                <w:sz w:val="22"/>
                <w:szCs w:val="22"/>
              </w:rPr>
              <w:t>3</w:t>
            </w:r>
            <w:r>
              <w:rPr>
                <w:rFonts w:ascii="Calibri" w:eastAsia="Calibri" w:hAnsi="Calibri" w:cs="Calibri"/>
                <w:position w:val="-2"/>
                <w:sz w:val="22"/>
                <w:szCs w:val="22"/>
              </w:rPr>
              <w:t>5</w:t>
            </w: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6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  <w:tc>
          <w:tcPr>
            <w:tcW w:w="13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85092" w:rsidRDefault="00585092"/>
        </w:tc>
      </w:tr>
    </w:tbl>
    <w:p w:rsidR="00585092" w:rsidRDefault="00585092">
      <w:pPr>
        <w:spacing w:line="200" w:lineRule="exact"/>
      </w:pPr>
    </w:p>
    <w:p w:rsidR="00585092" w:rsidRDefault="00585092">
      <w:pPr>
        <w:spacing w:before="20" w:line="260" w:lineRule="exact"/>
        <w:rPr>
          <w:sz w:val="26"/>
          <w:szCs w:val="26"/>
        </w:rPr>
      </w:pPr>
    </w:p>
    <w:p w:rsidR="00585092" w:rsidRDefault="00E4404D">
      <w:pPr>
        <w:spacing w:before="9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R</w:t>
      </w:r>
      <w:r>
        <w:rPr>
          <w:spacing w:val="1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p</w:t>
      </w:r>
      <w:r>
        <w:rPr>
          <w:spacing w:val="-2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rt:</w:t>
      </w:r>
    </w:p>
    <w:p w:rsidR="00585092" w:rsidRDefault="00585092">
      <w:pPr>
        <w:spacing w:before="2" w:line="240" w:lineRule="exact"/>
        <w:rPr>
          <w:sz w:val="24"/>
          <w:szCs w:val="24"/>
        </w:rPr>
      </w:pPr>
    </w:p>
    <w:p w:rsidR="00585092" w:rsidRDefault="00E4404D">
      <w:pPr>
        <w:spacing w:before="16" w:line="274" w:lineRule="auto"/>
        <w:ind w:left="1180" w:right="81" w:hanging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ch 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stab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lit</w:t>
      </w:r>
      <w:r>
        <w:rPr>
          <w:rFonts w:ascii="Calibri" w:eastAsia="Calibri" w:hAnsi="Calibri" w:cs="Calibri"/>
          <w:spacing w:val="-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?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Exp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esults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tai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the la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ry.</w:t>
      </w:r>
    </w:p>
    <w:p w:rsidR="00585092" w:rsidRDefault="00E4404D">
      <w:pPr>
        <w:spacing w:before="4"/>
        <w:ind w:left="820"/>
        <w:rPr>
          <w:rFonts w:ascii="Calibri" w:eastAsia="Calibri" w:hAnsi="Calibri" w:cs="Calibri"/>
          <w:sz w:val="22"/>
          <w:szCs w:val="22"/>
        </w:rPr>
        <w:sectPr w:rsidR="00585092" w:rsidSect="00BD6CED">
          <w:pgSz w:w="12240" w:h="15840"/>
          <w:pgMar w:top="1380" w:right="1720" w:bottom="280" w:left="1340" w:header="907" w:footer="680" w:gutter="0"/>
          <w:cols w:space="720"/>
          <w:docGrid w:linePitch="272"/>
        </w:sect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raw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C 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 f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th t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circ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 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-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t.</w:t>
      </w:r>
    </w:p>
    <w:p w:rsidR="00510FA7" w:rsidRDefault="00510FA7" w:rsidP="00510FA7">
      <w:pPr>
        <w:spacing w:before="45"/>
        <w:ind w:left="100"/>
        <w:rPr>
          <w:spacing w:val="-1"/>
          <w:sz w:val="28"/>
          <w:szCs w:val="28"/>
        </w:rPr>
      </w:pPr>
      <w:r w:rsidRPr="00510FA7">
        <w:rPr>
          <w:sz w:val="28"/>
          <w:szCs w:val="28"/>
          <w:u w:val="single"/>
        </w:rPr>
        <w:t>Ex</w:t>
      </w:r>
      <w:r w:rsidRPr="00510FA7">
        <w:rPr>
          <w:spacing w:val="-1"/>
          <w:sz w:val="28"/>
          <w:szCs w:val="28"/>
          <w:u w:val="single"/>
        </w:rPr>
        <w:t>p</w:t>
      </w:r>
      <w:r w:rsidRPr="00510FA7">
        <w:rPr>
          <w:sz w:val="28"/>
          <w:szCs w:val="28"/>
          <w:u w:val="single"/>
        </w:rPr>
        <w:t>e</w:t>
      </w:r>
      <w:r w:rsidRPr="00510FA7">
        <w:rPr>
          <w:spacing w:val="1"/>
          <w:sz w:val="28"/>
          <w:szCs w:val="28"/>
          <w:u w:val="single"/>
        </w:rPr>
        <w:t>r</w:t>
      </w:r>
      <w:r w:rsidRPr="00510FA7">
        <w:rPr>
          <w:sz w:val="28"/>
          <w:szCs w:val="28"/>
          <w:u w:val="single"/>
        </w:rPr>
        <w:t>i</w:t>
      </w:r>
      <w:r w:rsidRPr="00510FA7">
        <w:rPr>
          <w:spacing w:val="-2"/>
          <w:sz w:val="28"/>
          <w:szCs w:val="28"/>
          <w:u w:val="single"/>
        </w:rPr>
        <w:t>m</w:t>
      </w:r>
      <w:r w:rsidRPr="00510FA7">
        <w:rPr>
          <w:sz w:val="28"/>
          <w:szCs w:val="28"/>
          <w:u w:val="single"/>
        </w:rPr>
        <w:t>ent</w:t>
      </w:r>
      <w:r w:rsidRPr="00510FA7">
        <w:rPr>
          <w:spacing w:val="2"/>
          <w:sz w:val="28"/>
          <w:szCs w:val="28"/>
          <w:u w:val="single"/>
        </w:rPr>
        <w:t xml:space="preserve"> </w:t>
      </w:r>
      <w:r w:rsidRPr="00510FA7">
        <w:rPr>
          <w:spacing w:val="-2"/>
          <w:sz w:val="28"/>
          <w:szCs w:val="28"/>
          <w:u w:val="single"/>
        </w:rPr>
        <w:t>N</w:t>
      </w:r>
      <w:r w:rsidRPr="00510FA7">
        <w:rPr>
          <w:spacing w:val="-1"/>
          <w:sz w:val="28"/>
          <w:szCs w:val="28"/>
          <w:u w:val="single"/>
        </w:rPr>
        <w:t>o</w:t>
      </w:r>
      <w:r w:rsidRPr="00510FA7">
        <w:rPr>
          <w:sz w:val="28"/>
          <w:szCs w:val="28"/>
          <w:u w:val="single"/>
        </w:rPr>
        <w:t>:</w:t>
      </w:r>
      <w:r>
        <w:rPr>
          <w:spacing w:val="4"/>
          <w:sz w:val="28"/>
          <w:szCs w:val="28"/>
        </w:rPr>
        <w:t xml:space="preserve"> </w:t>
      </w:r>
      <w:r w:rsidR="0029520B">
        <w:rPr>
          <w:spacing w:val="-1"/>
          <w:sz w:val="28"/>
          <w:szCs w:val="28"/>
        </w:rPr>
        <w:t>06</w:t>
      </w:r>
    </w:p>
    <w:p w:rsidR="00510FA7" w:rsidRDefault="00510FA7" w:rsidP="00510FA7">
      <w:pPr>
        <w:spacing w:before="45"/>
        <w:ind w:left="100"/>
        <w:rPr>
          <w:sz w:val="28"/>
          <w:szCs w:val="28"/>
        </w:rPr>
      </w:pPr>
    </w:p>
    <w:p w:rsidR="00C92331" w:rsidRDefault="00510FA7" w:rsidP="00510FA7">
      <w:pPr>
        <w:spacing w:before="45"/>
        <w:ind w:left="100"/>
        <w:rPr>
          <w:position w:val="-1"/>
          <w:sz w:val="24"/>
          <w:szCs w:val="24"/>
        </w:rPr>
      </w:pPr>
      <w:r w:rsidRPr="00510FA7">
        <w:rPr>
          <w:sz w:val="28"/>
          <w:szCs w:val="28"/>
          <w:u w:val="single"/>
        </w:rPr>
        <w:t>Name</w:t>
      </w:r>
      <w:r w:rsidRPr="00510FA7">
        <w:rPr>
          <w:spacing w:val="11"/>
          <w:sz w:val="28"/>
          <w:szCs w:val="28"/>
          <w:u w:val="single"/>
        </w:rPr>
        <w:t xml:space="preserve"> </w:t>
      </w:r>
      <w:r w:rsidRPr="00510FA7">
        <w:rPr>
          <w:spacing w:val="1"/>
          <w:sz w:val="28"/>
          <w:szCs w:val="28"/>
          <w:u w:val="single"/>
        </w:rPr>
        <w:t>o</w:t>
      </w:r>
      <w:r w:rsidRPr="00510FA7">
        <w:rPr>
          <w:sz w:val="28"/>
          <w:szCs w:val="28"/>
          <w:u w:val="single"/>
        </w:rPr>
        <w:t>f</w:t>
      </w:r>
      <w:r w:rsidRPr="00510FA7">
        <w:rPr>
          <w:spacing w:val="-11"/>
          <w:sz w:val="28"/>
          <w:szCs w:val="28"/>
          <w:u w:val="single"/>
        </w:rPr>
        <w:t xml:space="preserve"> </w:t>
      </w:r>
      <w:r w:rsidRPr="00510FA7">
        <w:rPr>
          <w:sz w:val="28"/>
          <w:szCs w:val="28"/>
          <w:u w:val="single"/>
        </w:rPr>
        <w:t>t</w:t>
      </w:r>
      <w:r w:rsidRPr="00510FA7">
        <w:rPr>
          <w:spacing w:val="-1"/>
          <w:sz w:val="28"/>
          <w:szCs w:val="28"/>
          <w:u w:val="single"/>
        </w:rPr>
        <w:t>h</w:t>
      </w:r>
      <w:r w:rsidRPr="00510FA7">
        <w:rPr>
          <w:sz w:val="28"/>
          <w:szCs w:val="28"/>
          <w:u w:val="single"/>
        </w:rPr>
        <w:t>e</w:t>
      </w:r>
      <w:r w:rsidRPr="00510FA7">
        <w:rPr>
          <w:spacing w:val="5"/>
          <w:sz w:val="28"/>
          <w:szCs w:val="28"/>
          <w:u w:val="single"/>
        </w:rPr>
        <w:t xml:space="preserve"> </w:t>
      </w:r>
      <w:r w:rsidRPr="00510FA7">
        <w:rPr>
          <w:w w:val="99"/>
          <w:sz w:val="28"/>
          <w:szCs w:val="28"/>
          <w:u w:val="single"/>
        </w:rPr>
        <w:t>Ex</w:t>
      </w:r>
      <w:r w:rsidRPr="00510FA7">
        <w:rPr>
          <w:spacing w:val="-1"/>
          <w:w w:val="99"/>
          <w:sz w:val="28"/>
          <w:szCs w:val="28"/>
          <w:u w:val="single"/>
        </w:rPr>
        <w:t>p</w:t>
      </w:r>
      <w:r w:rsidRPr="00510FA7">
        <w:rPr>
          <w:spacing w:val="-2"/>
          <w:w w:val="99"/>
          <w:sz w:val="28"/>
          <w:szCs w:val="28"/>
          <w:u w:val="single"/>
        </w:rPr>
        <w:t>e</w:t>
      </w:r>
      <w:r w:rsidRPr="00510FA7">
        <w:rPr>
          <w:w w:val="99"/>
          <w:sz w:val="28"/>
          <w:szCs w:val="28"/>
          <w:u w:val="single"/>
        </w:rPr>
        <w:t>ri</w:t>
      </w:r>
      <w:r w:rsidRPr="00510FA7">
        <w:rPr>
          <w:spacing w:val="-1"/>
          <w:w w:val="99"/>
          <w:sz w:val="28"/>
          <w:szCs w:val="28"/>
          <w:u w:val="single"/>
        </w:rPr>
        <w:t>m</w:t>
      </w:r>
      <w:r w:rsidRPr="00510FA7">
        <w:rPr>
          <w:w w:val="99"/>
          <w:sz w:val="28"/>
          <w:szCs w:val="28"/>
          <w:u w:val="single"/>
        </w:rPr>
        <w:t>ent:</w:t>
      </w:r>
      <w:r>
        <w:rPr>
          <w:w w:val="99"/>
          <w:sz w:val="28"/>
          <w:szCs w:val="28"/>
        </w:rPr>
        <w:t xml:space="preserve"> </w:t>
      </w:r>
      <w:r w:rsidRPr="00510FA7">
        <w:rPr>
          <w:rFonts w:asciiTheme="minorHAnsi" w:hAnsiTheme="minorHAnsi"/>
          <w:spacing w:val="1"/>
          <w:position w:val="-1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position w:val="-1"/>
          <w:sz w:val="22"/>
          <w:szCs w:val="22"/>
        </w:rPr>
        <w:t>t</w:t>
      </w:r>
      <w:r w:rsidRPr="00510FA7">
        <w:rPr>
          <w:rFonts w:asciiTheme="minorHAnsi" w:hAnsiTheme="minorHAnsi"/>
          <w:position w:val="-1"/>
          <w:sz w:val="22"/>
          <w:szCs w:val="22"/>
        </w:rPr>
        <w:t>udy</w:t>
      </w:r>
      <w:r w:rsidRPr="00510FA7">
        <w:rPr>
          <w:rFonts w:asciiTheme="minorHAnsi" w:hAnsiTheme="minorHAnsi"/>
          <w:spacing w:val="-7"/>
          <w:position w:val="-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position w:val="-1"/>
          <w:sz w:val="22"/>
          <w:szCs w:val="22"/>
        </w:rPr>
        <w:t>o</w:t>
      </w:r>
      <w:r w:rsidRPr="00510FA7">
        <w:rPr>
          <w:rFonts w:asciiTheme="minorHAnsi" w:hAnsiTheme="minorHAnsi"/>
          <w:position w:val="-1"/>
          <w:sz w:val="22"/>
          <w:szCs w:val="22"/>
        </w:rPr>
        <w:t>f</w:t>
      </w:r>
      <w:r w:rsidRPr="00510FA7">
        <w:rPr>
          <w:rFonts w:asciiTheme="minorHAnsi" w:hAnsiTheme="minorHAnsi"/>
          <w:spacing w:val="-6"/>
          <w:position w:val="-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position w:val="-1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position w:val="-1"/>
          <w:sz w:val="22"/>
          <w:szCs w:val="22"/>
        </w:rPr>
        <w:t>w</w:t>
      </w:r>
      <w:r w:rsidRPr="00510FA7">
        <w:rPr>
          <w:rFonts w:asciiTheme="minorHAnsi" w:hAnsiTheme="minorHAnsi"/>
          <w:spacing w:val="-9"/>
          <w:position w:val="-1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position w:val="-1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position w:val="-1"/>
          <w:sz w:val="22"/>
          <w:szCs w:val="22"/>
        </w:rPr>
        <w:t>c</w:t>
      </w:r>
      <w:r w:rsidRPr="00510FA7">
        <w:rPr>
          <w:rFonts w:asciiTheme="minorHAnsi" w:hAnsiTheme="minorHAnsi"/>
          <w:position w:val="-1"/>
          <w:sz w:val="22"/>
          <w:szCs w:val="22"/>
        </w:rPr>
        <w:t>h</w:t>
      </w:r>
      <w:r w:rsidRPr="00510FA7">
        <w:rPr>
          <w:rFonts w:asciiTheme="minorHAnsi" w:hAnsiTheme="minorHAnsi"/>
          <w:spacing w:val="-4"/>
          <w:position w:val="-1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position w:val="-1"/>
          <w:sz w:val="22"/>
          <w:szCs w:val="22"/>
        </w:rPr>
        <w:t>n</w:t>
      </w:r>
      <w:r w:rsidRPr="00510FA7">
        <w:rPr>
          <w:rFonts w:asciiTheme="minorHAnsi" w:hAnsiTheme="minorHAnsi"/>
          <w:position w:val="-1"/>
          <w:sz w:val="22"/>
          <w:szCs w:val="22"/>
        </w:rPr>
        <w:t>g</w:t>
      </w:r>
      <w:r w:rsidRPr="00510FA7">
        <w:rPr>
          <w:rFonts w:asciiTheme="minorHAnsi" w:hAnsiTheme="minorHAnsi"/>
          <w:spacing w:val="2"/>
          <w:position w:val="-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3"/>
          <w:position w:val="-1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position w:val="-1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position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position w:val="-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position w:val="-1"/>
          <w:sz w:val="22"/>
          <w:szCs w:val="22"/>
        </w:rPr>
        <w:t>ac</w:t>
      </w:r>
      <w:r w:rsidRPr="00510FA7">
        <w:rPr>
          <w:rFonts w:asciiTheme="minorHAnsi" w:hAnsiTheme="minorHAnsi"/>
          <w:spacing w:val="5"/>
          <w:position w:val="-1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position w:val="-1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position w:val="-1"/>
          <w:sz w:val="22"/>
          <w:szCs w:val="22"/>
        </w:rPr>
        <w:t>r</w:t>
      </w:r>
      <w:r w:rsidRPr="00510FA7">
        <w:rPr>
          <w:rFonts w:asciiTheme="minorHAnsi" w:hAnsiTheme="minorHAnsi"/>
          <w:spacing w:val="-4"/>
          <w:position w:val="-1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position w:val="-1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position w:val="-1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position w:val="-1"/>
          <w:sz w:val="22"/>
          <w:szCs w:val="22"/>
        </w:rPr>
        <w:t>i</w:t>
      </w:r>
      <w:r w:rsidRPr="00510FA7">
        <w:rPr>
          <w:rFonts w:asciiTheme="minorHAnsi" w:hAnsiTheme="minorHAnsi"/>
          <w:spacing w:val="-1"/>
          <w:position w:val="-1"/>
          <w:sz w:val="22"/>
          <w:szCs w:val="22"/>
        </w:rPr>
        <w:t>c</w:t>
      </w:r>
      <w:r w:rsidRPr="00510FA7">
        <w:rPr>
          <w:rFonts w:asciiTheme="minorHAnsi" w:hAnsiTheme="minorHAnsi"/>
          <w:position w:val="-1"/>
          <w:sz w:val="22"/>
          <w:szCs w:val="22"/>
        </w:rPr>
        <w:t>s</w:t>
      </w:r>
    </w:p>
    <w:p w:rsidR="00510FA7" w:rsidRDefault="00510FA7" w:rsidP="00510FA7">
      <w:pPr>
        <w:spacing w:before="45"/>
        <w:ind w:left="100"/>
        <w:rPr>
          <w:position w:val="-1"/>
          <w:sz w:val="24"/>
          <w:szCs w:val="24"/>
        </w:rPr>
      </w:pPr>
    </w:p>
    <w:p w:rsidR="00510FA7" w:rsidRDefault="00510FA7" w:rsidP="00510FA7">
      <w:pPr>
        <w:ind w:left="100"/>
        <w:rPr>
          <w:spacing w:val="-1"/>
          <w:w w:val="112"/>
          <w:sz w:val="28"/>
          <w:szCs w:val="28"/>
          <w:u w:val="single" w:color="000000"/>
        </w:rPr>
      </w:pPr>
      <w:r>
        <w:rPr>
          <w:spacing w:val="-1"/>
          <w:w w:val="112"/>
          <w:sz w:val="28"/>
          <w:szCs w:val="28"/>
          <w:u w:val="single" w:color="000000"/>
        </w:rPr>
        <w:t>Introduction:</w:t>
      </w:r>
    </w:p>
    <w:p w:rsidR="00510FA7" w:rsidRDefault="00510FA7" w:rsidP="00510FA7">
      <w:pPr>
        <w:ind w:left="100"/>
        <w:rPr>
          <w:spacing w:val="-1"/>
          <w:w w:val="112"/>
          <w:sz w:val="28"/>
          <w:szCs w:val="28"/>
          <w:u w:val="single" w:color="000000"/>
        </w:rPr>
      </w:pPr>
    </w:p>
    <w:p w:rsidR="00510FA7" w:rsidRPr="00510FA7" w:rsidRDefault="00510FA7" w:rsidP="00510FA7">
      <w:pPr>
        <w:spacing w:before="29"/>
        <w:ind w:left="100" w:right="397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 xml:space="preserve">t 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z w:val="22"/>
          <w:szCs w:val="22"/>
        </w:rPr>
        <w:t xml:space="preserve">r 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 xml:space="preserve">l  </w:t>
      </w:r>
      <w:r w:rsidRPr="00510FA7">
        <w:rPr>
          <w:rFonts w:asciiTheme="minorHAnsi" w:hAnsiTheme="minorHAnsi"/>
          <w:spacing w:val="4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x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mi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du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 xml:space="preserve">or 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 xml:space="preserve">d 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7"/>
          <w:sz w:val="22"/>
          <w:szCs w:val="22"/>
        </w:rPr>
        <w:t>E</w:t>
      </w:r>
      <w:r w:rsidRPr="00510FA7">
        <w:rPr>
          <w:rFonts w:asciiTheme="minorHAnsi" w:hAnsiTheme="minorHAnsi"/>
          <w:spacing w:val="-3"/>
          <w:sz w:val="22"/>
          <w:szCs w:val="22"/>
        </w:rPr>
        <w:t>ff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z w:val="22"/>
          <w:szCs w:val="22"/>
        </w:rPr>
        <w:t xml:space="preserve">t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(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OS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)</w:t>
      </w:r>
      <w:r w:rsidRPr="00510FA7">
        <w:rPr>
          <w:rFonts w:asciiTheme="minorHAnsi" w:hAnsiTheme="minorHAnsi"/>
          <w:spacing w:val="5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5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5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3"/>
          <w:sz w:val="22"/>
          <w:szCs w:val="22"/>
        </w:rPr>
        <w:t>B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5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J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(</w:t>
      </w:r>
      <w:r w:rsidRPr="00510FA7">
        <w:rPr>
          <w:rFonts w:asciiTheme="minorHAnsi" w:hAnsiTheme="minorHAnsi"/>
          <w:spacing w:val="-2"/>
          <w:sz w:val="22"/>
          <w:szCs w:val="22"/>
        </w:rPr>
        <w:t>BJ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3"/>
          <w:sz w:val="22"/>
          <w:szCs w:val="22"/>
        </w:rPr>
        <w:t>)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5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BJ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3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z w:val="22"/>
          <w:szCs w:val="22"/>
        </w:rPr>
        <w:t>b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d 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</w:t>
      </w:r>
      <w:proofErr w:type="gramEnd"/>
      <w:r w:rsidRPr="00510FA7">
        <w:rPr>
          <w:rFonts w:asciiTheme="minorHAnsi" w:hAnsiTheme="minorHAnsi"/>
          <w:sz w:val="22"/>
          <w:szCs w:val="22"/>
        </w:rPr>
        <w:t xml:space="preserve"> d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4"/>
          <w:sz w:val="22"/>
          <w:szCs w:val="22"/>
        </w:rPr>
        <w:t>mi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d 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k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t </w:t>
      </w:r>
      <w:r w:rsidRPr="00510FA7">
        <w:rPr>
          <w:rFonts w:asciiTheme="minorHAnsi" w:hAnsiTheme="minorHAnsi"/>
          <w:spacing w:val="1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n 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196</w:t>
      </w:r>
      <w:r w:rsidRPr="00510FA7">
        <w:rPr>
          <w:rFonts w:asciiTheme="minorHAnsi" w:hAnsiTheme="minorHAnsi"/>
          <w:spacing w:val="5"/>
          <w:sz w:val="22"/>
          <w:szCs w:val="22"/>
        </w:rPr>
        <w:t>0</w:t>
      </w:r>
      <w:r w:rsidRPr="00510FA7">
        <w:rPr>
          <w:rFonts w:asciiTheme="minorHAnsi" w:hAnsiTheme="minorHAnsi"/>
          <w:spacing w:val="-5"/>
          <w:sz w:val="22"/>
          <w:szCs w:val="22"/>
        </w:rPr>
        <w:t>'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 xml:space="preserve">d 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197</w:t>
      </w:r>
      <w:r w:rsidRPr="00510FA7">
        <w:rPr>
          <w:rFonts w:asciiTheme="minorHAnsi" w:hAnsiTheme="minorHAnsi"/>
          <w:spacing w:val="5"/>
          <w:sz w:val="22"/>
          <w:szCs w:val="22"/>
        </w:rPr>
        <w:t>0</w:t>
      </w:r>
      <w:r w:rsidRPr="00510FA7">
        <w:rPr>
          <w:rFonts w:asciiTheme="minorHAnsi" w:hAnsiTheme="minorHAnsi"/>
          <w:spacing w:val="-5"/>
          <w:sz w:val="22"/>
          <w:szCs w:val="22"/>
        </w:rPr>
        <w:t>'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 xml:space="preserve">. 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t</w:t>
      </w:r>
      <w:proofErr w:type="gramEnd"/>
      <w:r w:rsidRPr="00510FA7">
        <w:rPr>
          <w:rFonts w:asciiTheme="minorHAnsi" w:hAnsiTheme="minorHAnsi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c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y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(I</w:t>
      </w:r>
      <w:r w:rsidRPr="00510FA7">
        <w:rPr>
          <w:rFonts w:asciiTheme="minorHAnsi" w:hAnsiTheme="minorHAnsi"/>
          <w:spacing w:val="-2"/>
          <w:sz w:val="22"/>
          <w:szCs w:val="22"/>
        </w:rPr>
        <w:t>Cs</w:t>
      </w:r>
      <w:r w:rsidRPr="00510FA7">
        <w:rPr>
          <w:rFonts w:asciiTheme="minorHAnsi" w:hAnsiTheme="minorHAnsi"/>
          <w:spacing w:val="1"/>
          <w:sz w:val="22"/>
          <w:szCs w:val="22"/>
        </w:rPr>
        <w:t>)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de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f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5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3"/>
          <w:sz w:val="22"/>
          <w:szCs w:val="22"/>
        </w:rPr>
        <w:t>B</w:t>
      </w:r>
      <w:r w:rsidRPr="00510FA7">
        <w:rPr>
          <w:rFonts w:asciiTheme="minorHAnsi" w:hAnsiTheme="minorHAnsi"/>
          <w:spacing w:val="-2"/>
          <w:sz w:val="22"/>
          <w:szCs w:val="22"/>
        </w:rPr>
        <w:t>J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y u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5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5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c</w:t>
      </w:r>
      <w:r w:rsidRPr="00510FA7">
        <w:rPr>
          <w:rFonts w:asciiTheme="minorHAnsi" w:hAnsiTheme="minorHAnsi"/>
          <w:spacing w:val="4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4"/>
          <w:sz w:val="22"/>
          <w:szCs w:val="22"/>
        </w:rPr>
        <w:t>li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3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k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5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4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(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2"/>
          <w:sz w:val="22"/>
          <w:szCs w:val="22"/>
        </w:rPr>
        <w:t>.</w:t>
      </w:r>
      <w:r w:rsidRPr="00510FA7">
        <w:rPr>
          <w:rFonts w:asciiTheme="minorHAnsi" w:hAnsiTheme="minorHAnsi"/>
          <w:sz w:val="22"/>
          <w:szCs w:val="22"/>
        </w:rPr>
        <w:t>g.</w:t>
      </w:r>
      <w:r w:rsidRPr="00510FA7">
        <w:rPr>
          <w:rFonts w:asciiTheme="minorHAnsi" w:hAnsiTheme="minorHAnsi"/>
          <w:spacing w:val="5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1"/>
          <w:sz w:val="22"/>
          <w:szCs w:val="22"/>
        </w:rPr>
        <w:t>)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5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6"/>
          <w:sz w:val="22"/>
          <w:szCs w:val="22"/>
        </w:rPr>
        <w:t>h</w:t>
      </w:r>
      <w:r w:rsidRPr="00510FA7">
        <w:rPr>
          <w:rFonts w:asciiTheme="minorHAnsi" w:hAnsiTheme="minorHAnsi"/>
          <w:spacing w:val="2"/>
          <w:sz w:val="22"/>
          <w:szCs w:val="22"/>
        </w:rPr>
        <w:t>-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5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 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.</w:t>
      </w:r>
    </w:p>
    <w:p w:rsidR="00510FA7" w:rsidRPr="00510FA7" w:rsidRDefault="00510FA7" w:rsidP="00510FA7">
      <w:pPr>
        <w:spacing w:before="17" w:line="26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ind w:left="100" w:right="396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wo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z w:val="22"/>
          <w:szCs w:val="22"/>
        </w:rPr>
        <w:t>i</w:t>
      </w:r>
      <w:r w:rsidRPr="00510FA7">
        <w:rPr>
          <w:rFonts w:asciiTheme="minorHAnsi" w:hAnsiTheme="minorHAnsi"/>
          <w:spacing w:val="2"/>
          <w:sz w:val="22"/>
          <w:szCs w:val="22"/>
        </w:rPr>
        <w:t>f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ce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1"/>
          <w:sz w:val="22"/>
          <w:szCs w:val="22"/>
        </w:rPr>
        <w:t>ee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BJ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nd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13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-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4"/>
          <w:sz w:val="22"/>
          <w:szCs w:val="22"/>
        </w:rPr>
        <w:t>ll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d </w:t>
      </w:r>
      <w:proofErr w:type="gramStart"/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v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z w:val="22"/>
          <w:szCs w:val="22"/>
        </w:rPr>
        <w:t>hi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e</w:t>
      </w:r>
      <w:proofErr w:type="gramEnd"/>
      <w:r w:rsidRPr="00510FA7">
        <w:rPr>
          <w:rFonts w:asciiTheme="minorHAnsi" w:hAnsiTheme="minorHAnsi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B</w:t>
      </w:r>
      <w:r w:rsidRPr="00510FA7">
        <w:rPr>
          <w:rFonts w:asciiTheme="minorHAnsi" w:hAnsiTheme="minorHAnsi"/>
          <w:spacing w:val="-2"/>
          <w:sz w:val="22"/>
          <w:szCs w:val="22"/>
        </w:rPr>
        <w:t>J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 xml:space="preserve">t 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r 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 xml:space="preserve">ge 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4"/>
          <w:sz w:val="22"/>
          <w:szCs w:val="22"/>
        </w:rPr>
        <w:t>ll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d 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v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 xml:space="preserve">. 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proofErr w:type="gramEnd"/>
      <w:r w:rsidRPr="00510FA7">
        <w:rPr>
          <w:rFonts w:asciiTheme="minorHAnsi" w:hAnsiTheme="minorHAnsi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3"/>
          <w:sz w:val="22"/>
          <w:szCs w:val="22"/>
        </w:rPr>
        <w:t>ff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put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y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h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z w:val="22"/>
          <w:szCs w:val="22"/>
        </w:rPr>
        <w:t>hi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BJ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ly 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w.</w:t>
      </w:r>
    </w:p>
    <w:p w:rsidR="00510FA7" w:rsidRPr="00510FA7" w:rsidRDefault="00510FA7" w:rsidP="00510FA7">
      <w:pPr>
        <w:spacing w:before="16" w:line="26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ind w:left="100" w:right="394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sz w:val="22"/>
          <w:szCs w:val="22"/>
        </w:rPr>
        <w:t>As</w:t>
      </w:r>
      <w:r w:rsidRPr="00510FA7">
        <w:rPr>
          <w:rFonts w:asciiTheme="minorHAnsi" w:hAnsiTheme="minorHAnsi"/>
          <w:spacing w:val="5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5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5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5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5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5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54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w</w:t>
      </w:r>
      <w:r w:rsidRPr="00510FA7">
        <w:rPr>
          <w:rFonts w:asciiTheme="minorHAnsi" w:hAnsiTheme="minorHAnsi"/>
          <w:sz w:val="22"/>
          <w:szCs w:val="22"/>
        </w:rPr>
        <w:t xml:space="preserve">o  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proofErr w:type="gramEnd"/>
      <w:r w:rsidRPr="00510FA7">
        <w:rPr>
          <w:rFonts w:asciiTheme="minorHAnsi" w:hAnsiTheme="minorHAnsi"/>
          <w:sz w:val="22"/>
          <w:szCs w:val="22"/>
        </w:rPr>
        <w:t xml:space="preserve"> 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:</w:t>
      </w:r>
      <w:r w:rsidRPr="00510FA7">
        <w:rPr>
          <w:rFonts w:asciiTheme="minorHAnsi" w:hAnsiTheme="minorHAnsi"/>
          <w:spacing w:val="5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5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j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8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12"/>
          <w:sz w:val="22"/>
          <w:szCs w:val="22"/>
        </w:rPr>
        <w:t>d</w:t>
      </w:r>
      <w:r w:rsidRPr="00510FA7">
        <w:rPr>
          <w:rFonts w:asciiTheme="minorHAnsi" w:hAnsiTheme="minorHAnsi"/>
          <w:spacing w:val="2"/>
          <w:sz w:val="22"/>
          <w:szCs w:val="22"/>
        </w:rPr>
        <w:t>-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3"/>
          <w:sz w:val="22"/>
          <w:szCs w:val="22"/>
        </w:rPr>
        <w:t>ff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z w:val="22"/>
          <w:szCs w:val="22"/>
        </w:rPr>
        <w:t>t  t</w:t>
      </w:r>
      <w:r w:rsidRPr="00510FA7">
        <w:rPr>
          <w:rFonts w:asciiTheme="minorHAnsi" w:hAnsiTheme="minorHAnsi"/>
          <w:spacing w:val="2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z w:val="22"/>
          <w:szCs w:val="22"/>
        </w:rPr>
        <w:t xml:space="preserve">r </w:t>
      </w:r>
      <w:r w:rsidRPr="00510FA7">
        <w:rPr>
          <w:rFonts w:asciiTheme="minorHAnsi" w:hAnsiTheme="minorHAnsi"/>
          <w:spacing w:val="1"/>
          <w:sz w:val="22"/>
          <w:szCs w:val="22"/>
        </w:rPr>
        <w:t>(</w:t>
      </w:r>
      <w:r w:rsidRPr="00510FA7">
        <w:rPr>
          <w:rFonts w:asciiTheme="minorHAnsi" w:hAnsiTheme="minorHAnsi"/>
          <w:spacing w:val="-2"/>
          <w:sz w:val="22"/>
          <w:szCs w:val="22"/>
        </w:rPr>
        <w:t>J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>)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 xml:space="preserve">l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x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de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m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du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3"/>
          <w:sz w:val="22"/>
          <w:szCs w:val="22"/>
        </w:rPr>
        <w:t>ff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2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(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OS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pacing w:val="1"/>
          <w:sz w:val="22"/>
          <w:szCs w:val="22"/>
        </w:rPr>
        <w:t>)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r </w:t>
      </w:r>
      <w:proofErr w:type="gramStart"/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2"/>
          <w:sz w:val="22"/>
          <w:szCs w:val="22"/>
        </w:rPr>
        <w:t>ss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proofErr w:type="gramEnd"/>
      <w:r w:rsidRPr="00510FA7">
        <w:rPr>
          <w:rFonts w:asciiTheme="minorHAnsi" w:hAnsiTheme="minorHAnsi"/>
          <w:sz w:val="22"/>
          <w:szCs w:val="22"/>
        </w:rPr>
        <w:t xml:space="preserve">  a 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J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T </w:t>
      </w:r>
      <w:r w:rsidRPr="00510FA7">
        <w:rPr>
          <w:rFonts w:asciiTheme="minorHAnsi" w:hAnsiTheme="minorHAnsi"/>
          <w:spacing w:val="1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z w:val="22"/>
          <w:szCs w:val="22"/>
        </w:rPr>
        <w:t xml:space="preserve">h 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 xml:space="preserve">o </w:t>
      </w:r>
      <w:r w:rsidRPr="00510FA7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OS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 xml:space="preserve">. 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pacing w:val="-2"/>
          <w:sz w:val="22"/>
          <w:szCs w:val="22"/>
        </w:rPr>
        <w:t>J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proofErr w:type="gramEnd"/>
      <w:r w:rsidRPr="00510FA7">
        <w:rPr>
          <w:rFonts w:asciiTheme="minorHAnsi" w:hAnsiTheme="minorHAnsi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s i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4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4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4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3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4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li</w:t>
      </w:r>
      <w:r w:rsidRPr="00510FA7">
        <w:rPr>
          <w:rFonts w:asciiTheme="minorHAnsi" w:hAnsiTheme="minorHAnsi"/>
          <w:spacing w:val="-1"/>
          <w:sz w:val="22"/>
          <w:szCs w:val="22"/>
        </w:rPr>
        <w:t>za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I</w:t>
      </w:r>
      <w:r w:rsidRPr="00510FA7">
        <w:rPr>
          <w:rFonts w:asciiTheme="minorHAnsi" w:hAnsiTheme="minorHAnsi"/>
          <w:spacing w:val="3"/>
          <w:sz w:val="22"/>
          <w:szCs w:val="22"/>
        </w:rPr>
        <w:t>C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43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3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0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ly</w:t>
      </w:r>
      <w:r w:rsidRPr="00510FA7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ac</w:t>
      </w:r>
      <w:r w:rsidRPr="00510FA7">
        <w:rPr>
          <w:rFonts w:asciiTheme="minorHAnsi" w:hAnsiTheme="minorHAnsi"/>
          <w:spacing w:val="5"/>
          <w:sz w:val="22"/>
          <w:szCs w:val="22"/>
        </w:rPr>
        <w:t>k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d.</w:t>
      </w:r>
      <w:r w:rsidRPr="00510FA7">
        <w:rPr>
          <w:rFonts w:asciiTheme="minorHAnsi" w:hAnsiTheme="minorHAnsi"/>
          <w:spacing w:val="4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 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2"/>
          <w:sz w:val="22"/>
          <w:szCs w:val="22"/>
        </w:rPr>
        <w:t>ss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J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4"/>
          <w:sz w:val="22"/>
          <w:szCs w:val="22"/>
        </w:rPr>
        <w:t>o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im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z w:val="22"/>
          <w:szCs w:val="22"/>
        </w:rPr>
        <w:t xml:space="preserve">ly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oo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he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b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 xml:space="preserve">-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>pe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p</w:t>
      </w:r>
      <w:r w:rsidRPr="00510FA7">
        <w:rPr>
          <w:rFonts w:asciiTheme="minorHAnsi" w:hAnsiTheme="minorHAnsi"/>
          <w:spacing w:val="2"/>
          <w:sz w:val="22"/>
          <w:szCs w:val="22"/>
        </w:rPr>
        <w:t>-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>pe</w:t>
      </w:r>
      <w:r w:rsidRPr="00510FA7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OS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6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li</w:t>
      </w:r>
      <w:r w:rsidRPr="00510FA7">
        <w:rPr>
          <w:rFonts w:asciiTheme="minorHAnsi" w:hAnsiTheme="minorHAnsi"/>
          <w:spacing w:val="4"/>
          <w:sz w:val="22"/>
          <w:szCs w:val="22"/>
        </w:rPr>
        <w:t>z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C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 xml:space="preserve">y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 xml:space="preserve">l </w:t>
      </w:r>
      <w:r w:rsidRPr="00510FA7">
        <w:rPr>
          <w:rFonts w:asciiTheme="minorHAnsi" w:hAnsiTheme="minorHAnsi"/>
          <w:spacing w:val="4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x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1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mi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du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(</w:t>
      </w:r>
      <w:r w:rsidRPr="00510FA7">
        <w:rPr>
          <w:rFonts w:asciiTheme="minorHAnsi" w:hAnsiTheme="minorHAnsi"/>
          <w:spacing w:val="-2"/>
          <w:sz w:val="22"/>
          <w:szCs w:val="22"/>
        </w:rPr>
        <w:t>CM</w:t>
      </w:r>
      <w:r w:rsidRPr="00510FA7">
        <w:rPr>
          <w:rFonts w:asciiTheme="minorHAnsi" w:hAnsiTheme="minorHAnsi"/>
          <w:sz w:val="22"/>
          <w:szCs w:val="22"/>
        </w:rPr>
        <w:t>OS)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og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wh</w:t>
      </w:r>
      <w:r w:rsidRPr="00510FA7">
        <w:rPr>
          <w:rFonts w:asciiTheme="minorHAnsi" w:hAnsiTheme="minorHAnsi"/>
          <w:spacing w:val="-5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im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t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og</w:t>
      </w:r>
      <w:r w:rsidRPr="00510FA7">
        <w:rPr>
          <w:rFonts w:asciiTheme="minorHAnsi" w:hAnsiTheme="minorHAnsi"/>
          <w:sz w:val="22"/>
          <w:szCs w:val="22"/>
        </w:rPr>
        <w:t xml:space="preserve">y in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m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1"/>
          <w:sz w:val="22"/>
          <w:szCs w:val="22"/>
        </w:rPr>
        <w:t>ce</w:t>
      </w:r>
      <w:r w:rsidRPr="00510FA7">
        <w:rPr>
          <w:rFonts w:asciiTheme="minorHAnsi" w:hAnsiTheme="minorHAnsi"/>
          <w:spacing w:val="-2"/>
          <w:sz w:val="22"/>
          <w:szCs w:val="22"/>
        </w:rPr>
        <w:t>ss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y p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odu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CM</w:t>
      </w:r>
      <w:r w:rsidRPr="00510FA7">
        <w:rPr>
          <w:rFonts w:asciiTheme="minorHAnsi" w:hAnsiTheme="minorHAnsi"/>
          <w:sz w:val="22"/>
          <w:szCs w:val="22"/>
        </w:rPr>
        <w:t>OS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og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 xml:space="preserve">he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 xml:space="preserve">y  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w 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r 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f 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CM</w:t>
      </w:r>
      <w:r w:rsidRPr="00510FA7">
        <w:rPr>
          <w:rFonts w:asciiTheme="minorHAnsi" w:hAnsiTheme="minorHAnsi"/>
          <w:sz w:val="22"/>
          <w:szCs w:val="22"/>
        </w:rPr>
        <w:t xml:space="preserve">OS 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r 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5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m</w:t>
      </w:r>
      <w:r w:rsidRPr="00510FA7">
        <w:rPr>
          <w:rFonts w:asciiTheme="minorHAnsi" w:hAnsiTheme="minorHAnsi"/>
          <w:spacing w:val="1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1"/>
          <w:sz w:val="22"/>
          <w:szCs w:val="22"/>
        </w:rPr>
        <w:t>l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f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 xml:space="preserve">s 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 xml:space="preserve">a 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p. 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pacing w:val="1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proofErr w:type="gramEnd"/>
      <w:r w:rsidRPr="00510FA7">
        <w:rPr>
          <w:rFonts w:asciiTheme="minorHAnsi" w:hAnsiTheme="minorHAnsi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x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i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nt, 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 xml:space="preserve">we 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5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ll 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6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OS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T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 xml:space="preserve">. </w:t>
      </w:r>
      <w:r w:rsidRPr="00510FA7">
        <w:rPr>
          <w:rFonts w:asciiTheme="minorHAnsi" w:hAnsiTheme="minorHAnsi"/>
          <w:spacing w:val="-6"/>
          <w:sz w:val="22"/>
          <w:szCs w:val="22"/>
        </w:rPr>
        <w:t>W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ll</w:t>
      </w:r>
      <w:r w:rsidRPr="00510FA7">
        <w:rPr>
          <w:rFonts w:asciiTheme="minorHAnsi" w:hAnsiTheme="minorHAnsi"/>
          <w:spacing w:val="-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nv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nd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udy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v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w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s a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.</w:t>
      </w:r>
    </w:p>
    <w:p w:rsidR="00510FA7" w:rsidRPr="00510FA7" w:rsidRDefault="00510FA7" w:rsidP="00510FA7">
      <w:pPr>
        <w:ind w:left="100"/>
        <w:rPr>
          <w:spacing w:val="-1"/>
          <w:w w:val="112"/>
          <w:sz w:val="28"/>
          <w:szCs w:val="28"/>
          <w:u w:val="single" w:color="000000"/>
        </w:rPr>
      </w:pPr>
    </w:p>
    <w:p w:rsidR="00510FA7" w:rsidRDefault="00510FA7" w:rsidP="00510FA7">
      <w:pPr>
        <w:ind w:left="100"/>
        <w:rPr>
          <w:w w:val="88"/>
          <w:sz w:val="28"/>
          <w:szCs w:val="28"/>
          <w:u w:val="single" w:color="000000"/>
        </w:rPr>
      </w:pPr>
      <w:r>
        <w:rPr>
          <w:spacing w:val="-1"/>
          <w:w w:val="112"/>
          <w:sz w:val="28"/>
          <w:szCs w:val="28"/>
          <w:u w:val="single" w:color="000000"/>
        </w:rPr>
        <w:t>T</w:t>
      </w:r>
      <w:r>
        <w:rPr>
          <w:w w:val="103"/>
          <w:sz w:val="28"/>
          <w:szCs w:val="28"/>
          <w:u w:val="single" w:color="000000"/>
        </w:rPr>
        <w:t>heo</w:t>
      </w:r>
      <w:r>
        <w:rPr>
          <w:spacing w:val="1"/>
          <w:w w:val="103"/>
          <w:sz w:val="28"/>
          <w:szCs w:val="28"/>
          <w:u w:val="single" w:color="000000"/>
        </w:rPr>
        <w:t>r</w:t>
      </w:r>
      <w:r>
        <w:rPr>
          <w:spacing w:val="-2"/>
          <w:w w:val="83"/>
          <w:sz w:val="28"/>
          <w:szCs w:val="28"/>
          <w:u w:val="single" w:color="000000"/>
        </w:rPr>
        <w:t>y</w:t>
      </w:r>
      <w:r>
        <w:rPr>
          <w:w w:val="88"/>
          <w:sz w:val="28"/>
          <w:szCs w:val="28"/>
          <w:u w:val="single" w:color="000000"/>
        </w:rPr>
        <w:t>:</w:t>
      </w:r>
    </w:p>
    <w:p w:rsidR="00510FA7" w:rsidRDefault="00510FA7" w:rsidP="00510FA7">
      <w:pPr>
        <w:ind w:left="100"/>
        <w:rPr>
          <w:sz w:val="28"/>
          <w:szCs w:val="28"/>
        </w:rPr>
      </w:pPr>
    </w:p>
    <w:p w:rsidR="00510FA7" w:rsidRPr="00510FA7" w:rsidRDefault="00510FA7" w:rsidP="00510FA7">
      <w:pPr>
        <w:spacing w:before="29"/>
        <w:ind w:left="100" w:right="4815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b/>
          <w:spacing w:val="4"/>
          <w:sz w:val="22"/>
          <w:szCs w:val="22"/>
        </w:rPr>
        <w:t>M</w:t>
      </w:r>
      <w:r w:rsidRPr="00510FA7">
        <w:rPr>
          <w:rFonts w:asciiTheme="minorHAnsi" w:hAnsiTheme="minorHAnsi"/>
          <w:b/>
          <w:sz w:val="22"/>
          <w:szCs w:val="22"/>
        </w:rPr>
        <w:t>O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b/>
          <w:spacing w:val="-2"/>
          <w:sz w:val="22"/>
          <w:szCs w:val="22"/>
        </w:rPr>
        <w:t>ET</w:t>
      </w:r>
      <w:r w:rsidRPr="00510FA7">
        <w:rPr>
          <w:rFonts w:asciiTheme="minorHAnsi" w:hAnsiTheme="minorHAnsi"/>
          <w:b/>
          <w:sz w:val="22"/>
          <w:szCs w:val="22"/>
        </w:rPr>
        <w:t xml:space="preserve">s 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St</w:t>
      </w:r>
      <w:r w:rsidRPr="00510FA7">
        <w:rPr>
          <w:rFonts w:asciiTheme="minorHAnsi" w:hAnsiTheme="minorHAnsi"/>
          <w:b/>
          <w:spacing w:val="-6"/>
          <w:sz w:val="22"/>
          <w:szCs w:val="22"/>
        </w:rPr>
        <w:t>r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u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tu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r</w:t>
      </w:r>
      <w:r w:rsidRPr="00510FA7">
        <w:rPr>
          <w:rFonts w:asciiTheme="minorHAnsi" w:hAnsiTheme="minorHAnsi"/>
          <w:b/>
          <w:sz w:val="22"/>
          <w:szCs w:val="22"/>
        </w:rPr>
        <w:t>e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z w:val="22"/>
          <w:szCs w:val="22"/>
        </w:rPr>
        <w:t>a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n</w:t>
      </w:r>
      <w:r w:rsidRPr="00510FA7">
        <w:rPr>
          <w:rFonts w:asciiTheme="minorHAnsi" w:hAnsiTheme="minorHAnsi"/>
          <w:b/>
          <w:sz w:val="22"/>
          <w:szCs w:val="22"/>
        </w:rPr>
        <w:t>d</w:t>
      </w:r>
      <w:r w:rsidRPr="00510FA7">
        <w:rPr>
          <w:rFonts w:asciiTheme="minorHAnsi" w:hAnsiTheme="minorHAnsi"/>
          <w:b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-3"/>
          <w:sz w:val="22"/>
          <w:szCs w:val="22"/>
        </w:rPr>
        <w:t>P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h</w:t>
      </w:r>
      <w:r w:rsidRPr="00510FA7">
        <w:rPr>
          <w:rFonts w:asciiTheme="minorHAnsi" w:hAnsiTheme="minorHAnsi"/>
          <w:b/>
          <w:sz w:val="22"/>
          <w:szCs w:val="22"/>
        </w:rPr>
        <w:t>y</w:t>
      </w:r>
      <w:r w:rsidRPr="00510FA7">
        <w:rPr>
          <w:rFonts w:asciiTheme="minorHAnsi" w:hAnsiTheme="minorHAnsi"/>
          <w:b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b/>
          <w:sz w:val="22"/>
          <w:szCs w:val="22"/>
        </w:rPr>
        <w:t>ical</w:t>
      </w:r>
      <w:r w:rsidRPr="00510FA7">
        <w:rPr>
          <w:rFonts w:asciiTheme="minorHAnsi" w:hAnsiTheme="minorHAnsi"/>
          <w:b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z w:val="22"/>
          <w:szCs w:val="22"/>
        </w:rPr>
        <w:t>O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p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b/>
          <w:spacing w:val="-6"/>
          <w:sz w:val="22"/>
          <w:szCs w:val="22"/>
        </w:rPr>
        <w:t>r</w:t>
      </w:r>
      <w:r w:rsidRPr="00510FA7">
        <w:rPr>
          <w:rFonts w:asciiTheme="minorHAnsi" w:hAnsiTheme="minorHAnsi"/>
          <w:b/>
          <w:sz w:val="22"/>
          <w:szCs w:val="22"/>
        </w:rPr>
        <w:t>a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t</w:t>
      </w:r>
      <w:r w:rsidRPr="00510FA7">
        <w:rPr>
          <w:rFonts w:asciiTheme="minorHAnsi" w:hAnsiTheme="minorHAnsi"/>
          <w:b/>
          <w:sz w:val="22"/>
          <w:szCs w:val="22"/>
        </w:rPr>
        <w:t>ion</w:t>
      </w:r>
    </w:p>
    <w:p w:rsidR="00510FA7" w:rsidRPr="00510FA7" w:rsidRDefault="00510FA7" w:rsidP="00510FA7">
      <w:pPr>
        <w:spacing w:before="5" w:line="10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spacing w:line="20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ind w:left="100" w:right="398"/>
        <w:rPr>
          <w:rFonts w:asciiTheme="minorHAnsi" w:hAnsiTheme="minorHAnsi"/>
          <w:spacing w:val="5"/>
          <w:sz w:val="22"/>
          <w:szCs w:val="22"/>
        </w:rPr>
        <w:sectPr w:rsidR="00510FA7" w:rsidRPr="00510FA7">
          <w:footerReference w:type="default" r:id="rId26"/>
          <w:pgSz w:w="11920" w:h="16840"/>
          <w:pgMar w:top="480" w:right="1000" w:bottom="280" w:left="1340" w:header="0" w:footer="624" w:gutter="0"/>
          <w:pgNumType w:start="1"/>
          <w:cols w:space="720"/>
        </w:sectPr>
      </w:pP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OS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ly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y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ea</w:t>
      </w:r>
      <w:r w:rsidRPr="00510FA7">
        <w:rPr>
          <w:rFonts w:asciiTheme="minorHAnsi" w:hAnsiTheme="minorHAnsi"/>
          <w:spacing w:val="5"/>
          <w:sz w:val="22"/>
          <w:szCs w:val="22"/>
        </w:rPr>
        <w:t>k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ng,</w:t>
      </w:r>
      <w:r w:rsidRPr="00510FA7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5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v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g to</w:t>
      </w:r>
      <w:r w:rsidRPr="00510FA7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up</w:t>
      </w:r>
      <w:r w:rsidRPr="00510FA7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6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7"/>
          <w:sz w:val="22"/>
          <w:szCs w:val="22"/>
        </w:rPr>
        <w:t>E</w:t>
      </w:r>
      <w:r w:rsidRPr="00510FA7">
        <w:rPr>
          <w:rFonts w:asciiTheme="minorHAnsi" w:hAnsiTheme="minorHAnsi"/>
          <w:spacing w:val="-3"/>
          <w:sz w:val="22"/>
          <w:szCs w:val="22"/>
        </w:rPr>
        <w:t>ff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or</w:t>
      </w:r>
      <w:r w:rsidRPr="00510FA7">
        <w:rPr>
          <w:rFonts w:asciiTheme="minorHAnsi" w:hAnsiTheme="minorHAnsi"/>
          <w:spacing w:val="3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(I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3"/>
          <w:sz w:val="22"/>
          <w:szCs w:val="22"/>
        </w:rPr>
        <w:t>)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3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im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 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4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5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m</w:t>
      </w:r>
      <w:r w:rsidRPr="00510FA7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4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by</w:t>
      </w:r>
      <w:r w:rsidRPr="00510FA7">
        <w:rPr>
          <w:rFonts w:asciiTheme="minorHAnsi" w:hAnsiTheme="minorHAnsi"/>
          <w:spacing w:val="4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4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4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4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5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3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4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9"/>
          <w:sz w:val="22"/>
          <w:szCs w:val="22"/>
        </w:rPr>
        <w:t xml:space="preserve"> </w:t>
      </w:r>
      <w:proofErr w:type="spellStart"/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u</w:t>
      </w:r>
      <w:proofErr w:type="spellEnd"/>
      <w:r w:rsidRPr="00510FA7">
        <w:rPr>
          <w:rFonts w:asciiTheme="minorHAnsi" w:hAnsiTheme="minorHAnsi"/>
          <w:spacing w:val="-43"/>
          <w:sz w:val="22"/>
          <w:szCs w:val="22"/>
        </w:rPr>
        <w:t xml:space="preserve"> </w:t>
      </w:r>
      <w:proofErr w:type="spellStart"/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z w:val="22"/>
          <w:szCs w:val="22"/>
        </w:rPr>
        <w:t>r</w:t>
      </w:r>
      <w:proofErr w:type="spellEnd"/>
      <w:r w:rsidRPr="00510FA7">
        <w:rPr>
          <w:rFonts w:asciiTheme="minorHAnsi" w:hAnsiTheme="minorHAnsi"/>
          <w:spacing w:val="4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by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i</w:t>
      </w:r>
      <w:r w:rsidRPr="00510FA7">
        <w:rPr>
          <w:rFonts w:asciiTheme="minorHAnsi" w:hAnsiTheme="minorHAnsi"/>
          <w:spacing w:val="-4"/>
          <w:sz w:val="22"/>
          <w:szCs w:val="22"/>
        </w:rPr>
        <w:t>li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x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(</w:t>
      </w:r>
      <w:r w:rsidRPr="00510FA7">
        <w:rPr>
          <w:rFonts w:asciiTheme="minorHAnsi" w:hAnsiTheme="minorHAnsi"/>
          <w:spacing w:val="6"/>
          <w:sz w:val="22"/>
          <w:szCs w:val="22"/>
        </w:rPr>
        <w:t>S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O2</w:t>
      </w:r>
      <w:r w:rsidRPr="00510FA7">
        <w:rPr>
          <w:rFonts w:asciiTheme="minorHAnsi" w:hAnsiTheme="minorHAnsi"/>
          <w:spacing w:val="1"/>
          <w:sz w:val="22"/>
          <w:szCs w:val="22"/>
        </w:rPr>
        <w:t>)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wh</w:t>
      </w:r>
      <w:r w:rsidRPr="00510FA7">
        <w:rPr>
          <w:rFonts w:asciiTheme="minorHAnsi" w:hAnsiTheme="minorHAnsi"/>
          <w:spacing w:val="-5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ea</w:t>
      </w:r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t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m</w:t>
      </w:r>
      <w:r w:rsidRPr="00510FA7">
        <w:rPr>
          <w:rFonts w:asciiTheme="minorHAnsi" w:hAnsiTheme="minorHAnsi"/>
          <w:spacing w:val="-2"/>
          <w:sz w:val="22"/>
          <w:szCs w:val="22"/>
        </w:rPr>
        <w:t xml:space="preserve"> M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5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OS</w:t>
      </w:r>
      <w:r w:rsidRPr="00510FA7">
        <w:rPr>
          <w:rFonts w:asciiTheme="minorHAnsi" w:hAnsiTheme="minorHAnsi"/>
          <w:spacing w:val="2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k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r </w:t>
      </w:r>
      <w:r w:rsidRPr="00510FA7">
        <w:rPr>
          <w:rFonts w:asciiTheme="minorHAnsi" w:hAnsiTheme="minorHAnsi"/>
          <w:spacing w:val="1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4"/>
          <w:sz w:val="22"/>
          <w:szCs w:val="22"/>
        </w:rPr>
        <w:t>mi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wh</w:t>
      </w:r>
      <w:r w:rsidRPr="00510FA7">
        <w:rPr>
          <w:rFonts w:asciiTheme="minorHAnsi" w:hAnsiTheme="minorHAnsi"/>
          <w:spacing w:val="-5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(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1"/>
          <w:sz w:val="22"/>
          <w:szCs w:val="22"/>
        </w:rPr>
        <w:t>)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1"/>
          <w:sz w:val="22"/>
          <w:szCs w:val="22"/>
        </w:rPr>
        <w:t>(S</w:t>
      </w:r>
      <w:r w:rsidRPr="00510FA7">
        <w:rPr>
          <w:rFonts w:asciiTheme="minorHAnsi" w:hAnsiTheme="minorHAnsi"/>
          <w:spacing w:val="-3"/>
          <w:sz w:val="22"/>
          <w:szCs w:val="22"/>
        </w:rPr>
        <w:t>)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(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"/>
          <w:sz w:val="22"/>
          <w:szCs w:val="22"/>
        </w:rPr>
        <w:t>)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ce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-1"/>
          <w:sz w:val="22"/>
          <w:szCs w:val="22"/>
        </w:rPr>
        <w:t>ca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4"/>
          <w:sz w:val="22"/>
          <w:szCs w:val="22"/>
        </w:rPr>
        <w:t>mi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k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5"/>
          <w:sz w:val="22"/>
          <w:szCs w:val="22"/>
        </w:rPr>
        <w:t>od</w:t>
      </w:r>
      <w:r w:rsidRPr="00510FA7">
        <w:rPr>
          <w:rFonts w:asciiTheme="minorHAnsi" w:hAnsiTheme="minorHAnsi"/>
          <w:sz w:val="22"/>
          <w:szCs w:val="22"/>
        </w:rPr>
        <w:t>y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pacing w:val="-4"/>
          <w:sz w:val="22"/>
          <w:szCs w:val="22"/>
        </w:rPr>
        <w:t>mi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6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1"/>
          <w:sz w:val="22"/>
          <w:szCs w:val="22"/>
        </w:rPr>
        <w:t>P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 xml:space="preserve">OS,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5"/>
          <w:sz w:val="22"/>
          <w:szCs w:val="22"/>
        </w:rPr>
        <w:t>od</w:t>
      </w:r>
      <w:r w:rsidRPr="00510FA7">
        <w:rPr>
          <w:rFonts w:asciiTheme="minorHAnsi" w:hAnsiTheme="minorHAnsi"/>
          <w:sz w:val="22"/>
          <w:szCs w:val="22"/>
        </w:rPr>
        <w:t>y</w:t>
      </w:r>
      <w:r w:rsidRPr="00510FA7">
        <w:rPr>
          <w:rFonts w:asciiTheme="minorHAnsi" w:hAnsiTheme="minorHAnsi"/>
          <w:spacing w:val="-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4"/>
          <w:sz w:val="22"/>
          <w:szCs w:val="22"/>
        </w:rPr>
        <w:t>mi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ge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OS,</w:t>
      </w:r>
      <w:proofErr w:type="gramEnd"/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ge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.</w:t>
      </w:r>
    </w:p>
    <w:p w:rsidR="00510FA7" w:rsidRPr="00510FA7" w:rsidRDefault="00510FA7" w:rsidP="00510FA7">
      <w:pPr>
        <w:spacing w:before="66"/>
        <w:ind w:left="100" w:right="395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59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ur</w:t>
      </w:r>
      <w:proofErr w:type="gramEnd"/>
      <w:r w:rsidRPr="00510FA7">
        <w:rPr>
          <w:rFonts w:asciiTheme="minorHAnsi" w:hAnsiTheme="minorHAnsi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5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5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 xml:space="preserve">: 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 xml:space="preserve">t 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3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-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5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5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 xml:space="preserve">, 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 xml:space="preserve">t 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p</w:t>
      </w:r>
      <w:r w:rsidRPr="00510FA7">
        <w:rPr>
          <w:rFonts w:asciiTheme="minorHAnsi" w:hAnsiTheme="minorHAnsi"/>
          <w:spacing w:val="-3"/>
          <w:sz w:val="22"/>
          <w:szCs w:val="22"/>
        </w:rPr>
        <w:t>-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OS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-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>pe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5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z w:val="22"/>
          <w:szCs w:val="22"/>
        </w:rPr>
        <w:t>le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2"/>
          <w:sz w:val="22"/>
          <w:szCs w:val="22"/>
        </w:rPr>
        <w:t>-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>pe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5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>pe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ds w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b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1"/>
          <w:sz w:val="22"/>
          <w:szCs w:val="22"/>
        </w:rPr>
        <w:t>ee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1"/>
          <w:sz w:val="22"/>
          <w:szCs w:val="22"/>
        </w:rPr>
        <w:t>ce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is ph</w:t>
      </w:r>
      <w:r w:rsidRPr="00510FA7">
        <w:rPr>
          <w:rFonts w:asciiTheme="minorHAnsi" w:hAnsiTheme="minorHAnsi"/>
          <w:spacing w:val="-5"/>
          <w:sz w:val="22"/>
          <w:szCs w:val="22"/>
        </w:rPr>
        <w:t>y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ca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ly</w:t>
      </w:r>
      <w:r w:rsidRPr="00510FA7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i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wh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5"/>
          <w:sz w:val="22"/>
          <w:szCs w:val="22"/>
        </w:rPr>
        <w:t>in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14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 xml:space="preserve">t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.</w:t>
      </w:r>
    </w:p>
    <w:p w:rsidR="00510FA7" w:rsidRPr="00510FA7" w:rsidRDefault="00510FA7" w:rsidP="00510FA7">
      <w:pPr>
        <w:spacing w:line="260" w:lineRule="exact"/>
        <w:ind w:left="100" w:right="412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-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OS</w:t>
      </w:r>
      <w:r w:rsidRPr="00510FA7">
        <w:rPr>
          <w:rFonts w:asciiTheme="minorHAnsi" w:hAnsiTheme="minorHAnsi"/>
          <w:spacing w:val="-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wn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gu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b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w.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-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we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put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</w:p>
    <w:p w:rsidR="00510FA7" w:rsidRPr="00510FA7" w:rsidRDefault="00510FA7" w:rsidP="00510FA7">
      <w:pPr>
        <w:spacing w:before="3"/>
        <w:ind w:left="100" w:right="401"/>
        <w:jc w:val="both"/>
        <w:rPr>
          <w:rFonts w:asciiTheme="minorHAnsi" w:hAnsiTheme="minorHAnsi"/>
          <w:sz w:val="22"/>
          <w:szCs w:val="22"/>
        </w:rPr>
      </w:pPr>
      <w:proofErr w:type="gramStart"/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proofErr w:type="gramEnd"/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po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z w:val="22"/>
          <w:szCs w:val="22"/>
        </w:rPr>
        <w:t>ly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ge</w:t>
      </w:r>
      <w:r w:rsidRPr="00510FA7">
        <w:rPr>
          <w:rFonts w:asciiTheme="minorHAnsi" w:hAnsiTheme="minorHAnsi"/>
          <w:spacing w:val="2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s</w:t>
      </w:r>
    </w:p>
    <w:p w:rsidR="00510FA7" w:rsidRPr="00510FA7" w:rsidRDefault="00510FA7" w:rsidP="00510FA7">
      <w:pPr>
        <w:spacing w:line="260" w:lineRule="exact"/>
        <w:ind w:left="100" w:right="5663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spacing w:val="1"/>
          <w:sz w:val="22"/>
          <w:szCs w:val="22"/>
        </w:rPr>
        <w:t>(</w:t>
      </w:r>
      <w:proofErr w:type="gramStart"/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z w:val="22"/>
          <w:szCs w:val="22"/>
        </w:rPr>
        <w:t>e</w:t>
      </w:r>
      <w:proofErr w:type="gramEnd"/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)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ll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m</w:t>
      </w:r>
      <w:r w:rsidRPr="00510FA7">
        <w:rPr>
          <w:rFonts w:asciiTheme="minorHAnsi" w:hAnsiTheme="minorHAnsi"/>
          <w:spacing w:val="-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</w:p>
    <w:p w:rsidR="00510FA7" w:rsidRPr="00510FA7" w:rsidRDefault="00510FA7" w:rsidP="00510FA7">
      <w:pPr>
        <w:spacing w:before="10" w:line="10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spacing w:line="20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ind w:left="894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5039995" cy="2113915"/>
            <wp:effectExtent l="1905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11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FA7" w:rsidRPr="00510FA7" w:rsidRDefault="00510FA7" w:rsidP="00510FA7">
      <w:pPr>
        <w:spacing w:before="1" w:line="12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spacing w:line="20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ind w:left="783" w:right="1127"/>
        <w:jc w:val="center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b/>
          <w:sz w:val="22"/>
          <w:szCs w:val="22"/>
        </w:rPr>
        <w:t>Sche</w:t>
      </w:r>
      <w:r w:rsidRPr="00510FA7">
        <w:rPr>
          <w:rFonts w:asciiTheme="minorHAnsi" w:hAnsiTheme="minorHAnsi"/>
          <w:b/>
          <w:spacing w:val="6"/>
          <w:sz w:val="22"/>
          <w:szCs w:val="22"/>
        </w:rPr>
        <w:t>m</w:t>
      </w:r>
      <w:r w:rsidRPr="00510FA7">
        <w:rPr>
          <w:rFonts w:asciiTheme="minorHAnsi" w:hAnsiTheme="minorHAnsi"/>
          <w:b/>
          <w:sz w:val="22"/>
          <w:szCs w:val="22"/>
        </w:rPr>
        <w:t>a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t</w:t>
      </w:r>
      <w:r w:rsidRPr="00510FA7">
        <w:rPr>
          <w:rFonts w:asciiTheme="minorHAnsi" w:hAnsiTheme="minorHAnsi"/>
          <w:b/>
          <w:spacing w:val="2"/>
          <w:sz w:val="22"/>
          <w:szCs w:val="22"/>
        </w:rPr>
        <w:t>i</w:t>
      </w:r>
      <w:r w:rsidRPr="00510FA7">
        <w:rPr>
          <w:rFonts w:asciiTheme="minorHAnsi" w:hAnsiTheme="minorHAnsi"/>
          <w:b/>
          <w:sz w:val="22"/>
          <w:szCs w:val="22"/>
        </w:rPr>
        <w:t>c</w:t>
      </w:r>
      <w:r w:rsidRPr="00510FA7">
        <w:rPr>
          <w:rFonts w:asciiTheme="minorHAnsi" w:hAnsiTheme="minorHAnsi"/>
          <w:b/>
          <w:spacing w:val="-12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c</w:t>
      </w:r>
      <w:r w:rsidRPr="00510FA7">
        <w:rPr>
          <w:rFonts w:asciiTheme="minorHAnsi" w:hAnsiTheme="minorHAnsi"/>
          <w:b/>
          <w:sz w:val="22"/>
          <w:szCs w:val="22"/>
        </w:rPr>
        <w:t>ro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s</w:t>
      </w:r>
      <w:r w:rsidRPr="00510FA7">
        <w:rPr>
          <w:rFonts w:asciiTheme="minorHAnsi" w:hAnsiTheme="minorHAnsi"/>
          <w:b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-6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s</w:t>
      </w:r>
      <w:r w:rsidRPr="00510FA7">
        <w:rPr>
          <w:rFonts w:asciiTheme="minorHAnsi" w:hAnsiTheme="minorHAnsi"/>
          <w:b/>
          <w:sz w:val="22"/>
          <w:szCs w:val="22"/>
        </w:rPr>
        <w:t>e</w:t>
      </w:r>
      <w:r w:rsidRPr="00510FA7">
        <w:rPr>
          <w:rFonts w:asciiTheme="minorHAnsi" w:hAnsiTheme="minorHAnsi"/>
          <w:b/>
          <w:spacing w:val="-3"/>
          <w:sz w:val="22"/>
          <w:szCs w:val="22"/>
        </w:rPr>
        <w:t>c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t</w:t>
      </w:r>
      <w:r w:rsidRPr="00510FA7">
        <w:rPr>
          <w:rFonts w:asciiTheme="minorHAnsi" w:hAnsiTheme="minorHAnsi"/>
          <w:b/>
          <w:spacing w:val="2"/>
          <w:sz w:val="22"/>
          <w:szCs w:val="22"/>
        </w:rPr>
        <w:t>i</w:t>
      </w:r>
      <w:r w:rsidRPr="00510FA7">
        <w:rPr>
          <w:rFonts w:asciiTheme="minorHAnsi" w:hAnsiTheme="minorHAnsi"/>
          <w:b/>
          <w:sz w:val="22"/>
          <w:szCs w:val="22"/>
        </w:rPr>
        <w:t>on</w:t>
      </w:r>
      <w:r w:rsidRPr="00510FA7">
        <w:rPr>
          <w:rFonts w:asciiTheme="minorHAnsi" w:hAnsiTheme="minorHAnsi"/>
          <w:b/>
          <w:spacing w:val="-8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z w:val="22"/>
          <w:szCs w:val="22"/>
        </w:rPr>
        <w:t>of</w:t>
      </w:r>
      <w:r w:rsidRPr="00510FA7">
        <w:rPr>
          <w:rFonts w:asciiTheme="minorHAnsi" w:hAnsiTheme="minorHAnsi"/>
          <w:b/>
          <w:spacing w:val="-2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z w:val="22"/>
          <w:szCs w:val="22"/>
        </w:rPr>
        <w:t>an</w:t>
      </w:r>
      <w:r w:rsidRPr="00510FA7">
        <w:rPr>
          <w:rFonts w:asciiTheme="minorHAnsi" w:hAnsiTheme="minorHAnsi"/>
          <w:b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z w:val="22"/>
          <w:szCs w:val="22"/>
        </w:rPr>
        <w:t>en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h</w:t>
      </w:r>
      <w:r w:rsidRPr="00510FA7">
        <w:rPr>
          <w:rFonts w:asciiTheme="minorHAnsi" w:hAnsiTheme="minorHAnsi"/>
          <w:b/>
          <w:sz w:val="22"/>
          <w:szCs w:val="22"/>
        </w:rPr>
        <w:t>ance</w:t>
      </w:r>
      <w:r w:rsidRPr="00510FA7">
        <w:rPr>
          <w:rFonts w:asciiTheme="minorHAnsi" w:hAnsiTheme="minorHAnsi"/>
          <w:b/>
          <w:spacing w:val="7"/>
          <w:sz w:val="22"/>
          <w:szCs w:val="22"/>
        </w:rPr>
        <w:t>m</w:t>
      </w:r>
      <w:r w:rsidRPr="00510FA7">
        <w:rPr>
          <w:rFonts w:asciiTheme="minorHAnsi" w:hAnsiTheme="minorHAnsi"/>
          <w:b/>
          <w:sz w:val="22"/>
          <w:szCs w:val="22"/>
        </w:rPr>
        <w:t>ent</w:t>
      </w:r>
      <w:r w:rsidRPr="00510FA7">
        <w:rPr>
          <w:rFonts w:asciiTheme="minorHAnsi" w:hAnsiTheme="minorHAnsi"/>
          <w:b/>
          <w:spacing w:val="-14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t</w:t>
      </w:r>
      <w:r w:rsidRPr="00510FA7">
        <w:rPr>
          <w:rFonts w:asciiTheme="minorHAnsi" w:hAnsiTheme="minorHAnsi"/>
          <w:b/>
          <w:spacing w:val="-5"/>
          <w:sz w:val="22"/>
          <w:szCs w:val="22"/>
        </w:rPr>
        <w:t>y</w:t>
      </w:r>
      <w:r w:rsidRPr="00510FA7">
        <w:rPr>
          <w:rFonts w:asciiTheme="minorHAnsi" w:hAnsiTheme="minorHAnsi"/>
          <w:b/>
          <w:sz w:val="22"/>
          <w:szCs w:val="22"/>
        </w:rPr>
        <w:t>pe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-2"/>
          <w:sz w:val="22"/>
          <w:szCs w:val="22"/>
        </w:rPr>
        <w:t>N</w:t>
      </w:r>
      <w:r w:rsidRPr="00510FA7">
        <w:rPr>
          <w:rFonts w:asciiTheme="minorHAnsi" w:hAnsiTheme="minorHAnsi"/>
          <w:b/>
          <w:spacing w:val="5"/>
          <w:sz w:val="22"/>
          <w:szCs w:val="22"/>
        </w:rPr>
        <w:t>M</w:t>
      </w:r>
      <w:r w:rsidRPr="00510FA7">
        <w:rPr>
          <w:rFonts w:asciiTheme="minorHAnsi" w:hAnsiTheme="minorHAnsi"/>
          <w:b/>
          <w:spacing w:val="2"/>
          <w:sz w:val="22"/>
          <w:szCs w:val="22"/>
        </w:rPr>
        <w:t>O</w:t>
      </w:r>
      <w:r w:rsidRPr="00510FA7">
        <w:rPr>
          <w:rFonts w:asciiTheme="minorHAnsi" w:hAnsiTheme="minorHAnsi"/>
          <w:b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-8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1"/>
          <w:w w:val="99"/>
          <w:sz w:val="22"/>
          <w:szCs w:val="22"/>
        </w:rPr>
        <w:t>t</w:t>
      </w:r>
      <w:r w:rsidRPr="00510FA7">
        <w:rPr>
          <w:rFonts w:asciiTheme="minorHAnsi" w:hAnsiTheme="minorHAnsi"/>
          <w:b/>
          <w:w w:val="99"/>
          <w:sz w:val="22"/>
          <w:szCs w:val="22"/>
        </w:rPr>
        <w:t>ran</w:t>
      </w:r>
      <w:r w:rsidRPr="00510FA7">
        <w:rPr>
          <w:rFonts w:asciiTheme="minorHAnsi" w:hAnsiTheme="minorHAnsi"/>
          <w:b/>
          <w:spacing w:val="1"/>
          <w:w w:val="99"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2"/>
          <w:w w:val="99"/>
          <w:sz w:val="22"/>
          <w:szCs w:val="22"/>
        </w:rPr>
        <w:t>i</w:t>
      </w:r>
      <w:r w:rsidRPr="00510FA7">
        <w:rPr>
          <w:rFonts w:asciiTheme="minorHAnsi" w:hAnsiTheme="minorHAnsi"/>
          <w:b/>
          <w:spacing w:val="1"/>
          <w:w w:val="99"/>
          <w:sz w:val="22"/>
          <w:szCs w:val="22"/>
        </w:rPr>
        <w:t>st</w:t>
      </w:r>
      <w:r w:rsidRPr="00510FA7">
        <w:rPr>
          <w:rFonts w:asciiTheme="minorHAnsi" w:hAnsiTheme="minorHAnsi"/>
          <w:b/>
          <w:w w:val="99"/>
          <w:sz w:val="22"/>
          <w:szCs w:val="22"/>
        </w:rPr>
        <w:t>or</w:t>
      </w:r>
    </w:p>
    <w:p w:rsidR="00510FA7" w:rsidRPr="00510FA7" w:rsidRDefault="00510FA7" w:rsidP="00510FA7">
      <w:pPr>
        <w:ind w:left="1354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4118610" cy="119951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119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FA7" w:rsidRPr="00510FA7" w:rsidRDefault="00510FA7" w:rsidP="00510FA7">
      <w:pPr>
        <w:spacing w:before="19"/>
        <w:ind w:left="1969" w:right="2315"/>
        <w:jc w:val="center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b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-5"/>
          <w:sz w:val="22"/>
          <w:szCs w:val="22"/>
        </w:rPr>
        <w:t>y</w:t>
      </w:r>
      <w:r w:rsidRPr="00510FA7">
        <w:rPr>
          <w:rFonts w:asciiTheme="minorHAnsi" w:hAnsiTheme="minorHAnsi"/>
          <w:b/>
          <w:spacing w:val="6"/>
          <w:sz w:val="22"/>
          <w:szCs w:val="22"/>
        </w:rPr>
        <w:t>m</w:t>
      </w:r>
      <w:r w:rsidRPr="00510FA7">
        <w:rPr>
          <w:rFonts w:asciiTheme="minorHAnsi" w:hAnsiTheme="minorHAnsi"/>
          <w:b/>
          <w:sz w:val="22"/>
          <w:szCs w:val="22"/>
        </w:rPr>
        <w:t>bo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l</w:t>
      </w:r>
      <w:r w:rsidRPr="00510FA7">
        <w:rPr>
          <w:rFonts w:asciiTheme="minorHAnsi" w:hAnsiTheme="minorHAnsi"/>
          <w:b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-10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b/>
          <w:sz w:val="22"/>
          <w:szCs w:val="22"/>
        </w:rPr>
        <w:t>or</w:t>
      </w:r>
      <w:r w:rsidRPr="00510FA7">
        <w:rPr>
          <w:rFonts w:asciiTheme="minorHAnsi" w:hAnsiTheme="minorHAnsi"/>
          <w:b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b/>
          <w:sz w:val="22"/>
          <w:szCs w:val="22"/>
        </w:rPr>
        <w:t>n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h</w:t>
      </w:r>
      <w:r w:rsidRPr="00510FA7">
        <w:rPr>
          <w:rFonts w:asciiTheme="minorHAnsi" w:hAnsiTheme="minorHAnsi"/>
          <w:b/>
          <w:spacing w:val="5"/>
          <w:sz w:val="22"/>
          <w:szCs w:val="22"/>
        </w:rPr>
        <w:t>a</w:t>
      </w:r>
      <w:r w:rsidRPr="00510FA7">
        <w:rPr>
          <w:rFonts w:asciiTheme="minorHAnsi" w:hAnsiTheme="minorHAnsi"/>
          <w:b/>
          <w:sz w:val="22"/>
          <w:szCs w:val="22"/>
        </w:rPr>
        <w:t>nce</w:t>
      </w:r>
      <w:r w:rsidRPr="00510FA7">
        <w:rPr>
          <w:rFonts w:asciiTheme="minorHAnsi" w:hAnsiTheme="minorHAnsi"/>
          <w:b/>
          <w:spacing w:val="7"/>
          <w:sz w:val="22"/>
          <w:szCs w:val="22"/>
        </w:rPr>
        <w:t>m</w:t>
      </w:r>
      <w:r w:rsidRPr="00510FA7">
        <w:rPr>
          <w:rFonts w:asciiTheme="minorHAnsi" w:hAnsiTheme="minorHAnsi"/>
          <w:b/>
          <w:sz w:val="22"/>
          <w:szCs w:val="22"/>
        </w:rPr>
        <w:t>ent</w:t>
      </w:r>
      <w:r w:rsidRPr="00510FA7">
        <w:rPr>
          <w:rFonts w:asciiTheme="minorHAnsi" w:hAnsiTheme="minorHAnsi"/>
          <w:b/>
          <w:spacing w:val="-15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-2"/>
          <w:sz w:val="22"/>
          <w:szCs w:val="22"/>
        </w:rPr>
        <w:t>N</w:t>
      </w:r>
      <w:r w:rsidRPr="00510FA7">
        <w:rPr>
          <w:rFonts w:asciiTheme="minorHAnsi" w:hAnsiTheme="minorHAnsi"/>
          <w:b/>
          <w:spacing w:val="5"/>
          <w:sz w:val="22"/>
          <w:szCs w:val="22"/>
        </w:rPr>
        <w:t>M</w:t>
      </w:r>
      <w:r w:rsidRPr="00510FA7">
        <w:rPr>
          <w:rFonts w:asciiTheme="minorHAnsi" w:hAnsiTheme="minorHAnsi"/>
          <w:b/>
          <w:spacing w:val="2"/>
          <w:sz w:val="22"/>
          <w:szCs w:val="22"/>
        </w:rPr>
        <w:t>O</w:t>
      </w:r>
      <w:r w:rsidRPr="00510FA7">
        <w:rPr>
          <w:rFonts w:asciiTheme="minorHAnsi" w:hAnsiTheme="minorHAnsi"/>
          <w:b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-8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-2"/>
          <w:w w:val="99"/>
          <w:sz w:val="22"/>
          <w:szCs w:val="22"/>
        </w:rPr>
        <w:t>T</w:t>
      </w:r>
      <w:r w:rsidRPr="00510FA7">
        <w:rPr>
          <w:rFonts w:asciiTheme="minorHAnsi" w:hAnsiTheme="minorHAnsi"/>
          <w:b/>
          <w:w w:val="99"/>
          <w:sz w:val="22"/>
          <w:szCs w:val="22"/>
        </w:rPr>
        <w:t>ran</w:t>
      </w:r>
      <w:r w:rsidRPr="00510FA7">
        <w:rPr>
          <w:rFonts w:asciiTheme="minorHAnsi" w:hAnsiTheme="minorHAnsi"/>
          <w:b/>
          <w:spacing w:val="1"/>
          <w:w w:val="99"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2"/>
          <w:w w:val="99"/>
          <w:sz w:val="22"/>
          <w:szCs w:val="22"/>
        </w:rPr>
        <w:t>i</w:t>
      </w:r>
      <w:r w:rsidRPr="00510FA7">
        <w:rPr>
          <w:rFonts w:asciiTheme="minorHAnsi" w:hAnsiTheme="minorHAnsi"/>
          <w:b/>
          <w:spacing w:val="-4"/>
          <w:w w:val="99"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1"/>
          <w:w w:val="99"/>
          <w:sz w:val="22"/>
          <w:szCs w:val="22"/>
        </w:rPr>
        <w:t>t</w:t>
      </w:r>
      <w:r w:rsidRPr="00510FA7">
        <w:rPr>
          <w:rFonts w:asciiTheme="minorHAnsi" w:hAnsiTheme="minorHAnsi"/>
          <w:b/>
          <w:w w:val="99"/>
          <w:sz w:val="22"/>
          <w:szCs w:val="22"/>
        </w:rPr>
        <w:t>or</w:t>
      </w:r>
    </w:p>
    <w:p w:rsidR="00510FA7" w:rsidRPr="00510FA7" w:rsidRDefault="00510FA7" w:rsidP="00510FA7">
      <w:pPr>
        <w:spacing w:before="1" w:line="10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spacing w:line="20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ind w:left="1074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4462145" cy="155829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45" cy="155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FA7" w:rsidRPr="00510FA7" w:rsidRDefault="00510FA7" w:rsidP="00510FA7">
      <w:pPr>
        <w:spacing w:before="19"/>
        <w:ind w:left="1986" w:right="2332"/>
        <w:jc w:val="center"/>
        <w:rPr>
          <w:rFonts w:asciiTheme="minorHAnsi" w:hAnsiTheme="minorHAnsi"/>
          <w:b/>
          <w:w w:val="99"/>
          <w:sz w:val="22"/>
          <w:szCs w:val="22"/>
        </w:rPr>
      </w:pPr>
      <w:r w:rsidRPr="00510FA7">
        <w:rPr>
          <w:rFonts w:asciiTheme="minorHAnsi" w:hAnsiTheme="minorHAnsi"/>
          <w:b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-5"/>
          <w:sz w:val="22"/>
          <w:szCs w:val="22"/>
        </w:rPr>
        <w:t>y</w:t>
      </w:r>
      <w:r w:rsidRPr="00510FA7">
        <w:rPr>
          <w:rFonts w:asciiTheme="minorHAnsi" w:hAnsiTheme="minorHAnsi"/>
          <w:b/>
          <w:spacing w:val="6"/>
          <w:sz w:val="22"/>
          <w:szCs w:val="22"/>
        </w:rPr>
        <w:t>m</w:t>
      </w:r>
      <w:r w:rsidRPr="00510FA7">
        <w:rPr>
          <w:rFonts w:asciiTheme="minorHAnsi" w:hAnsiTheme="minorHAnsi"/>
          <w:b/>
          <w:sz w:val="22"/>
          <w:szCs w:val="22"/>
        </w:rPr>
        <w:t>bo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l</w:t>
      </w:r>
      <w:r w:rsidRPr="00510FA7">
        <w:rPr>
          <w:rFonts w:asciiTheme="minorHAnsi" w:hAnsiTheme="minorHAnsi"/>
          <w:b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-10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b/>
          <w:sz w:val="22"/>
          <w:szCs w:val="22"/>
        </w:rPr>
        <w:t>or</w:t>
      </w:r>
      <w:r w:rsidRPr="00510FA7">
        <w:rPr>
          <w:rFonts w:asciiTheme="minorHAnsi" w:hAnsiTheme="minorHAnsi"/>
          <w:b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b/>
          <w:sz w:val="22"/>
          <w:szCs w:val="22"/>
        </w:rPr>
        <w:t>n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h</w:t>
      </w:r>
      <w:r w:rsidRPr="00510FA7">
        <w:rPr>
          <w:rFonts w:asciiTheme="minorHAnsi" w:hAnsiTheme="minorHAnsi"/>
          <w:b/>
          <w:spacing w:val="5"/>
          <w:sz w:val="22"/>
          <w:szCs w:val="22"/>
        </w:rPr>
        <w:t>a</w:t>
      </w:r>
      <w:r w:rsidRPr="00510FA7">
        <w:rPr>
          <w:rFonts w:asciiTheme="minorHAnsi" w:hAnsiTheme="minorHAnsi"/>
          <w:b/>
          <w:sz w:val="22"/>
          <w:szCs w:val="22"/>
        </w:rPr>
        <w:t>nce</w:t>
      </w:r>
      <w:r w:rsidRPr="00510FA7">
        <w:rPr>
          <w:rFonts w:asciiTheme="minorHAnsi" w:hAnsiTheme="minorHAnsi"/>
          <w:b/>
          <w:spacing w:val="7"/>
          <w:sz w:val="22"/>
          <w:szCs w:val="22"/>
        </w:rPr>
        <w:t>m</w:t>
      </w:r>
      <w:r w:rsidRPr="00510FA7">
        <w:rPr>
          <w:rFonts w:asciiTheme="minorHAnsi" w:hAnsiTheme="minorHAnsi"/>
          <w:b/>
          <w:sz w:val="22"/>
          <w:szCs w:val="22"/>
        </w:rPr>
        <w:t>ent</w:t>
      </w:r>
      <w:r w:rsidRPr="00510FA7">
        <w:rPr>
          <w:rFonts w:asciiTheme="minorHAnsi" w:hAnsiTheme="minorHAnsi"/>
          <w:b/>
          <w:spacing w:val="-15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P</w:t>
      </w:r>
      <w:r w:rsidRPr="00510FA7">
        <w:rPr>
          <w:rFonts w:asciiTheme="minorHAnsi" w:hAnsiTheme="minorHAnsi"/>
          <w:b/>
          <w:spacing w:val="5"/>
          <w:sz w:val="22"/>
          <w:szCs w:val="22"/>
        </w:rPr>
        <w:t>M</w:t>
      </w:r>
      <w:r w:rsidRPr="00510FA7">
        <w:rPr>
          <w:rFonts w:asciiTheme="minorHAnsi" w:hAnsiTheme="minorHAnsi"/>
          <w:b/>
          <w:spacing w:val="2"/>
          <w:sz w:val="22"/>
          <w:szCs w:val="22"/>
        </w:rPr>
        <w:t>O</w:t>
      </w:r>
      <w:r w:rsidRPr="00510FA7">
        <w:rPr>
          <w:rFonts w:asciiTheme="minorHAnsi" w:hAnsiTheme="minorHAnsi"/>
          <w:b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-8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-2"/>
          <w:w w:val="99"/>
          <w:sz w:val="22"/>
          <w:szCs w:val="22"/>
        </w:rPr>
        <w:t>T</w:t>
      </w:r>
      <w:r w:rsidRPr="00510FA7">
        <w:rPr>
          <w:rFonts w:asciiTheme="minorHAnsi" w:hAnsiTheme="minorHAnsi"/>
          <w:b/>
          <w:w w:val="99"/>
          <w:sz w:val="22"/>
          <w:szCs w:val="22"/>
        </w:rPr>
        <w:t>ran</w:t>
      </w:r>
      <w:r w:rsidRPr="00510FA7">
        <w:rPr>
          <w:rFonts w:asciiTheme="minorHAnsi" w:hAnsiTheme="minorHAnsi"/>
          <w:b/>
          <w:spacing w:val="1"/>
          <w:w w:val="99"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2"/>
          <w:w w:val="99"/>
          <w:sz w:val="22"/>
          <w:szCs w:val="22"/>
        </w:rPr>
        <w:t>i</w:t>
      </w:r>
      <w:r w:rsidRPr="00510FA7">
        <w:rPr>
          <w:rFonts w:asciiTheme="minorHAnsi" w:hAnsiTheme="minorHAnsi"/>
          <w:b/>
          <w:spacing w:val="-4"/>
          <w:w w:val="99"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1"/>
          <w:w w:val="99"/>
          <w:sz w:val="22"/>
          <w:szCs w:val="22"/>
        </w:rPr>
        <w:t>t</w:t>
      </w:r>
      <w:r w:rsidRPr="00510FA7">
        <w:rPr>
          <w:rFonts w:asciiTheme="minorHAnsi" w:hAnsiTheme="minorHAnsi"/>
          <w:b/>
          <w:w w:val="99"/>
          <w:sz w:val="22"/>
          <w:szCs w:val="22"/>
        </w:rPr>
        <w:t>or</w:t>
      </w:r>
    </w:p>
    <w:p w:rsidR="00510FA7" w:rsidRPr="00510FA7" w:rsidRDefault="00510FA7" w:rsidP="00510FA7">
      <w:pPr>
        <w:spacing w:before="19"/>
        <w:ind w:left="1986" w:right="2332"/>
        <w:jc w:val="center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ind w:right="400"/>
        <w:jc w:val="both"/>
        <w:rPr>
          <w:rFonts w:asciiTheme="minorHAnsi" w:hAnsiTheme="minorHAnsi"/>
          <w:spacing w:val="-5"/>
          <w:sz w:val="22"/>
          <w:szCs w:val="22"/>
        </w:rPr>
      </w:pPr>
      <w:proofErr w:type="gramStart"/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proofErr w:type="gramEnd"/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(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l 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)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due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to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ge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4"/>
          <w:sz w:val="22"/>
          <w:szCs w:val="22"/>
        </w:rPr>
        <w:t>li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 xml:space="preserve">o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pu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3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y d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ds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ub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6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4"/>
          <w:sz w:val="22"/>
          <w:szCs w:val="22"/>
        </w:rPr>
        <w:t>ea</w:t>
      </w:r>
      <w:r w:rsidRPr="00510FA7">
        <w:rPr>
          <w:rFonts w:asciiTheme="minorHAnsi" w:hAnsiTheme="minorHAnsi"/>
          <w:sz w:val="22"/>
          <w:szCs w:val="22"/>
        </w:rPr>
        <w:t>v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nd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im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5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2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2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n.</w:t>
      </w:r>
    </w:p>
    <w:p w:rsidR="00510FA7" w:rsidRPr="00510FA7" w:rsidRDefault="00510FA7" w:rsidP="00510FA7">
      <w:pPr>
        <w:spacing w:before="66"/>
        <w:ind w:right="401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spacing w:val="-1"/>
          <w:sz w:val="22"/>
          <w:szCs w:val="22"/>
        </w:rPr>
        <w:t>W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ce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6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f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f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r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d,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6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nn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he</w:t>
      </w:r>
      <w:r w:rsidRPr="00510FA7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ndu</w:t>
      </w:r>
      <w:r w:rsidRPr="00510FA7">
        <w:rPr>
          <w:rFonts w:asciiTheme="minorHAnsi" w:hAnsiTheme="minorHAnsi"/>
          <w:spacing w:val="-1"/>
          <w:sz w:val="22"/>
          <w:szCs w:val="22"/>
        </w:rPr>
        <w:t>ce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-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us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1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m d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ce</w:t>
      </w:r>
      <w:r w:rsidRPr="00510FA7">
        <w:rPr>
          <w:rFonts w:asciiTheme="minorHAnsi" w:hAnsiTheme="minorHAnsi"/>
          <w:sz w:val="22"/>
          <w:szCs w:val="22"/>
        </w:rPr>
        <w:t xml:space="preserve">.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nly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3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1"/>
          <w:sz w:val="22"/>
          <w:szCs w:val="22"/>
        </w:rPr>
        <w:t>cc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b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-1"/>
          <w:sz w:val="22"/>
          <w:szCs w:val="22"/>
        </w:rPr>
        <w:t>ee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ce</w:t>
      </w:r>
      <w:r w:rsidRPr="00510FA7">
        <w:rPr>
          <w:rFonts w:asciiTheme="minorHAnsi" w:hAnsiTheme="minorHAnsi"/>
          <w:sz w:val="22"/>
          <w:szCs w:val="22"/>
        </w:rPr>
        <w:t>.</w:t>
      </w:r>
    </w:p>
    <w:p w:rsidR="00510FA7" w:rsidRPr="00510FA7" w:rsidRDefault="00510FA7" w:rsidP="00510FA7">
      <w:pPr>
        <w:spacing w:before="17" w:line="26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ind w:left="100" w:right="1920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4"/>
          <w:sz w:val="22"/>
          <w:szCs w:val="22"/>
        </w:rPr>
        <w:t>li</w:t>
      </w:r>
      <w:r w:rsidRPr="00510FA7">
        <w:rPr>
          <w:rFonts w:asciiTheme="minorHAnsi" w:hAnsiTheme="minorHAnsi"/>
          <w:spacing w:val="-1"/>
          <w:sz w:val="22"/>
          <w:szCs w:val="22"/>
        </w:rPr>
        <w:t>ca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-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5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g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9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.</w:t>
      </w:r>
    </w:p>
    <w:p w:rsidR="00510FA7" w:rsidRPr="00510FA7" w:rsidRDefault="00510FA7" w:rsidP="00510FA7">
      <w:pPr>
        <w:spacing w:line="260" w:lineRule="exact"/>
        <w:ind w:left="100" w:right="409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spacing w:val="1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be</w:t>
      </w:r>
      <w:r w:rsidRPr="00510FA7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x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ac</w:t>
      </w:r>
      <w:r w:rsidRPr="00510FA7">
        <w:rPr>
          <w:rFonts w:asciiTheme="minorHAnsi" w:hAnsiTheme="minorHAnsi"/>
          <w:sz w:val="22"/>
          <w:szCs w:val="22"/>
        </w:rPr>
        <w:t>q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5"/>
          <w:sz w:val="22"/>
          <w:szCs w:val="22"/>
        </w:rPr>
        <w:t>y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8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y</w:t>
      </w:r>
    </w:p>
    <w:p w:rsidR="00510FA7" w:rsidRPr="00510FA7" w:rsidRDefault="00510FA7" w:rsidP="00510FA7">
      <w:pPr>
        <w:spacing w:before="2"/>
        <w:ind w:left="100" w:right="1309"/>
        <w:jc w:val="both"/>
        <w:rPr>
          <w:rFonts w:asciiTheme="minorHAnsi" w:hAnsiTheme="minorHAnsi"/>
          <w:sz w:val="22"/>
          <w:szCs w:val="22"/>
        </w:rPr>
      </w:pPr>
      <w:proofErr w:type="gramStart"/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z w:val="22"/>
          <w:szCs w:val="22"/>
        </w:rPr>
        <w:t>e</w:t>
      </w:r>
      <w:proofErr w:type="gramEnd"/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x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wh</w:t>
      </w:r>
      <w:r w:rsidRPr="00510FA7">
        <w:rPr>
          <w:rFonts w:asciiTheme="minorHAnsi" w:hAnsiTheme="minorHAnsi"/>
          <w:spacing w:val="-5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-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-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pu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.</w:t>
      </w:r>
    </w:p>
    <w:p w:rsidR="00510FA7" w:rsidRPr="00510FA7" w:rsidRDefault="00510FA7" w:rsidP="00510FA7">
      <w:pPr>
        <w:spacing w:before="2"/>
        <w:ind w:left="100" w:right="1309"/>
        <w:jc w:val="both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spacing w:line="260" w:lineRule="exact"/>
        <w:ind w:left="163" w:right="401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im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x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23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ng</w:t>
      </w:r>
      <w:r w:rsidRPr="00510FA7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4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3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-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10"/>
          <w:sz w:val="22"/>
          <w:szCs w:val="22"/>
        </w:rPr>
        <w:t>y</w:t>
      </w:r>
      <w:r w:rsidRPr="00510FA7">
        <w:rPr>
          <w:rFonts w:asciiTheme="minorHAnsi" w:hAnsiTheme="minorHAnsi"/>
          <w:sz w:val="22"/>
          <w:szCs w:val="22"/>
        </w:rPr>
        <w:t>pe</w:t>
      </w:r>
      <w:r w:rsidRPr="00510FA7">
        <w:rPr>
          <w:rFonts w:asciiTheme="minorHAnsi" w:hAnsiTheme="minorHAnsi"/>
          <w:spacing w:val="3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ce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3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3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3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</w:p>
    <w:p w:rsidR="00510FA7" w:rsidRPr="00510FA7" w:rsidRDefault="00510FA7" w:rsidP="00510FA7">
      <w:pPr>
        <w:spacing w:before="7" w:line="235" w:lineRule="auto"/>
        <w:ind w:left="100" w:right="398"/>
        <w:jc w:val="both"/>
        <w:rPr>
          <w:rFonts w:asciiTheme="minorHAnsi" w:hAnsiTheme="minorHAnsi"/>
          <w:sz w:val="22"/>
          <w:szCs w:val="22"/>
        </w:rPr>
      </w:pPr>
      <w:proofErr w:type="gramStart"/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or</w:t>
      </w:r>
      <w:proofErr w:type="gramEnd"/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wn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b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w.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ge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pacing w:val="-4"/>
          <w:sz w:val="22"/>
          <w:szCs w:val="22"/>
        </w:rPr>
        <w:t>li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to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6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-3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du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f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ze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V</w:t>
      </w:r>
      <w:r w:rsidRPr="00510FA7">
        <w:rPr>
          <w:rFonts w:asciiTheme="minorHAnsi" w:hAnsiTheme="minorHAnsi"/>
          <w:spacing w:val="1"/>
          <w:position w:val="-3"/>
          <w:sz w:val="22"/>
          <w:szCs w:val="22"/>
        </w:rPr>
        <w:t>G</w:t>
      </w:r>
      <w:r w:rsidRPr="00510FA7">
        <w:rPr>
          <w:rFonts w:asciiTheme="minorHAnsi" w:hAnsiTheme="minorHAnsi"/>
          <w:spacing w:val="-2"/>
          <w:position w:val="-3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du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y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or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6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 l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ke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1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ws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ugh t</w:t>
      </w:r>
      <w:r w:rsidRPr="00510FA7">
        <w:rPr>
          <w:rFonts w:asciiTheme="minorHAnsi" w:hAnsiTheme="minorHAnsi"/>
          <w:spacing w:val="-4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position w:val="-3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W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V</w:t>
      </w:r>
      <w:r w:rsidRPr="00510FA7">
        <w:rPr>
          <w:rFonts w:asciiTheme="minorHAnsi" w:hAnsiTheme="minorHAnsi"/>
          <w:spacing w:val="1"/>
          <w:position w:val="-3"/>
          <w:sz w:val="22"/>
          <w:szCs w:val="22"/>
        </w:rPr>
        <w:t>G</w:t>
      </w:r>
      <w:r w:rsidRPr="00510FA7">
        <w:rPr>
          <w:rFonts w:asciiTheme="minorHAnsi" w:hAnsiTheme="minorHAnsi"/>
          <w:position w:val="-3"/>
          <w:sz w:val="22"/>
          <w:szCs w:val="22"/>
        </w:rPr>
        <w:t>S</w:t>
      </w:r>
      <w:r w:rsidRPr="00510FA7">
        <w:rPr>
          <w:rFonts w:asciiTheme="minorHAnsi" w:hAnsiTheme="minorHAnsi"/>
          <w:spacing w:val="6"/>
          <w:position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x</w:t>
      </w:r>
      <w:r w:rsidRPr="00510FA7">
        <w:rPr>
          <w:rFonts w:asciiTheme="minorHAnsi" w:hAnsiTheme="minorHAnsi"/>
          <w:spacing w:val="-1"/>
          <w:sz w:val="22"/>
          <w:szCs w:val="22"/>
        </w:rPr>
        <w:t>cee</w:t>
      </w:r>
      <w:r w:rsidRPr="00510FA7">
        <w:rPr>
          <w:rFonts w:asciiTheme="minorHAnsi" w:hAnsiTheme="minorHAnsi"/>
          <w:spacing w:val="5"/>
          <w:sz w:val="22"/>
          <w:szCs w:val="22"/>
        </w:rPr>
        <w:t>d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 xml:space="preserve">he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d,</w:t>
      </w:r>
      <w:r w:rsidRPr="00510FA7">
        <w:rPr>
          <w:rFonts w:asciiTheme="minorHAnsi" w:hAnsiTheme="minorHAnsi"/>
          <w:spacing w:val="5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5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5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du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5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-1"/>
          <w:sz w:val="22"/>
          <w:szCs w:val="22"/>
        </w:rPr>
        <w:t>ec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8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hig</w:t>
      </w:r>
      <w:r w:rsidRPr="00510FA7">
        <w:rPr>
          <w:rFonts w:asciiTheme="minorHAnsi" w:hAnsiTheme="minorHAnsi"/>
          <w:spacing w:val="-4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56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 xml:space="preserve">d 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proofErr w:type="gramEnd"/>
      <w:r w:rsidRPr="00510FA7">
        <w:rPr>
          <w:rFonts w:asciiTheme="minorHAnsi" w:hAnsiTheme="minorHAnsi"/>
          <w:spacing w:val="5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5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li</w:t>
      </w:r>
      <w:r w:rsidRPr="00510FA7">
        <w:rPr>
          <w:rFonts w:asciiTheme="minorHAnsi" w:hAnsiTheme="minorHAnsi"/>
          <w:sz w:val="22"/>
          <w:szCs w:val="22"/>
        </w:rPr>
        <w:t>ke</w:t>
      </w:r>
      <w:r w:rsidRPr="00510FA7">
        <w:rPr>
          <w:rFonts w:asciiTheme="minorHAnsi" w:hAnsiTheme="minorHAnsi"/>
          <w:spacing w:val="59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5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d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nn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6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6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ze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but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 g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tt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s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ll</w:t>
      </w:r>
      <w:r w:rsidRPr="00510FA7">
        <w:rPr>
          <w:rFonts w:asciiTheme="minorHAnsi" w:hAnsiTheme="minorHAnsi"/>
          <w:spacing w:val="-2"/>
          <w:sz w:val="22"/>
          <w:szCs w:val="22"/>
        </w:rPr>
        <w:t xml:space="preserve"> s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u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5"/>
          <w:sz w:val="22"/>
          <w:szCs w:val="22"/>
        </w:rPr>
        <w:t>u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ge</w:t>
      </w:r>
      <w:r w:rsidRPr="00510FA7">
        <w:rPr>
          <w:rFonts w:asciiTheme="minorHAnsi" w:hAnsiTheme="minorHAnsi"/>
          <w:spacing w:val="18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pacing w:val="7"/>
          <w:sz w:val="22"/>
          <w:szCs w:val="22"/>
        </w:rPr>
        <w:t>V</w:t>
      </w:r>
      <w:r w:rsidRPr="00510FA7">
        <w:rPr>
          <w:rFonts w:asciiTheme="minorHAnsi" w:hAnsiTheme="minorHAnsi"/>
          <w:spacing w:val="-2"/>
          <w:position w:val="-3"/>
          <w:sz w:val="22"/>
          <w:szCs w:val="22"/>
        </w:rPr>
        <w:t>o</w:t>
      </w:r>
      <w:r w:rsidRPr="00510FA7">
        <w:rPr>
          <w:rFonts w:asciiTheme="minorHAnsi" w:hAnsiTheme="minorHAnsi"/>
          <w:spacing w:val="2"/>
          <w:position w:val="-3"/>
          <w:sz w:val="22"/>
          <w:szCs w:val="22"/>
        </w:rPr>
        <w:t>u</w:t>
      </w:r>
      <w:r w:rsidRPr="00510FA7">
        <w:rPr>
          <w:rFonts w:asciiTheme="minorHAnsi" w:hAnsiTheme="minorHAnsi"/>
          <w:position w:val="-3"/>
          <w:sz w:val="22"/>
          <w:szCs w:val="22"/>
        </w:rPr>
        <w:t xml:space="preserve">t 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proofErr w:type="gramEnd"/>
      <w:r w:rsidRPr="00510FA7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5"/>
          <w:sz w:val="22"/>
          <w:szCs w:val="22"/>
        </w:rPr>
        <w:t>tt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-4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26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g</w:t>
      </w:r>
      <w:r w:rsidR="008F2F2A">
        <w:rPr>
          <w:rFonts w:asciiTheme="minorHAnsi" w:hAnsiTheme="minorHAnsi"/>
          <w:spacing w:val="2"/>
          <w:sz w:val="22"/>
          <w:szCs w:val="22"/>
        </w:rPr>
        <w:t>.6</w:t>
      </w:r>
      <w:r w:rsidR="007121FD">
        <w:rPr>
          <w:rFonts w:asciiTheme="minorHAnsi" w:hAnsiTheme="minorHAnsi"/>
          <w:spacing w:val="2"/>
          <w:sz w:val="22"/>
          <w:szCs w:val="22"/>
        </w:rPr>
        <w:t>.1</w:t>
      </w:r>
      <w:r w:rsidRPr="00510FA7">
        <w:rPr>
          <w:rFonts w:asciiTheme="minorHAnsi" w:hAnsiTheme="minorHAnsi"/>
          <w:spacing w:val="1"/>
          <w:sz w:val="22"/>
          <w:szCs w:val="22"/>
        </w:rPr>
        <w:t>(</w:t>
      </w:r>
      <w:proofErr w:type="gramEnd"/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)</w:t>
      </w:r>
      <w:r w:rsidRPr="00510FA7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</w:t>
      </w:r>
      <w:r w:rsidRPr="00510FA7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ws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9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OS</w:t>
      </w:r>
      <w:r w:rsidRPr="00510FA7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ng</w:t>
      </w:r>
      <w:r w:rsidRPr="00510FA7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V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=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0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6"/>
          <w:sz w:val="22"/>
          <w:szCs w:val="22"/>
        </w:rPr>
        <w:t>(</w:t>
      </w:r>
      <w:r w:rsidRPr="00510FA7">
        <w:rPr>
          <w:rFonts w:asciiTheme="minorHAnsi" w:hAnsiTheme="minorHAnsi"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g.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(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1"/>
          <w:sz w:val="22"/>
          <w:szCs w:val="22"/>
        </w:rPr>
        <w:t>)</w:t>
      </w:r>
      <w:r w:rsidRPr="00510FA7">
        <w:rPr>
          <w:rFonts w:asciiTheme="minorHAnsi" w:hAnsiTheme="minorHAnsi"/>
          <w:sz w:val="22"/>
          <w:szCs w:val="22"/>
        </w:rPr>
        <w:t>)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V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=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+</w:t>
      </w:r>
      <w:proofErr w:type="gramStart"/>
      <w:r w:rsidRPr="00510FA7">
        <w:rPr>
          <w:rFonts w:asciiTheme="minorHAnsi" w:hAnsiTheme="minorHAnsi"/>
          <w:sz w:val="22"/>
          <w:szCs w:val="22"/>
        </w:rPr>
        <w:t xml:space="preserve">5V 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(</w:t>
      </w:r>
      <w:proofErr w:type="gramEnd"/>
      <w:r w:rsidRPr="00510FA7">
        <w:rPr>
          <w:rFonts w:asciiTheme="minorHAnsi" w:hAnsiTheme="minorHAnsi"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g.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(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1"/>
          <w:sz w:val="22"/>
          <w:szCs w:val="22"/>
        </w:rPr>
        <w:t>)</w:t>
      </w:r>
      <w:r w:rsidRPr="00510FA7">
        <w:rPr>
          <w:rFonts w:asciiTheme="minorHAnsi" w:hAnsiTheme="minorHAnsi"/>
          <w:spacing w:val="-3"/>
          <w:sz w:val="22"/>
          <w:szCs w:val="22"/>
        </w:rPr>
        <w:t>)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pacing w:val="1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proofErr w:type="gramEnd"/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eac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9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 xml:space="preserve">a 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4"/>
          <w:sz w:val="22"/>
          <w:szCs w:val="22"/>
        </w:rPr>
        <w:t>ca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2"/>
          <w:sz w:val="22"/>
          <w:szCs w:val="22"/>
        </w:rPr>
        <w:t xml:space="preserve"> s</w:t>
      </w:r>
      <w:r w:rsidRPr="00510FA7">
        <w:rPr>
          <w:rFonts w:asciiTheme="minorHAnsi" w:hAnsiTheme="minorHAnsi"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.</w:t>
      </w:r>
    </w:p>
    <w:p w:rsidR="00510FA7" w:rsidRPr="00510FA7" w:rsidRDefault="00510FA7" w:rsidP="00510FA7">
      <w:pPr>
        <w:spacing w:before="6" w:line="28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ind w:left="100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5265973" cy="1609344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609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FA7" w:rsidRPr="00510FA7" w:rsidRDefault="00510FA7" w:rsidP="00510FA7">
      <w:pPr>
        <w:spacing w:before="19"/>
        <w:ind w:left="2908" w:right="3247"/>
        <w:jc w:val="center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b/>
          <w:spacing w:val="3"/>
          <w:sz w:val="22"/>
          <w:szCs w:val="22"/>
        </w:rPr>
        <w:t>F</w:t>
      </w:r>
      <w:r w:rsidRPr="00510FA7">
        <w:rPr>
          <w:rFonts w:asciiTheme="minorHAnsi" w:hAnsiTheme="minorHAnsi"/>
          <w:b/>
          <w:spacing w:val="2"/>
          <w:sz w:val="22"/>
          <w:szCs w:val="22"/>
        </w:rPr>
        <w:t>i</w:t>
      </w:r>
      <w:r w:rsidRPr="00510FA7">
        <w:rPr>
          <w:rFonts w:asciiTheme="minorHAnsi" w:hAnsiTheme="minorHAnsi"/>
          <w:b/>
          <w:sz w:val="22"/>
          <w:szCs w:val="22"/>
        </w:rPr>
        <w:t>g:</w:t>
      </w:r>
      <w:r w:rsidRPr="00510FA7">
        <w:rPr>
          <w:rFonts w:asciiTheme="minorHAnsi" w:hAnsiTheme="minorHAnsi"/>
          <w:b/>
          <w:spacing w:val="-3"/>
          <w:sz w:val="22"/>
          <w:szCs w:val="22"/>
        </w:rPr>
        <w:t xml:space="preserve"> </w:t>
      </w:r>
      <w:r w:rsidR="008F2F2A">
        <w:rPr>
          <w:rFonts w:asciiTheme="minorHAnsi" w:hAnsiTheme="minorHAnsi"/>
          <w:b/>
          <w:spacing w:val="-3"/>
          <w:sz w:val="22"/>
          <w:szCs w:val="22"/>
        </w:rPr>
        <w:t>6</w:t>
      </w:r>
      <w:r w:rsidR="007121FD">
        <w:rPr>
          <w:rFonts w:asciiTheme="minorHAnsi" w:hAnsiTheme="minorHAnsi"/>
          <w:b/>
          <w:spacing w:val="-3"/>
          <w:sz w:val="22"/>
          <w:szCs w:val="22"/>
        </w:rPr>
        <w:t>.1</w:t>
      </w:r>
      <w:r w:rsidR="008F2F2A">
        <w:rPr>
          <w:rFonts w:asciiTheme="minorHAnsi" w:hAnsiTheme="minorHAnsi"/>
          <w:b/>
          <w:spacing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-2"/>
          <w:sz w:val="22"/>
          <w:szCs w:val="22"/>
        </w:rPr>
        <w:t>N</w:t>
      </w:r>
      <w:r w:rsidRPr="00510FA7">
        <w:rPr>
          <w:rFonts w:asciiTheme="minorHAnsi" w:hAnsiTheme="minorHAnsi"/>
          <w:b/>
          <w:sz w:val="22"/>
          <w:szCs w:val="22"/>
        </w:rPr>
        <w:t>M</w:t>
      </w:r>
      <w:r w:rsidRPr="00510FA7">
        <w:rPr>
          <w:rFonts w:asciiTheme="minorHAnsi" w:hAnsiTheme="minorHAnsi"/>
          <w:b/>
          <w:spacing w:val="2"/>
          <w:sz w:val="22"/>
          <w:szCs w:val="22"/>
        </w:rPr>
        <w:t>O</w:t>
      </w:r>
      <w:r w:rsidRPr="00510FA7">
        <w:rPr>
          <w:rFonts w:asciiTheme="minorHAnsi" w:hAnsiTheme="minorHAnsi"/>
          <w:b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-8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t</w:t>
      </w:r>
      <w:r w:rsidRPr="00510FA7">
        <w:rPr>
          <w:rFonts w:asciiTheme="minorHAnsi" w:hAnsiTheme="minorHAnsi"/>
          <w:b/>
          <w:sz w:val="22"/>
          <w:szCs w:val="22"/>
        </w:rPr>
        <w:t>ran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2"/>
          <w:sz w:val="22"/>
          <w:szCs w:val="22"/>
        </w:rPr>
        <w:t>i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st</w:t>
      </w:r>
      <w:r w:rsidRPr="00510FA7">
        <w:rPr>
          <w:rFonts w:asciiTheme="minorHAnsi" w:hAnsiTheme="minorHAnsi"/>
          <w:b/>
          <w:sz w:val="22"/>
          <w:szCs w:val="22"/>
        </w:rPr>
        <w:t>or</w:t>
      </w:r>
      <w:r w:rsidRPr="00510FA7">
        <w:rPr>
          <w:rFonts w:asciiTheme="minorHAnsi" w:hAnsiTheme="minorHAnsi"/>
          <w:b/>
          <w:spacing w:val="-11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1"/>
          <w:w w:val="99"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-7"/>
          <w:w w:val="99"/>
          <w:sz w:val="22"/>
          <w:szCs w:val="22"/>
        </w:rPr>
        <w:t>w</w:t>
      </w:r>
      <w:r w:rsidRPr="00510FA7">
        <w:rPr>
          <w:rFonts w:asciiTheme="minorHAnsi" w:hAnsiTheme="minorHAnsi"/>
          <w:b/>
          <w:spacing w:val="2"/>
          <w:w w:val="99"/>
          <w:sz w:val="22"/>
          <w:szCs w:val="22"/>
        </w:rPr>
        <w:t>i</w:t>
      </w:r>
      <w:r w:rsidRPr="00510FA7">
        <w:rPr>
          <w:rFonts w:asciiTheme="minorHAnsi" w:hAnsiTheme="minorHAnsi"/>
          <w:b/>
          <w:spacing w:val="1"/>
          <w:w w:val="99"/>
          <w:sz w:val="22"/>
          <w:szCs w:val="22"/>
        </w:rPr>
        <w:t>t</w:t>
      </w:r>
      <w:r w:rsidRPr="00510FA7">
        <w:rPr>
          <w:rFonts w:asciiTheme="minorHAnsi" w:hAnsiTheme="minorHAnsi"/>
          <w:b/>
          <w:w w:val="99"/>
          <w:sz w:val="22"/>
          <w:szCs w:val="22"/>
        </w:rPr>
        <w:t>ch</w:t>
      </w:r>
    </w:p>
    <w:p w:rsidR="00510FA7" w:rsidRPr="00510FA7" w:rsidRDefault="00510FA7" w:rsidP="00510FA7">
      <w:pPr>
        <w:spacing w:before="1" w:line="10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spacing w:line="200" w:lineRule="exact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spacing w:line="232" w:lineRule="auto"/>
        <w:ind w:left="100" w:right="401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sz w:val="22"/>
          <w:szCs w:val="22"/>
        </w:rPr>
        <w:t>As</w:t>
      </w:r>
      <w:r w:rsidRPr="00510FA7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P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OS,</w:t>
      </w:r>
      <w:r w:rsidRPr="00510FA7">
        <w:rPr>
          <w:rFonts w:asciiTheme="minorHAnsi" w:hAnsiTheme="minorHAnsi"/>
          <w:spacing w:val="2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2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l</w:t>
      </w:r>
      <w:r w:rsidRPr="00510FA7">
        <w:rPr>
          <w:rFonts w:asciiTheme="minorHAnsi" w:hAnsiTheme="minorHAnsi"/>
          <w:sz w:val="22"/>
          <w:szCs w:val="22"/>
        </w:rPr>
        <w:t>ue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proofErr w:type="gramStart"/>
      <w:r w:rsidRPr="00510FA7">
        <w:rPr>
          <w:rFonts w:asciiTheme="minorHAnsi" w:hAnsiTheme="minorHAnsi"/>
          <w:spacing w:val="4"/>
          <w:sz w:val="22"/>
          <w:szCs w:val="22"/>
        </w:rPr>
        <w:t>V</w:t>
      </w:r>
      <w:r w:rsidRPr="00510FA7">
        <w:rPr>
          <w:rFonts w:asciiTheme="minorHAnsi" w:hAnsiTheme="minorHAnsi"/>
          <w:spacing w:val="6"/>
          <w:position w:val="-3"/>
          <w:sz w:val="22"/>
          <w:szCs w:val="22"/>
        </w:rPr>
        <w:t>G</w:t>
      </w:r>
      <w:r w:rsidRPr="00510FA7">
        <w:rPr>
          <w:rFonts w:asciiTheme="minorHAnsi" w:hAnsiTheme="minorHAnsi"/>
          <w:position w:val="-3"/>
          <w:sz w:val="22"/>
          <w:szCs w:val="22"/>
        </w:rPr>
        <w:t xml:space="preserve">S  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s</w:t>
      </w:r>
      <w:proofErr w:type="gramEnd"/>
      <w:r w:rsidRPr="00510FA7">
        <w:rPr>
          <w:rFonts w:asciiTheme="minorHAnsi" w:hAnsiTheme="minorHAnsi"/>
          <w:spacing w:val="1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to</w:t>
      </w:r>
      <w:r w:rsidRPr="00510FA7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p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1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1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2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6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b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v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s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wn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gu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w.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W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 xml:space="preserve">n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nput</w:t>
      </w:r>
      <w:r w:rsidRPr="00510FA7">
        <w:rPr>
          <w:rFonts w:asciiTheme="minorHAnsi" w:hAnsiTheme="minorHAnsi"/>
          <w:spacing w:val="1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, V</w:t>
      </w:r>
      <w:r w:rsidRPr="00510FA7">
        <w:rPr>
          <w:rFonts w:asciiTheme="minorHAnsi" w:hAnsiTheme="minorHAnsi"/>
          <w:spacing w:val="1"/>
          <w:position w:val="-3"/>
          <w:sz w:val="22"/>
          <w:szCs w:val="22"/>
        </w:rPr>
        <w:t>G</w:t>
      </w:r>
      <w:r w:rsidRPr="00510FA7">
        <w:rPr>
          <w:rFonts w:asciiTheme="minorHAnsi" w:hAnsiTheme="minorHAnsi"/>
          <w:spacing w:val="-2"/>
          <w:position w:val="-3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4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3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>to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4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wn</w:t>
      </w:r>
      <w:r w:rsidRPr="00510FA7">
        <w:rPr>
          <w:rFonts w:asciiTheme="minorHAnsi" w:hAnsiTheme="minorHAnsi"/>
          <w:spacing w:val="4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4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ze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3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5"/>
          <w:sz w:val="22"/>
          <w:szCs w:val="22"/>
        </w:rPr>
        <w:t>S</w:t>
      </w:r>
      <w:r w:rsidRPr="00510FA7">
        <w:rPr>
          <w:rFonts w:asciiTheme="minorHAnsi" w:hAnsiTheme="minorHAnsi"/>
          <w:spacing w:val="1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4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6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du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38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v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4"/>
          <w:sz w:val="22"/>
          <w:szCs w:val="22"/>
        </w:rPr>
        <w:t>ll</w:t>
      </w:r>
      <w:r w:rsidRPr="00510FA7">
        <w:rPr>
          <w:rFonts w:asciiTheme="minorHAnsi" w:hAnsiTheme="minorHAnsi"/>
          <w:sz w:val="22"/>
          <w:szCs w:val="22"/>
        </w:rPr>
        <w:t>y</w:t>
      </w:r>
      <w:r w:rsidRPr="00510FA7">
        <w:rPr>
          <w:rFonts w:asciiTheme="minorHAnsi" w:hAnsiTheme="minorHAnsi"/>
          <w:spacing w:val="4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4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1"/>
          <w:sz w:val="22"/>
          <w:szCs w:val="22"/>
        </w:rPr>
        <w:t>rr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4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4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 xml:space="preserve">e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u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-5"/>
          <w:sz w:val="22"/>
          <w:szCs w:val="22"/>
        </w:rPr>
        <w:t>u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4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43"/>
          <w:sz w:val="22"/>
          <w:szCs w:val="22"/>
        </w:rPr>
        <w:t xml:space="preserve"> </w:t>
      </w:r>
      <w:proofErr w:type="spellStart"/>
      <w:r w:rsidRPr="00510FA7">
        <w:rPr>
          <w:rFonts w:asciiTheme="minorHAnsi" w:hAnsiTheme="minorHAnsi"/>
          <w:sz w:val="22"/>
          <w:szCs w:val="22"/>
        </w:rPr>
        <w:t>V</w:t>
      </w:r>
      <w:r w:rsidRPr="00510FA7">
        <w:rPr>
          <w:rFonts w:asciiTheme="minorHAnsi" w:hAnsiTheme="minorHAnsi"/>
          <w:spacing w:val="4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u</w:t>
      </w:r>
      <w:r w:rsidRPr="00510FA7">
        <w:rPr>
          <w:rFonts w:asciiTheme="minorHAnsi" w:hAnsiTheme="minorHAnsi"/>
          <w:sz w:val="22"/>
          <w:szCs w:val="22"/>
        </w:rPr>
        <w:t>t</w:t>
      </w:r>
      <w:proofErr w:type="spellEnd"/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4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3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4"/>
          <w:sz w:val="22"/>
          <w:szCs w:val="22"/>
        </w:rPr>
        <w:t>q</w:t>
      </w:r>
      <w:r w:rsidRPr="00510FA7">
        <w:rPr>
          <w:rFonts w:asciiTheme="minorHAnsi" w:hAnsiTheme="minorHAnsi"/>
          <w:sz w:val="22"/>
          <w:szCs w:val="22"/>
        </w:rPr>
        <w:t>u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4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1"/>
          <w:sz w:val="22"/>
          <w:szCs w:val="22"/>
        </w:rPr>
        <w:t>V</w:t>
      </w:r>
      <w:r w:rsidRPr="00510FA7">
        <w:rPr>
          <w:rFonts w:asciiTheme="minorHAnsi" w:hAnsiTheme="minorHAnsi"/>
          <w:spacing w:val="1"/>
          <w:position w:val="-3"/>
          <w:sz w:val="22"/>
          <w:szCs w:val="22"/>
        </w:rPr>
        <w:t>DD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4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6"/>
          <w:sz w:val="22"/>
          <w:szCs w:val="22"/>
        </w:rPr>
        <w:t>W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6"/>
          <w:sz w:val="22"/>
          <w:szCs w:val="22"/>
        </w:rPr>
        <w:t>V</w:t>
      </w:r>
      <w:r w:rsidRPr="00510FA7">
        <w:rPr>
          <w:rFonts w:asciiTheme="minorHAnsi" w:hAnsiTheme="minorHAnsi"/>
          <w:spacing w:val="1"/>
          <w:position w:val="-3"/>
          <w:sz w:val="22"/>
          <w:szCs w:val="22"/>
        </w:rPr>
        <w:t>G</w:t>
      </w:r>
      <w:r w:rsidRPr="00510FA7">
        <w:rPr>
          <w:rFonts w:asciiTheme="minorHAnsi" w:hAnsiTheme="minorHAnsi"/>
          <w:position w:val="-3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22"/>
          <w:position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3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q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3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to</w:t>
      </w:r>
      <w:r w:rsidRPr="00510FA7">
        <w:rPr>
          <w:rFonts w:asciiTheme="minorHAnsi" w:hAnsiTheme="minorHAnsi"/>
          <w:spacing w:val="46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5V</w:t>
      </w:r>
      <w:r w:rsidRPr="00510FA7">
        <w:rPr>
          <w:rFonts w:asciiTheme="minorHAnsi" w:hAnsiTheme="minorHAnsi"/>
          <w:spacing w:val="40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38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40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5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F</w:t>
      </w:r>
      <w:r w:rsidRPr="00510FA7">
        <w:rPr>
          <w:rFonts w:asciiTheme="minorHAnsi" w:hAnsiTheme="minorHAnsi"/>
          <w:spacing w:val="2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4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Q</w:t>
      </w:r>
      <w:r w:rsidRPr="00510FA7">
        <w:rPr>
          <w:rFonts w:asciiTheme="minorHAnsi" w:hAnsiTheme="minorHAnsi"/>
          <w:spacing w:val="2"/>
          <w:sz w:val="22"/>
          <w:szCs w:val="22"/>
        </w:rPr>
        <w:t>-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 xml:space="preserve">t </w:t>
      </w:r>
      <w:r w:rsidRPr="00510FA7">
        <w:rPr>
          <w:rFonts w:asciiTheme="minorHAnsi" w:hAnsiTheme="minorHAnsi"/>
          <w:spacing w:val="-9"/>
          <w:sz w:val="22"/>
          <w:szCs w:val="22"/>
        </w:rPr>
        <w:t>m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4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5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m</w:t>
      </w:r>
      <w:r w:rsidRPr="00510FA7">
        <w:rPr>
          <w:rFonts w:asciiTheme="minorHAnsi" w:hAnsiTheme="minorHAnsi"/>
          <w:spacing w:val="-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p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A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o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p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 xml:space="preserve">B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9"/>
          <w:sz w:val="22"/>
          <w:szCs w:val="22"/>
        </w:rPr>
        <w:t>o</w:t>
      </w:r>
      <w:r w:rsidRPr="00510FA7">
        <w:rPr>
          <w:rFonts w:asciiTheme="minorHAnsi" w:hAnsiTheme="minorHAnsi"/>
          <w:spacing w:val="-5"/>
          <w:sz w:val="22"/>
          <w:szCs w:val="22"/>
        </w:rPr>
        <w:t>n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d</w:t>
      </w:r>
      <w:r w:rsidRPr="00510FA7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l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w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>h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9"/>
          <w:sz w:val="22"/>
          <w:szCs w:val="22"/>
        </w:rPr>
        <w:t>V</w:t>
      </w:r>
      <w:r w:rsidRPr="00510FA7">
        <w:rPr>
          <w:rFonts w:asciiTheme="minorHAnsi" w:hAnsiTheme="minorHAnsi"/>
          <w:spacing w:val="1"/>
          <w:position w:val="-3"/>
          <w:sz w:val="22"/>
          <w:szCs w:val="22"/>
        </w:rPr>
        <w:t>D</w:t>
      </w:r>
      <w:r w:rsidRPr="00510FA7">
        <w:rPr>
          <w:rFonts w:asciiTheme="minorHAnsi" w:hAnsiTheme="minorHAnsi"/>
          <w:position w:val="-3"/>
          <w:sz w:val="22"/>
          <w:szCs w:val="22"/>
        </w:rPr>
        <w:t>S</w:t>
      </w:r>
      <w:r w:rsidRPr="00510FA7">
        <w:rPr>
          <w:rFonts w:asciiTheme="minorHAnsi" w:hAnsiTheme="minorHAnsi"/>
          <w:spacing w:val="24"/>
          <w:position w:val="-3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=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0</w:t>
      </w:r>
      <w:r w:rsidRPr="00510FA7">
        <w:rPr>
          <w:rFonts w:asciiTheme="minorHAnsi" w:hAnsiTheme="minorHAnsi"/>
          <w:spacing w:val="2"/>
          <w:sz w:val="22"/>
          <w:szCs w:val="22"/>
        </w:rPr>
        <w:t>.</w:t>
      </w:r>
      <w:r w:rsidRPr="00510FA7">
        <w:rPr>
          <w:rFonts w:asciiTheme="minorHAnsi" w:hAnsiTheme="minorHAnsi"/>
          <w:sz w:val="22"/>
          <w:szCs w:val="22"/>
        </w:rPr>
        <w:t>5V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.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,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spacing w:val="5"/>
          <w:sz w:val="22"/>
          <w:szCs w:val="22"/>
        </w:rPr>
        <w:t>u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t</w:t>
      </w:r>
      <w:r w:rsidRPr="00510FA7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1"/>
          <w:sz w:val="22"/>
          <w:szCs w:val="22"/>
        </w:rPr>
        <w:t>ac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nv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z w:val="22"/>
          <w:szCs w:val="22"/>
        </w:rPr>
        <w:t xml:space="preserve">. </w:t>
      </w:r>
      <w:r w:rsidRPr="00510FA7">
        <w:rPr>
          <w:rFonts w:asciiTheme="minorHAnsi" w:hAnsiTheme="minorHAnsi"/>
          <w:spacing w:val="2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n</w:t>
      </w:r>
      <w:r w:rsidRPr="00510FA7">
        <w:rPr>
          <w:rFonts w:asciiTheme="minorHAnsi" w:hAnsiTheme="minorHAnsi"/>
          <w:spacing w:val="-5"/>
          <w:sz w:val="22"/>
          <w:szCs w:val="22"/>
        </w:rPr>
        <w:t>v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z w:val="22"/>
          <w:szCs w:val="22"/>
        </w:rPr>
        <w:t>r</w:t>
      </w:r>
      <w:r w:rsidRPr="00510FA7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8"/>
          <w:sz w:val="22"/>
          <w:szCs w:val="22"/>
        </w:rPr>
        <w:t>f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spacing w:val="-4"/>
          <w:sz w:val="22"/>
          <w:szCs w:val="22"/>
        </w:rPr>
        <w:t>m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sz w:val="22"/>
          <w:szCs w:val="22"/>
        </w:rPr>
        <w:t>e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5"/>
          <w:sz w:val="22"/>
          <w:szCs w:val="22"/>
        </w:rPr>
        <w:t>b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pacing w:val="2"/>
          <w:sz w:val="22"/>
          <w:szCs w:val="22"/>
        </w:rPr>
        <w:t>s</w:t>
      </w:r>
      <w:r w:rsidRPr="00510FA7">
        <w:rPr>
          <w:rFonts w:asciiTheme="minorHAnsi" w:hAnsiTheme="minorHAnsi"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 xml:space="preserve">s </w:t>
      </w:r>
      <w:r w:rsidRPr="00510FA7">
        <w:rPr>
          <w:rFonts w:asciiTheme="minorHAnsi" w:hAnsiTheme="minorHAnsi"/>
          <w:spacing w:val="5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f</w:t>
      </w:r>
      <w:r w:rsidRPr="00510FA7">
        <w:rPr>
          <w:rFonts w:asciiTheme="minorHAnsi" w:hAnsiTheme="minorHAnsi"/>
          <w:spacing w:val="-6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4"/>
          <w:sz w:val="22"/>
          <w:szCs w:val="22"/>
        </w:rPr>
        <w:t>a</w:t>
      </w:r>
      <w:r w:rsidRPr="00510FA7">
        <w:rPr>
          <w:rFonts w:asciiTheme="minorHAnsi" w:hAnsiTheme="minorHAnsi"/>
          <w:sz w:val="22"/>
          <w:szCs w:val="22"/>
        </w:rPr>
        <w:t>ll</w:t>
      </w:r>
      <w:r w:rsidRPr="00510FA7">
        <w:rPr>
          <w:rFonts w:asciiTheme="minorHAnsi" w:hAnsiTheme="minorHAnsi"/>
          <w:spacing w:val="-2"/>
          <w:sz w:val="22"/>
          <w:szCs w:val="22"/>
        </w:rPr>
        <w:t xml:space="preserve"> M</w:t>
      </w:r>
      <w:r w:rsidRPr="00510FA7">
        <w:rPr>
          <w:rFonts w:asciiTheme="minorHAnsi" w:hAnsiTheme="minorHAnsi"/>
          <w:spacing w:val="4"/>
          <w:sz w:val="22"/>
          <w:szCs w:val="22"/>
        </w:rPr>
        <w:t>O</w:t>
      </w:r>
      <w:r w:rsidRPr="00510FA7">
        <w:rPr>
          <w:rFonts w:asciiTheme="minorHAnsi" w:hAnsiTheme="minorHAnsi"/>
          <w:sz w:val="22"/>
          <w:szCs w:val="22"/>
        </w:rPr>
        <w:t>S</w:t>
      </w:r>
      <w:r w:rsidRPr="00510FA7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spacing w:val="-9"/>
          <w:sz w:val="22"/>
          <w:szCs w:val="22"/>
        </w:rPr>
        <w:t>l</w:t>
      </w:r>
      <w:r w:rsidRPr="00510FA7">
        <w:rPr>
          <w:rFonts w:asciiTheme="minorHAnsi" w:hAnsiTheme="minorHAnsi"/>
          <w:spacing w:val="5"/>
          <w:sz w:val="22"/>
          <w:szCs w:val="22"/>
        </w:rPr>
        <w:t>og</w:t>
      </w:r>
      <w:r w:rsidRPr="00510FA7">
        <w:rPr>
          <w:rFonts w:asciiTheme="minorHAnsi" w:hAnsiTheme="minorHAnsi"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sz w:val="22"/>
          <w:szCs w:val="22"/>
        </w:rPr>
        <w:t>c</w:t>
      </w:r>
      <w:r w:rsidRPr="00510FA7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10FA7">
        <w:rPr>
          <w:rFonts w:asciiTheme="minorHAnsi" w:hAnsiTheme="minorHAnsi"/>
          <w:sz w:val="22"/>
          <w:szCs w:val="22"/>
        </w:rPr>
        <w:t>g</w:t>
      </w:r>
      <w:r w:rsidRPr="00510FA7">
        <w:rPr>
          <w:rFonts w:asciiTheme="minorHAnsi" w:hAnsiTheme="minorHAnsi"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sz w:val="22"/>
          <w:szCs w:val="22"/>
        </w:rPr>
        <w:t>.</w:t>
      </w:r>
    </w:p>
    <w:p w:rsidR="00510FA7" w:rsidRPr="00510FA7" w:rsidRDefault="00510FA7" w:rsidP="00510FA7">
      <w:pPr>
        <w:spacing w:line="232" w:lineRule="auto"/>
        <w:ind w:left="100" w:right="401"/>
        <w:jc w:val="both"/>
        <w:rPr>
          <w:rFonts w:asciiTheme="minorHAnsi" w:hAnsiTheme="minorHAnsi"/>
          <w:sz w:val="22"/>
          <w:szCs w:val="22"/>
        </w:rPr>
      </w:pPr>
    </w:p>
    <w:p w:rsidR="00510FA7" w:rsidRPr="00510FA7" w:rsidRDefault="00510FA7" w:rsidP="00510FA7">
      <w:pPr>
        <w:spacing w:line="232" w:lineRule="auto"/>
        <w:ind w:left="100" w:right="401"/>
        <w:jc w:val="both"/>
        <w:rPr>
          <w:rFonts w:asciiTheme="minorHAnsi" w:hAnsiTheme="minorHAnsi"/>
          <w:sz w:val="22"/>
          <w:szCs w:val="22"/>
        </w:rPr>
      </w:pPr>
      <w:r w:rsidRPr="00510FA7">
        <w:rPr>
          <w:rFonts w:asciiTheme="minorHAnsi" w:hAnsiTheme="minorHAnsi"/>
          <w:sz w:val="22"/>
          <w:szCs w:val="22"/>
        </w:rPr>
        <w:t xml:space="preserve">                       </w:t>
      </w:r>
      <w:r w:rsidRPr="00510FA7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3620770" cy="224599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2245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FA7" w:rsidRPr="00510FA7" w:rsidRDefault="00510FA7" w:rsidP="00510FA7">
      <w:pPr>
        <w:spacing w:line="232" w:lineRule="auto"/>
        <w:ind w:left="100" w:right="401"/>
        <w:jc w:val="both"/>
        <w:rPr>
          <w:rFonts w:asciiTheme="minorHAnsi" w:hAnsiTheme="minorHAnsi"/>
          <w:sz w:val="22"/>
          <w:szCs w:val="22"/>
        </w:rPr>
      </w:pPr>
    </w:p>
    <w:p w:rsidR="00510FA7" w:rsidRPr="00B5469A" w:rsidRDefault="00510FA7" w:rsidP="00510FA7">
      <w:pPr>
        <w:spacing w:line="232" w:lineRule="auto"/>
        <w:ind w:left="100" w:right="401"/>
        <w:rPr>
          <w:b/>
          <w:sz w:val="24"/>
          <w:szCs w:val="24"/>
        </w:rPr>
        <w:sectPr w:rsidR="00510FA7" w:rsidRPr="00B5469A">
          <w:pgSz w:w="11920" w:h="16840"/>
          <w:pgMar w:top="920" w:right="1000" w:bottom="280" w:left="1340" w:header="0" w:footer="624" w:gutter="0"/>
          <w:cols w:space="720"/>
        </w:sectPr>
      </w:pPr>
      <w:r w:rsidRPr="00510FA7">
        <w:rPr>
          <w:rFonts w:asciiTheme="minorHAnsi" w:hAnsiTheme="minorHAnsi"/>
          <w:b/>
          <w:spacing w:val="1"/>
          <w:sz w:val="22"/>
          <w:szCs w:val="22"/>
        </w:rPr>
        <w:t xml:space="preserve">                                           F</w:t>
      </w:r>
      <w:r w:rsidRPr="00510FA7">
        <w:rPr>
          <w:rFonts w:asciiTheme="minorHAnsi" w:hAnsiTheme="minorHAnsi"/>
          <w:b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b/>
          <w:sz w:val="22"/>
          <w:szCs w:val="22"/>
        </w:rPr>
        <w:t>g:</w:t>
      </w:r>
      <w:r w:rsidRPr="00510FA7">
        <w:rPr>
          <w:rFonts w:asciiTheme="minorHAnsi" w:hAnsiTheme="minorHAnsi"/>
          <w:b/>
          <w:spacing w:val="3"/>
          <w:sz w:val="22"/>
          <w:szCs w:val="22"/>
        </w:rPr>
        <w:t xml:space="preserve"> </w:t>
      </w:r>
      <w:r w:rsidR="007121FD">
        <w:rPr>
          <w:rFonts w:asciiTheme="minorHAnsi" w:hAnsiTheme="minorHAnsi"/>
          <w:b/>
          <w:spacing w:val="3"/>
          <w:sz w:val="22"/>
          <w:szCs w:val="22"/>
        </w:rPr>
        <w:t>6.2</w:t>
      </w:r>
      <w:r w:rsidR="003E57EA">
        <w:rPr>
          <w:rFonts w:asciiTheme="minorHAnsi" w:hAnsiTheme="minorHAnsi"/>
          <w:b/>
          <w:spacing w:val="3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-2"/>
          <w:sz w:val="22"/>
          <w:szCs w:val="22"/>
        </w:rPr>
        <w:t>M</w:t>
      </w:r>
      <w:r w:rsidRPr="00510FA7">
        <w:rPr>
          <w:rFonts w:asciiTheme="minorHAnsi" w:hAnsiTheme="minorHAnsi"/>
          <w:b/>
          <w:sz w:val="22"/>
          <w:szCs w:val="22"/>
        </w:rPr>
        <w:t>OS</w:t>
      </w:r>
      <w:r w:rsidRPr="00510FA7">
        <w:rPr>
          <w:rFonts w:asciiTheme="minorHAnsi" w:hAnsiTheme="minorHAnsi"/>
          <w:b/>
          <w:spacing w:val="-3"/>
          <w:sz w:val="22"/>
          <w:szCs w:val="22"/>
        </w:rPr>
        <w:t>F</w:t>
      </w:r>
      <w:r w:rsidRPr="00510FA7">
        <w:rPr>
          <w:rFonts w:asciiTheme="minorHAnsi" w:hAnsiTheme="minorHAnsi"/>
          <w:b/>
          <w:spacing w:val="2"/>
          <w:sz w:val="22"/>
          <w:szCs w:val="22"/>
        </w:rPr>
        <w:t>E</w:t>
      </w:r>
      <w:r w:rsidRPr="00510FA7">
        <w:rPr>
          <w:rFonts w:asciiTheme="minorHAnsi" w:hAnsiTheme="minorHAnsi"/>
          <w:b/>
          <w:sz w:val="22"/>
          <w:szCs w:val="22"/>
        </w:rPr>
        <w:t>T</w:t>
      </w:r>
      <w:r w:rsidRPr="00510FA7">
        <w:rPr>
          <w:rFonts w:asciiTheme="minorHAnsi" w:hAnsiTheme="minorHAnsi"/>
          <w:b/>
          <w:spacing w:val="4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4"/>
          <w:sz w:val="22"/>
          <w:szCs w:val="22"/>
        </w:rPr>
        <w:t>w</w:t>
      </w:r>
      <w:r w:rsidRPr="00510FA7">
        <w:rPr>
          <w:rFonts w:asciiTheme="minorHAnsi" w:hAnsiTheme="minorHAnsi"/>
          <w:b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b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c</w:t>
      </w:r>
      <w:r w:rsidRPr="00510FA7">
        <w:rPr>
          <w:rFonts w:asciiTheme="minorHAnsi" w:hAnsiTheme="minorHAnsi"/>
          <w:b/>
          <w:sz w:val="22"/>
          <w:szCs w:val="22"/>
        </w:rPr>
        <w:t>h</w:t>
      </w:r>
      <w:r w:rsidRPr="00510FA7">
        <w:rPr>
          <w:rFonts w:asciiTheme="minorHAnsi" w:hAnsiTheme="minorHAnsi"/>
          <w:b/>
          <w:spacing w:val="-4"/>
          <w:sz w:val="22"/>
          <w:szCs w:val="22"/>
        </w:rPr>
        <w:t>i</w:t>
      </w:r>
      <w:r w:rsidRPr="00510FA7">
        <w:rPr>
          <w:rFonts w:asciiTheme="minorHAnsi" w:hAnsiTheme="minorHAnsi"/>
          <w:b/>
          <w:sz w:val="22"/>
          <w:szCs w:val="22"/>
        </w:rPr>
        <w:t>ng</w:t>
      </w:r>
      <w:r w:rsidRPr="00510FA7">
        <w:rPr>
          <w:rFonts w:asciiTheme="minorHAnsi" w:hAnsiTheme="minorHAnsi"/>
          <w:b/>
          <w:spacing w:val="2"/>
          <w:sz w:val="22"/>
          <w:szCs w:val="22"/>
        </w:rPr>
        <w:t xml:space="preserve"> </w:t>
      </w:r>
      <w:r w:rsidRPr="00510FA7">
        <w:rPr>
          <w:rFonts w:asciiTheme="minorHAnsi" w:hAnsiTheme="minorHAnsi"/>
          <w:b/>
          <w:spacing w:val="4"/>
          <w:sz w:val="22"/>
          <w:szCs w:val="22"/>
        </w:rPr>
        <w:t>c</w:t>
      </w:r>
      <w:r w:rsidRPr="00510FA7">
        <w:rPr>
          <w:rFonts w:asciiTheme="minorHAnsi" w:hAnsiTheme="minorHAnsi"/>
          <w:b/>
          <w:spacing w:val="-5"/>
          <w:sz w:val="22"/>
          <w:szCs w:val="22"/>
        </w:rPr>
        <w:t>h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a</w:t>
      </w:r>
      <w:r w:rsidRPr="00510FA7">
        <w:rPr>
          <w:rFonts w:asciiTheme="minorHAnsi" w:hAnsiTheme="minorHAnsi"/>
          <w:b/>
          <w:spacing w:val="1"/>
          <w:sz w:val="22"/>
          <w:szCs w:val="22"/>
        </w:rPr>
        <w:t>r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ac</w:t>
      </w:r>
      <w:r w:rsidRPr="00510FA7">
        <w:rPr>
          <w:rFonts w:asciiTheme="minorHAnsi" w:hAnsiTheme="minorHAnsi"/>
          <w:b/>
          <w:spacing w:val="5"/>
          <w:sz w:val="22"/>
          <w:szCs w:val="22"/>
        </w:rPr>
        <w:t>t</w:t>
      </w:r>
      <w:r w:rsidRPr="00510FA7">
        <w:rPr>
          <w:rFonts w:asciiTheme="minorHAnsi" w:hAnsiTheme="minorHAnsi"/>
          <w:b/>
          <w:spacing w:val="-1"/>
          <w:sz w:val="22"/>
          <w:szCs w:val="22"/>
        </w:rPr>
        <w:t>e</w:t>
      </w:r>
      <w:r w:rsidRPr="00510FA7">
        <w:rPr>
          <w:rFonts w:asciiTheme="minorHAnsi" w:hAnsiTheme="minorHAnsi"/>
          <w:b/>
          <w:spacing w:val="6"/>
          <w:sz w:val="22"/>
          <w:szCs w:val="22"/>
        </w:rPr>
        <w:t>r</w:t>
      </w:r>
      <w:r w:rsidRPr="00510FA7">
        <w:rPr>
          <w:rFonts w:asciiTheme="minorHAnsi" w:hAnsiTheme="minorHAnsi"/>
          <w:b/>
          <w:spacing w:val="-9"/>
          <w:sz w:val="22"/>
          <w:szCs w:val="22"/>
        </w:rPr>
        <w:t>i</w:t>
      </w:r>
      <w:r w:rsidRPr="00510FA7">
        <w:rPr>
          <w:rFonts w:asciiTheme="minorHAnsi" w:hAnsiTheme="minorHAnsi"/>
          <w:b/>
          <w:spacing w:val="-2"/>
          <w:sz w:val="22"/>
          <w:szCs w:val="22"/>
        </w:rPr>
        <w:t>s</w:t>
      </w:r>
      <w:r w:rsidRPr="00510FA7">
        <w:rPr>
          <w:rFonts w:asciiTheme="minorHAnsi" w:hAnsiTheme="minorHAnsi"/>
          <w:b/>
          <w:spacing w:val="10"/>
          <w:sz w:val="22"/>
          <w:szCs w:val="22"/>
        </w:rPr>
        <w:t>t</w:t>
      </w:r>
      <w:r w:rsidRPr="00510FA7">
        <w:rPr>
          <w:rFonts w:asciiTheme="minorHAnsi" w:hAnsiTheme="minorHAnsi"/>
          <w:b/>
          <w:spacing w:val="-5"/>
          <w:sz w:val="22"/>
          <w:szCs w:val="22"/>
        </w:rPr>
        <w:t>i</w:t>
      </w:r>
      <w:r w:rsidRPr="00510FA7">
        <w:rPr>
          <w:rFonts w:asciiTheme="minorHAnsi" w:hAnsiTheme="minorHAnsi"/>
          <w:b/>
          <w:spacing w:val="4"/>
          <w:sz w:val="22"/>
          <w:szCs w:val="22"/>
        </w:rPr>
        <w:t>cs</w:t>
      </w:r>
    </w:p>
    <w:p w:rsidR="00510FA7" w:rsidRDefault="00510FA7" w:rsidP="00510FA7">
      <w:pPr>
        <w:ind w:left="100"/>
        <w:rPr>
          <w:sz w:val="28"/>
          <w:szCs w:val="28"/>
        </w:rPr>
      </w:pPr>
    </w:p>
    <w:p w:rsidR="00510FA7" w:rsidRDefault="00510FA7" w:rsidP="00510FA7">
      <w:pPr>
        <w:ind w:left="100" w:right="5892"/>
        <w:jc w:val="both"/>
        <w:rPr>
          <w:sz w:val="28"/>
          <w:szCs w:val="28"/>
        </w:rPr>
      </w:pPr>
      <w:r>
        <w:rPr>
          <w:sz w:val="28"/>
          <w:szCs w:val="28"/>
          <w:u w:val="single" w:color="000000"/>
        </w:rPr>
        <w:t>Equi</w:t>
      </w:r>
      <w:r>
        <w:rPr>
          <w:spacing w:val="-1"/>
          <w:sz w:val="28"/>
          <w:szCs w:val="28"/>
          <w:u w:val="single" w:color="000000"/>
        </w:rPr>
        <w:t>p</w:t>
      </w:r>
      <w:r>
        <w:rPr>
          <w:spacing w:val="1"/>
          <w:sz w:val="28"/>
          <w:szCs w:val="28"/>
          <w:u w:val="single" w:color="000000"/>
        </w:rPr>
        <w:t>m</w:t>
      </w:r>
      <w:r>
        <w:rPr>
          <w:spacing w:val="-2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nts</w:t>
      </w:r>
      <w:r>
        <w:rPr>
          <w:spacing w:val="5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And</w:t>
      </w:r>
      <w:r>
        <w:rPr>
          <w:spacing w:val="4"/>
          <w:sz w:val="28"/>
          <w:szCs w:val="28"/>
          <w:u w:val="single" w:color="000000"/>
        </w:rPr>
        <w:t xml:space="preserve"> </w:t>
      </w:r>
      <w:proofErr w:type="gramStart"/>
      <w:r>
        <w:rPr>
          <w:spacing w:val="-1"/>
          <w:sz w:val="28"/>
          <w:szCs w:val="28"/>
          <w:u w:val="single" w:color="000000"/>
        </w:rPr>
        <w:t>C</w:t>
      </w:r>
      <w:r>
        <w:rPr>
          <w:spacing w:val="1"/>
          <w:sz w:val="28"/>
          <w:szCs w:val="28"/>
          <w:u w:val="single" w:color="000000"/>
        </w:rPr>
        <w:t>om</w:t>
      </w:r>
      <w:r>
        <w:rPr>
          <w:sz w:val="28"/>
          <w:szCs w:val="28"/>
          <w:u w:val="single" w:color="000000"/>
        </w:rPr>
        <w:t>po</w:t>
      </w:r>
      <w:r>
        <w:rPr>
          <w:spacing w:val="-2"/>
          <w:sz w:val="28"/>
          <w:szCs w:val="28"/>
          <w:u w:val="single" w:color="000000"/>
        </w:rPr>
        <w:t>n</w:t>
      </w:r>
      <w:r>
        <w:rPr>
          <w:sz w:val="28"/>
          <w:szCs w:val="28"/>
          <w:u w:val="single" w:color="000000"/>
        </w:rPr>
        <w:t>ents</w:t>
      </w:r>
      <w:r>
        <w:rPr>
          <w:spacing w:val="18"/>
          <w:sz w:val="28"/>
          <w:szCs w:val="28"/>
          <w:u w:val="single" w:color="000000"/>
        </w:rPr>
        <w:t xml:space="preserve"> </w:t>
      </w:r>
      <w:r>
        <w:rPr>
          <w:sz w:val="28"/>
          <w:szCs w:val="28"/>
          <w:u w:val="single" w:color="000000"/>
        </w:rPr>
        <w:t>:</w:t>
      </w:r>
      <w:proofErr w:type="gramEnd"/>
    </w:p>
    <w:p w:rsidR="00510FA7" w:rsidRDefault="00510FA7" w:rsidP="00510FA7">
      <w:pPr>
        <w:spacing w:before="13" w:line="240" w:lineRule="exact"/>
        <w:rPr>
          <w:sz w:val="24"/>
          <w:szCs w:val="24"/>
        </w:rPr>
      </w:pPr>
    </w:p>
    <w:tbl>
      <w:tblPr>
        <w:tblW w:w="0" w:type="auto"/>
        <w:tblInd w:w="72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90"/>
        <w:gridCol w:w="2889"/>
        <w:gridCol w:w="2079"/>
        <w:gridCol w:w="1418"/>
      </w:tblGrid>
      <w:tr w:rsidR="00510FA7" w:rsidTr="00DB1E7B">
        <w:trPr>
          <w:trHeight w:hRule="exact" w:val="412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ind w:left="11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Serial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  <w:tc>
          <w:tcPr>
            <w:tcW w:w="2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ind w:left="57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ai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</w:p>
        </w:tc>
        <w:tc>
          <w:tcPr>
            <w:tcW w:w="20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ind w:left="45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ecificat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ind w:left="3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Qu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tity</w:t>
            </w:r>
          </w:p>
        </w:tc>
      </w:tr>
      <w:tr w:rsidR="00510FA7" w:rsidTr="00DB1E7B">
        <w:trPr>
          <w:trHeight w:hRule="exact" w:val="305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1.</w:t>
            </w:r>
          </w:p>
        </w:tc>
        <w:tc>
          <w:tcPr>
            <w:tcW w:w="2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23EFB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MOSFET</w:t>
            </w:r>
          </w:p>
        </w:tc>
        <w:tc>
          <w:tcPr>
            <w:tcW w:w="20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23EFB" w:rsidP="00510FA7">
            <w:pPr>
              <w:spacing w:line="260" w:lineRule="exact"/>
              <w:ind w:left="10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I</w:t>
            </w:r>
            <w:r>
              <w:rPr>
                <w:spacing w:val="1"/>
                <w:sz w:val="22"/>
                <w:szCs w:val="22"/>
              </w:rPr>
              <w:t>R</w:t>
            </w:r>
            <w:r>
              <w:rPr>
                <w:spacing w:val="2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5</w:t>
            </w:r>
            <w:r>
              <w:rPr>
                <w:spacing w:val="-5"/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ch</w:t>
            </w:r>
          </w:p>
        </w:tc>
      </w:tr>
      <w:tr w:rsidR="00510FA7" w:rsidTr="00DB1E7B">
        <w:trPr>
          <w:trHeight w:hRule="exact" w:val="252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2.</w:t>
            </w:r>
          </w:p>
        </w:tc>
        <w:tc>
          <w:tcPr>
            <w:tcW w:w="2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Resis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</w:p>
        </w:tc>
        <w:tc>
          <w:tcPr>
            <w:tcW w:w="20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23EFB" w:rsidP="00510FA7">
            <w:pPr>
              <w:spacing w:line="260" w:lineRule="exact"/>
              <w:ind w:left="10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spacing w:val="-1"/>
                <w:sz w:val="22"/>
                <w:szCs w:val="22"/>
              </w:rPr>
              <w:t>KΩ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pie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ch</w:t>
            </w:r>
          </w:p>
        </w:tc>
      </w:tr>
      <w:tr w:rsidR="00510FA7" w:rsidTr="00DB1E7B">
        <w:trPr>
          <w:trHeight w:hRule="exact" w:val="270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3.</w:t>
            </w:r>
          </w:p>
        </w:tc>
        <w:tc>
          <w:tcPr>
            <w:tcW w:w="2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OT</w:t>
            </w:r>
          </w:p>
        </w:tc>
        <w:tc>
          <w:tcPr>
            <w:tcW w:w="20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7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10FA7" w:rsidTr="00DB1E7B">
        <w:trPr>
          <w:trHeight w:hRule="exact" w:val="302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4.</w:t>
            </w:r>
          </w:p>
        </w:tc>
        <w:tc>
          <w:tcPr>
            <w:tcW w:w="2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Trai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ard</w:t>
            </w:r>
          </w:p>
        </w:tc>
        <w:tc>
          <w:tcPr>
            <w:tcW w:w="20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10FA7" w:rsidTr="00DB1E7B">
        <w:trPr>
          <w:trHeight w:hRule="exact" w:val="270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5.</w:t>
            </w:r>
          </w:p>
        </w:tc>
        <w:tc>
          <w:tcPr>
            <w:tcW w:w="2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P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 S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upp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ly</w:t>
            </w:r>
          </w:p>
        </w:tc>
        <w:tc>
          <w:tcPr>
            <w:tcW w:w="20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23EFB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  <w:r w:rsidR="00510FA7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 w:rsidR="00510FA7"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 w:rsidR="00510FA7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 w:rsidR="00510FA7"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10FA7" w:rsidTr="00DB1E7B">
        <w:trPr>
          <w:trHeight w:hRule="exact" w:val="239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6.</w:t>
            </w:r>
          </w:p>
        </w:tc>
        <w:tc>
          <w:tcPr>
            <w:tcW w:w="2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ital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lti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20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it</w:t>
            </w:r>
          </w:p>
        </w:tc>
      </w:tr>
      <w:tr w:rsidR="00510FA7" w:rsidTr="00DB1E7B">
        <w:trPr>
          <w:trHeight w:hRule="exact" w:val="252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414" w:right="41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7.</w:t>
            </w:r>
          </w:p>
        </w:tc>
        <w:tc>
          <w:tcPr>
            <w:tcW w:w="28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 and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w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</w:p>
        </w:tc>
        <w:tc>
          <w:tcPr>
            <w:tcW w:w="20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/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0FA7" w:rsidRDefault="00510FA7" w:rsidP="00510FA7">
            <w:pPr>
              <w:spacing w:line="260" w:lineRule="exact"/>
              <w:ind w:left="10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as req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ired</w:t>
            </w:r>
          </w:p>
        </w:tc>
      </w:tr>
    </w:tbl>
    <w:p w:rsidR="00510FA7" w:rsidRDefault="00510FA7" w:rsidP="00510FA7">
      <w:pPr>
        <w:spacing w:before="45"/>
        <w:ind w:left="100"/>
        <w:rPr>
          <w:rFonts w:ascii="Calibri" w:eastAsia="Calibri" w:hAnsi="Calibri" w:cs="Calibri"/>
          <w:sz w:val="22"/>
          <w:szCs w:val="22"/>
        </w:rPr>
      </w:pPr>
    </w:p>
    <w:p w:rsidR="00523EFB" w:rsidRDefault="00523EFB" w:rsidP="00523EFB">
      <w:pPr>
        <w:spacing w:before="9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Ex</w:t>
      </w:r>
      <w:r>
        <w:rPr>
          <w:spacing w:val="-1"/>
          <w:sz w:val="28"/>
          <w:szCs w:val="28"/>
          <w:u w:val="single" w:color="000000"/>
        </w:rPr>
        <w:t>p</w:t>
      </w:r>
      <w:r>
        <w:rPr>
          <w:sz w:val="28"/>
          <w:szCs w:val="28"/>
          <w:u w:val="single" w:color="000000"/>
        </w:rPr>
        <w:t>e</w:t>
      </w:r>
      <w:r>
        <w:rPr>
          <w:spacing w:val="1"/>
          <w:sz w:val="28"/>
          <w:szCs w:val="28"/>
          <w:u w:val="single" w:color="000000"/>
        </w:rPr>
        <w:t>r</w:t>
      </w:r>
      <w:r>
        <w:rPr>
          <w:sz w:val="28"/>
          <w:szCs w:val="28"/>
          <w:u w:val="single" w:color="000000"/>
        </w:rPr>
        <w:t>i</w:t>
      </w:r>
      <w:r>
        <w:rPr>
          <w:spacing w:val="-2"/>
          <w:sz w:val="28"/>
          <w:szCs w:val="28"/>
          <w:u w:val="single" w:color="000000"/>
        </w:rPr>
        <w:t>m</w:t>
      </w:r>
      <w:r>
        <w:rPr>
          <w:sz w:val="28"/>
          <w:szCs w:val="28"/>
          <w:u w:val="single" w:color="000000"/>
        </w:rPr>
        <w:t>ental</w:t>
      </w:r>
      <w:r>
        <w:rPr>
          <w:spacing w:val="-13"/>
          <w:sz w:val="28"/>
          <w:szCs w:val="28"/>
          <w:u w:val="single" w:color="000000"/>
        </w:rPr>
        <w:t xml:space="preserve"> </w:t>
      </w:r>
      <w:proofErr w:type="gramStart"/>
      <w:r>
        <w:rPr>
          <w:spacing w:val="-1"/>
          <w:sz w:val="28"/>
          <w:szCs w:val="28"/>
          <w:u w:val="single" w:color="000000"/>
        </w:rPr>
        <w:t>S</w:t>
      </w:r>
      <w:r>
        <w:rPr>
          <w:sz w:val="28"/>
          <w:szCs w:val="28"/>
          <w:u w:val="single" w:color="000000"/>
        </w:rPr>
        <w:t>etup</w:t>
      </w:r>
      <w:r w:rsidR="009972DD">
        <w:rPr>
          <w:sz w:val="28"/>
          <w:szCs w:val="28"/>
          <w:u w:val="single" w:color="000000"/>
        </w:rPr>
        <w:t>(</w:t>
      </w:r>
      <w:proofErr w:type="gramEnd"/>
      <w:r w:rsidR="009972DD">
        <w:rPr>
          <w:sz w:val="28"/>
          <w:szCs w:val="28"/>
          <w:u w:val="single" w:color="000000"/>
        </w:rPr>
        <w:t>Fig.6.3)</w:t>
      </w:r>
      <w:r>
        <w:rPr>
          <w:sz w:val="28"/>
          <w:szCs w:val="28"/>
          <w:u w:val="single" w:color="000000"/>
        </w:rPr>
        <w:t>:</w:t>
      </w:r>
    </w:p>
    <w:p w:rsidR="00523EFB" w:rsidRDefault="00523EFB" w:rsidP="00510FA7">
      <w:pPr>
        <w:spacing w:before="45"/>
        <w:ind w:left="1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w:drawing>
          <wp:anchor distT="0" distB="0" distL="114300" distR="114300" simplePos="0" relativeHeight="251690496" behindDoc="0" locked="0" layoutInCell="1" allowOverlap="1">
            <wp:simplePos x="0" y="0"/>
            <wp:positionH relativeFrom="column">
              <wp:posOffset>191770</wp:posOffset>
            </wp:positionH>
            <wp:positionV relativeFrom="paragraph">
              <wp:posOffset>151130</wp:posOffset>
            </wp:positionV>
            <wp:extent cx="5166995" cy="1550670"/>
            <wp:effectExtent l="19050" t="0" r="0" b="0"/>
            <wp:wrapSquare wrapText="bothSides"/>
            <wp:docPr id="8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995" cy="155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23EFB" w:rsidRPr="00523EFB" w:rsidRDefault="00523EFB" w:rsidP="00523EFB">
      <w:pPr>
        <w:rPr>
          <w:rFonts w:ascii="Calibri" w:eastAsia="Calibri" w:hAnsi="Calibri" w:cs="Calibri"/>
          <w:sz w:val="22"/>
          <w:szCs w:val="22"/>
        </w:rPr>
      </w:pPr>
    </w:p>
    <w:p w:rsidR="00523EFB" w:rsidRPr="00523EFB" w:rsidRDefault="00523EFB" w:rsidP="00523EFB">
      <w:pPr>
        <w:rPr>
          <w:rFonts w:ascii="Calibri" w:eastAsia="Calibri" w:hAnsi="Calibri" w:cs="Calibri"/>
          <w:sz w:val="22"/>
          <w:szCs w:val="22"/>
        </w:rPr>
      </w:pPr>
    </w:p>
    <w:p w:rsidR="00523EFB" w:rsidRPr="00523EFB" w:rsidRDefault="00523EFB" w:rsidP="00523EFB">
      <w:pPr>
        <w:rPr>
          <w:rFonts w:ascii="Calibri" w:eastAsia="Calibri" w:hAnsi="Calibri" w:cs="Calibri"/>
          <w:sz w:val="22"/>
          <w:szCs w:val="22"/>
        </w:rPr>
      </w:pPr>
    </w:p>
    <w:p w:rsidR="00523EFB" w:rsidRPr="00523EFB" w:rsidRDefault="00523EFB" w:rsidP="00523EFB">
      <w:pPr>
        <w:rPr>
          <w:rFonts w:ascii="Calibri" w:eastAsia="Calibri" w:hAnsi="Calibri" w:cs="Calibri"/>
          <w:sz w:val="22"/>
          <w:szCs w:val="22"/>
        </w:rPr>
      </w:pPr>
    </w:p>
    <w:p w:rsidR="00523EFB" w:rsidRPr="00523EFB" w:rsidRDefault="00523EFB" w:rsidP="00523EFB">
      <w:pPr>
        <w:rPr>
          <w:rFonts w:ascii="Calibri" w:eastAsia="Calibri" w:hAnsi="Calibri" w:cs="Calibri"/>
          <w:sz w:val="22"/>
          <w:szCs w:val="22"/>
        </w:rPr>
      </w:pPr>
    </w:p>
    <w:p w:rsidR="00523EFB" w:rsidRDefault="00523EFB" w:rsidP="00523EFB">
      <w:pPr>
        <w:rPr>
          <w:rFonts w:ascii="Calibri" w:eastAsia="Calibri" w:hAnsi="Calibri" w:cs="Calibri"/>
          <w:sz w:val="22"/>
          <w:szCs w:val="22"/>
        </w:rPr>
      </w:pPr>
    </w:p>
    <w:p w:rsidR="007F52FD" w:rsidRPr="00523EFB" w:rsidRDefault="007F52FD" w:rsidP="00523EFB">
      <w:pPr>
        <w:rPr>
          <w:rFonts w:ascii="Calibri" w:eastAsia="Calibri" w:hAnsi="Calibri" w:cs="Calibri"/>
          <w:sz w:val="22"/>
          <w:szCs w:val="22"/>
        </w:rPr>
      </w:pPr>
    </w:p>
    <w:p w:rsidR="00523EFB" w:rsidRPr="00523EFB" w:rsidRDefault="00523EFB" w:rsidP="00523EFB">
      <w:pPr>
        <w:rPr>
          <w:rFonts w:ascii="Calibri" w:eastAsia="Calibri" w:hAnsi="Calibri" w:cs="Calibri"/>
          <w:sz w:val="22"/>
          <w:szCs w:val="22"/>
        </w:rPr>
      </w:pPr>
    </w:p>
    <w:p w:rsidR="00523EFB" w:rsidRPr="00523EFB" w:rsidRDefault="00523EFB" w:rsidP="00523EFB">
      <w:pPr>
        <w:rPr>
          <w:rFonts w:ascii="Calibri" w:eastAsia="Calibri" w:hAnsi="Calibri" w:cs="Calibri"/>
          <w:sz w:val="22"/>
          <w:szCs w:val="22"/>
        </w:rPr>
      </w:pPr>
    </w:p>
    <w:p w:rsidR="00523EFB" w:rsidRPr="007F52FD" w:rsidRDefault="007F52FD" w:rsidP="007F52FD">
      <w:pPr>
        <w:ind w:left="2880" w:firstLine="720"/>
        <w:rPr>
          <w:rFonts w:ascii="Calibri" w:eastAsia="Calibri" w:hAnsi="Calibri" w:cs="Calibri"/>
          <w:b/>
          <w:sz w:val="22"/>
          <w:szCs w:val="22"/>
        </w:rPr>
      </w:pPr>
      <w:r w:rsidRPr="007F52FD">
        <w:rPr>
          <w:rFonts w:ascii="Calibri" w:eastAsia="Calibri" w:hAnsi="Calibri" w:cs="Calibri"/>
          <w:b/>
          <w:sz w:val="22"/>
          <w:szCs w:val="22"/>
        </w:rPr>
        <w:t>Fig.6.3</w:t>
      </w:r>
    </w:p>
    <w:p w:rsidR="00523EFB" w:rsidRDefault="00523EFB" w:rsidP="00DB1E7B">
      <w:pPr>
        <w:ind w:right="-62"/>
        <w:rPr>
          <w:sz w:val="28"/>
          <w:szCs w:val="28"/>
        </w:rPr>
      </w:pPr>
      <w:r>
        <w:rPr>
          <w:spacing w:val="1"/>
          <w:sz w:val="28"/>
          <w:szCs w:val="28"/>
          <w:u w:val="single" w:color="000000"/>
        </w:rPr>
        <w:t>P</w:t>
      </w:r>
      <w:r>
        <w:rPr>
          <w:spacing w:val="-2"/>
          <w:sz w:val="28"/>
          <w:szCs w:val="28"/>
          <w:u w:val="single" w:color="000000"/>
        </w:rPr>
        <w:t>r</w:t>
      </w:r>
      <w:r>
        <w:rPr>
          <w:spacing w:val="1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c</w:t>
      </w:r>
      <w:r>
        <w:rPr>
          <w:spacing w:val="1"/>
          <w:sz w:val="28"/>
          <w:szCs w:val="28"/>
          <w:u w:val="single" w:color="000000"/>
        </w:rPr>
        <w:t>e</w:t>
      </w:r>
      <w:r>
        <w:rPr>
          <w:spacing w:val="-3"/>
          <w:sz w:val="28"/>
          <w:szCs w:val="28"/>
          <w:u w:val="single" w:color="000000"/>
        </w:rPr>
        <w:t>d</w:t>
      </w:r>
      <w:r>
        <w:rPr>
          <w:sz w:val="28"/>
          <w:szCs w:val="28"/>
          <w:u w:val="single" w:color="000000"/>
        </w:rPr>
        <w:t>u</w:t>
      </w:r>
      <w:r>
        <w:rPr>
          <w:spacing w:val="1"/>
          <w:sz w:val="28"/>
          <w:szCs w:val="28"/>
          <w:u w:val="single" w:color="000000"/>
        </w:rPr>
        <w:t>r</w:t>
      </w:r>
      <w:r>
        <w:rPr>
          <w:sz w:val="28"/>
          <w:szCs w:val="28"/>
          <w:u w:val="single" w:color="000000"/>
        </w:rPr>
        <w:t>e:</w:t>
      </w:r>
    </w:p>
    <w:p w:rsidR="00523EFB" w:rsidRPr="00523EFB" w:rsidRDefault="00523EFB" w:rsidP="00523EFB">
      <w:pPr>
        <w:spacing w:before="29"/>
        <w:ind w:left="1061"/>
        <w:rPr>
          <w:rFonts w:asciiTheme="minorHAnsi" w:hAnsiTheme="minorHAnsi"/>
          <w:sz w:val="22"/>
          <w:szCs w:val="22"/>
        </w:rPr>
      </w:pPr>
      <w:r w:rsidRPr="00523EFB">
        <w:rPr>
          <w:rFonts w:asciiTheme="minorHAnsi" w:hAnsiTheme="minorHAnsi"/>
          <w:b/>
          <w:sz w:val="22"/>
          <w:szCs w:val="22"/>
        </w:rPr>
        <w:t xml:space="preserve">1.   </w:t>
      </w:r>
      <w:r w:rsidRPr="00523EFB">
        <w:rPr>
          <w:rFonts w:asciiTheme="minorHAnsi" w:hAnsiTheme="minorHAnsi"/>
          <w:spacing w:val="1"/>
          <w:sz w:val="22"/>
          <w:szCs w:val="22"/>
        </w:rPr>
        <w:t>S</w:t>
      </w:r>
      <w:r w:rsidRPr="00523EFB">
        <w:rPr>
          <w:rFonts w:asciiTheme="minorHAnsi" w:hAnsiTheme="minorHAnsi"/>
          <w:spacing w:val="-1"/>
          <w:sz w:val="22"/>
          <w:szCs w:val="22"/>
        </w:rPr>
        <w:t>e</w:t>
      </w:r>
      <w:r w:rsidRPr="00523EFB">
        <w:rPr>
          <w:rFonts w:asciiTheme="minorHAnsi" w:hAnsiTheme="minorHAnsi"/>
          <w:sz w:val="22"/>
          <w:szCs w:val="22"/>
        </w:rPr>
        <w:t>t</w:t>
      </w:r>
      <w:r w:rsidRPr="00523EFB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23EFB">
        <w:rPr>
          <w:rFonts w:asciiTheme="minorHAnsi" w:hAnsiTheme="minorHAnsi"/>
          <w:sz w:val="22"/>
          <w:szCs w:val="22"/>
        </w:rPr>
        <w:t>V</w:t>
      </w:r>
      <w:r w:rsidRPr="00523EFB">
        <w:rPr>
          <w:rFonts w:asciiTheme="minorHAnsi" w:hAnsiTheme="minorHAnsi"/>
          <w:spacing w:val="1"/>
          <w:position w:val="-3"/>
          <w:sz w:val="22"/>
          <w:szCs w:val="22"/>
        </w:rPr>
        <w:t>G</w:t>
      </w:r>
      <w:r w:rsidRPr="00523EFB">
        <w:rPr>
          <w:rFonts w:asciiTheme="minorHAnsi" w:hAnsiTheme="minorHAnsi"/>
          <w:position w:val="-3"/>
          <w:sz w:val="22"/>
          <w:szCs w:val="22"/>
        </w:rPr>
        <w:t>S</w:t>
      </w:r>
      <w:r w:rsidRPr="00523EFB">
        <w:rPr>
          <w:rFonts w:asciiTheme="minorHAnsi" w:hAnsiTheme="minorHAnsi"/>
          <w:spacing w:val="14"/>
          <w:position w:val="-3"/>
          <w:sz w:val="22"/>
          <w:szCs w:val="22"/>
        </w:rPr>
        <w:t xml:space="preserve"> </w:t>
      </w:r>
      <w:r w:rsidRPr="00523EFB">
        <w:rPr>
          <w:rFonts w:asciiTheme="minorHAnsi" w:hAnsiTheme="minorHAnsi"/>
          <w:sz w:val="22"/>
          <w:szCs w:val="22"/>
        </w:rPr>
        <w:t>to</w:t>
      </w:r>
      <w:r w:rsidRPr="00523EFB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1"/>
          <w:sz w:val="22"/>
          <w:szCs w:val="22"/>
        </w:rPr>
        <w:t>ze</w:t>
      </w:r>
      <w:r w:rsidRPr="00523EFB">
        <w:rPr>
          <w:rFonts w:asciiTheme="minorHAnsi" w:hAnsiTheme="minorHAnsi"/>
          <w:spacing w:val="-3"/>
          <w:sz w:val="22"/>
          <w:szCs w:val="22"/>
        </w:rPr>
        <w:t>r</w:t>
      </w:r>
      <w:r w:rsidRPr="00523EFB">
        <w:rPr>
          <w:rFonts w:asciiTheme="minorHAnsi" w:hAnsiTheme="minorHAnsi"/>
          <w:sz w:val="22"/>
          <w:szCs w:val="22"/>
        </w:rPr>
        <w:t>o</w:t>
      </w:r>
      <w:r w:rsidRPr="00523EFB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1"/>
          <w:sz w:val="22"/>
          <w:szCs w:val="22"/>
        </w:rPr>
        <w:t>a</w:t>
      </w:r>
      <w:r w:rsidRPr="00523EFB">
        <w:rPr>
          <w:rFonts w:asciiTheme="minorHAnsi" w:hAnsiTheme="minorHAnsi"/>
          <w:spacing w:val="-5"/>
          <w:sz w:val="22"/>
          <w:szCs w:val="22"/>
        </w:rPr>
        <w:t>n</w:t>
      </w:r>
      <w:r w:rsidRPr="00523EFB">
        <w:rPr>
          <w:rFonts w:asciiTheme="minorHAnsi" w:hAnsiTheme="minorHAnsi"/>
          <w:sz w:val="22"/>
          <w:szCs w:val="22"/>
        </w:rPr>
        <w:t>d</w:t>
      </w:r>
      <w:r w:rsidRPr="00523EFB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1"/>
          <w:sz w:val="22"/>
          <w:szCs w:val="22"/>
        </w:rPr>
        <w:t>r</w:t>
      </w:r>
      <w:r w:rsidRPr="00523EFB">
        <w:rPr>
          <w:rFonts w:asciiTheme="minorHAnsi" w:hAnsiTheme="minorHAnsi"/>
          <w:spacing w:val="-1"/>
          <w:sz w:val="22"/>
          <w:szCs w:val="22"/>
        </w:rPr>
        <w:t>ec</w:t>
      </w:r>
      <w:r w:rsidRPr="00523EFB">
        <w:rPr>
          <w:rFonts w:asciiTheme="minorHAnsi" w:hAnsiTheme="minorHAnsi"/>
          <w:spacing w:val="5"/>
          <w:sz w:val="22"/>
          <w:szCs w:val="22"/>
        </w:rPr>
        <w:t>o</w:t>
      </w:r>
      <w:r w:rsidRPr="00523EFB">
        <w:rPr>
          <w:rFonts w:asciiTheme="minorHAnsi" w:hAnsiTheme="minorHAnsi"/>
          <w:spacing w:val="1"/>
          <w:sz w:val="22"/>
          <w:szCs w:val="22"/>
        </w:rPr>
        <w:t>r</w:t>
      </w:r>
      <w:r w:rsidRPr="00523EFB">
        <w:rPr>
          <w:rFonts w:asciiTheme="minorHAnsi" w:hAnsiTheme="minorHAnsi"/>
          <w:sz w:val="22"/>
          <w:szCs w:val="22"/>
        </w:rPr>
        <w:t>d</w:t>
      </w:r>
      <w:r w:rsidRPr="00523EFB">
        <w:rPr>
          <w:rFonts w:asciiTheme="minorHAnsi" w:hAnsiTheme="minorHAnsi"/>
          <w:spacing w:val="-7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5"/>
          <w:sz w:val="22"/>
          <w:szCs w:val="22"/>
        </w:rPr>
        <w:t>t</w:t>
      </w:r>
      <w:r w:rsidRPr="00523EFB">
        <w:rPr>
          <w:rFonts w:asciiTheme="minorHAnsi" w:hAnsiTheme="minorHAnsi"/>
          <w:spacing w:val="-5"/>
          <w:sz w:val="22"/>
          <w:szCs w:val="22"/>
        </w:rPr>
        <w:t>h</w:t>
      </w:r>
      <w:r w:rsidRPr="00523EFB">
        <w:rPr>
          <w:rFonts w:asciiTheme="minorHAnsi" w:hAnsiTheme="minorHAnsi"/>
          <w:sz w:val="22"/>
          <w:szCs w:val="22"/>
        </w:rPr>
        <w:t>e</w:t>
      </w:r>
      <w:r w:rsidRPr="00523EFB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3"/>
          <w:sz w:val="22"/>
          <w:szCs w:val="22"/>
        </w:rPr>
        <w:t>V</w:t>
      </w:r>
      <w:r w:rsidRPr="00523EFB">
        <w:rPr>
          <w:rFonts w:asciiTheme="minorHAnsi" w:hAnsiTheme="minorHAnsi"/>
          <w:spacing w:val="1"/>
          <w:position w:val="-3"/>
          <w:sz w:val="22"/>
          <w:szCs w:val="22"/>
        </w:rPr>
        <w:t>D</w:t>
      </w:r>
      <w:r w:rsidRPr="00523EFB">
        <w:rPr>
          <w:rFonts w:asciiTheme="minorHAnsi" w:hAnsiTheme="minorHAnsi"/>
          <w:spacing w:val="-2"/>
          <w:position w:val="-3"/>
          <w:sz w:val="22"/>
          <w:szCs w:val="22"/>
        </w:rPr>
        <w:t>S</w:t>
      </w:r>
      <w:r w:rsidRPr="00523EFB">
        <w:rPr>
          <w:rFonts w:asciiTheme="minorHAnsi" w:hAnsiTheme="minorHAnsi"/>
          <w:sz w:val="22"/>
          <w:szCs w:val="22"/>
        </w:rPr>
        <w:t>,</w:t>
      </w:r>
      <w:r w:rsidRPr="00523EFB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23EFB">
        <w:rPr>
          <w:rFonts w:asciiTheme="minorHAnsi" w:hAnsiTheme="minorHAnsi"/>
          <w:sz w:val="22"/>
          <w:szCs w:val="22"/>
        </w:rPr>
        <w:t>V</w:t>
      </w:r>
      <w:r w:rsidRPr="00523EFB">
        <w:rPr>
          <w:rFonts w:asciiTheme="minorHAnsi" w:hAnsiTheme="minorHAnsi"/>
          <w:position w:val="-3"/>
          <w:sz w:val="22"/>
          <w:szCs w:val="22"/>
        </w:rPr>
        <w:t>L</w:t>
      </w:r>
      <w:r w:rsidRPr="00523EFB">
        <w:rPr>
          <w:rFonts w:asciiTheme="minorHAnsi" w:hAnsiTheme="minorHAnsi"/>
          <w:spacing w:val="21"/>
          <w:position w:val="-3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1"/>
          <w:sz w:val="22"/>
          <w:szCs w:val="22"/>
        </w:rPr>
        <w:t>a</w:t>
      </w:r>
      <w:r w:rsidRPr="00523EFB">
        <w:rPr>
          <w:rFonts w:asciiTheme="minorHAnsi" w:hAnsiTheme="minorHAnsi"/>
          <w:spacing w:val="-5"/>
          <w:sz w:val="22"/>
          <w:szCs w:val="22"/>
        </w:rPr>
        <w:t>n</w:t>
      </w:r>
      <w:r w:rsidRPr="00523EFB">
        <w:rPr>
          <w:rFonts w:asciiTheme="minorHAnsi" w:hAnsiTheme="minorHAnsi"/>
          <w:sz w:val="22"/>
          <w:szCs w:val="22"/>
        </w:rPr>
        <w:t>d</w:t>
      </w:r>
      <w:r w:rsidRPr="00523EFB">
        <w:rPr>
          <w:rFonts w:asciiTheme="minorHAnsi" w:hAnsiTheme="minorHAnsi"/>
          <w:spacing w:val="2"/>
          <w:sz w:val="22"/>
          <w:szCs w:val="22"/>
        </w:rPr>
        <w:t xml:space="preserve"> I</w:t>
      </w:r>
      <w:r w:rsidRPr="00523EFB">
        <w:rPr>
          <w:rFonts w:asciiTheme="minorHAnsi" w:hAnsiTheme="minorHAnsi"/>
          <w:spacing w:val="1"/>
          <w:position w:val="-3"/>
          <w:sz w:val="22"/>
          <w:szCs w:val="22"/>
        </w:rPr>
        <w:t>D</w:t>
      </w:r>
      <w:r w:rsidRPr="00523EFB">
        <w:rPr>
          <w:rFonts w:asciiTheme="minorHAnsi" w:hAnsiTheme="minorHAnsi"/>
          <w:sz w:val="22"/>
          <w:szCs w:val="22"/>
        </w:rPr>
        <w:t>.</w:t>
      </w:r>
    </w:p>
    <w:p w:rsidR="00523EFB" w:rsidRPr="00523EFB" w:rsidRDefault="00523EFB" w:rsidP="00523EFB">
      <w:pPr>
        <w:spacing w:line="260" w:lineRule="exact"/>
        <w:ind w:left="1061"/>
        <w:rPr>
          <w:rFonts w:asciiTheme="minorHAnsi" w:hAnsiTheme="minorHAnsi"/>
          <w:sz w:val="22"/>
          <w:szCs w:val="22"/>
        </w:rPr>
      </w:pPr>
      <w:r w:rsidRPr="00523EFB">
        <w:rPr>
          <w:rFonts w:asciiTheme="minorHAnsi" w:hAnsiTheme="minorHAnsi"/>
          <w:b/>
          <w:position w:val="1"/>
          <w:sz w:val="22"/>
          <w:szCs w:val="22"/>
        </w:rPr>
        <w:t xml:space="preserve">2.   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>I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n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c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>r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ea</w:t>
      </w:r>
      <w:r w:rsidRPr="00523EFB">
        <w:rPr>
          <w:rFonts w:asciiTheme="minorHAnsi" w:hAnsiTheme="minorHAnsi"/>
          <w:spacing w:val="2"/>
          <w:position w:val="1"/>
          <w:sz w:val="22"/>
          <w:szCs w:val="22"/>
        </w:rPr>
        <w:t>s</w:t>
      </w:r>
      <w:r w:rsidRPr="00523EFB">
        <w:rPr>
          <w:rFonts w:asciiTheme="minorHAnsi" w:hAnsiTheme="minorHAnsi"/>
          <w:position w:val="1"/>
          <w:sz w:val="22"/>
          <w:szCs w:val="22"/>
        </w:rPr>
        <w:t>e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h</w:t>
      </w:r>
      <w:r w:rsidRPr="00523EFB">
        <w:rPr>
          <w:rFonts w:asciiTheme="minorHAnsi" w:hAnsiTheme="minorHAnsi"/>
          <w:position w:val="1"/>
          <w:sz w:val="22"/>
          <w:szCs w:val="22"/>
        </w:rPr>
        <w:t>e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position w:val="1"/>
          <w:sz w:val="22"/>
          <w:szCs w:val="22"/>
        </w:rPr>
        <w:t>g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position w:val="1"/>
          <w:sz w:val="22"/>
          <w:szCs w:val="22"/>
        </w:rPr>
        <w:t>e</w:t>
      </w:r>
      <w:r w:rsidRPr="00523EFB">
        <w:rPr>
          <w:rFonts w:asciiTheme="minorHAnsi" w:hAnsiTheme="minorHAnsi"/>
          <w:spacing w:val="-4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v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o</w:t>
      </w:r>
      <w:r w:rsidRPr="00523EFB">
        <w:rPr>
          <w:rFonts w:asciiTheme="minorHAnsi" w:hAnsiTheme="minorHAnsi"/>
          <w:spacing w:val="-9"/>
          <w:position w:val="1"/>
          <w:sz w:val="22"/>
          <w:szCs w:val="22"/>
        </w:rPr>
        <w:t>l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523EFB">
        <w:rPr>
          <w:rFonts w:asciiTheme="minorHAnsi" w:hAnsiTheme="minorHAnsi"/>
          <w:position w:val="1"/>
          <w:sz w:val="22"/>
          <w:szCs w:val="22"/>
        </w:rPr>
        <w:t>ge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3"/>
          <w:position w:val="1"/>
          <w:sz w:val="22"/>
          <w:szCs w:val="22"/>
        </w:rPr>
        <w:t>V</w:t>
      </w:r>
      <w:r w:rsidRPr="00523EFB">
        <w:rPr>
          <w:rFonts w:asciiTheme="minorHAnsi" w:hAnsiTheme="minorHAnsi"/>
          <w:spacing w:val="1"/>
          <w:position w:val="-2"/>
          <w:sz w:val="22"/>
          <w:szCs w:val="22"/>
        </w:rPr>
        <w:t>G</w:t>
      </w:r>
      <w:r w:rsidRPr="00523EFB">
        <w:rPr>
          <w:rFonts w:asciiTheme="minorHAnsi" w:hAnsiTheme="minorHAnsi"/>
          <w:position w:val="-2"/>
          <w:sz w:val="22"/>
          <w:szCs w:val="22"/>
        </w:rPr>
        <w:t>S</w:t>
      </w:r>
      <w:r w:rsidRPr="00523EFB">
        <w:rPr>
          <w:rFonts w:asciiTheme="minorHAnsi" w:hAnsiTheme="minorHAnsi"/>
          <w:spacing w:val="19"/>
          <w:position w:val="-2"/>
          <w:sz w:val="22"/>
          <w:szCs w:val="22"/>
        </w:rPr>
        <w:t xml:space="preserve"> </w:t>
      </w:r>
      <w:r w:rsidRPr="00523EFB">
        <w:rPr>
          <w:rFonts w:asciiTheme="minorHAnsi" w:hAnsiTheme="minorHAnsi"/>
          <w:position w:val="1"/>
          <w:sz w:val="22"/>
          <w:szCs w:val="22"/>
        </w:rPr>
        <w:t>g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>r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523EFB">
        <w:rPr>
          <w:rFonts w:asciiTheme="minorHAnsi" w:hAnsiTheme="minorHAnsi"/>
          <w:position w:val="1"/>
          <w:sz w:val="22"/>
          <w:szCs w:val="22"/>
        </w:rPr>
        <w:t>du</w:t>
      </w:r>
      <w:r w:rsidRPr="00523EFB">
        <w:rPr>
          <w:rFonts w:asciiTheme="minorHAnsi" w:hAnsiTheme="minorHAnsi"/>
          <w:spacing w:val="4"/>
          <w:position w:val="1"/>
          <w:sz w:val="22"/>
          <w:szCs w:val="22"/>
        </w:rPr>
        <w:t>a</w:t>
      </w:r>
      <w:r w:rsidRPr="00523EFB">
        <w:rPr>
          <w:rFonts w:asciiTheme="minorHAnsi" w:hAnsiTheme="minorHAnsi"/>
          <w:spacing w:val="-4"/>
          <w:position w:val="1"/>
          <w:sz w:val="22"/>
          <w:szCs w:val="22"/>
        </w:rPr>
        <w:t>l</w:t>
      </w:r>
      <w:r w:rsidRPr="00523EFB">
        <w:rPr>
          <w:rFonts w:asciiTheme="minorHAnsi" w:hAnsiTheme="minorHAnsi"/>
          <w:position w:val="1"/>
          <w:sz w:val="22"/>
          <w:szCs w:val="22"/>
        </w:rPr>
        <w:t>ly</w:t>
      </w:r>
      <w:r w:rsidRPr="00523EFB">
        <w:rPr>
          <w:rFonts w:asciiTheme="minorHAnsi" w:hAnsiTheme="minorHAnsi"/>
          <w:spacing w:val="-2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4"/>
          <w:position w:val="1"/>
          <w:sz w:val="22"/>
          <w:szCs w:val="22"/>
        </w:rPr>
        <w:t>a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n</w:t>
      </w:r>
      <w:r w:rsidRPr="00523EFB">
        <w:rPr>
          <w:rFonts w:asciiTheme="minorHAnsi" w:hAnsiTheme="minorHAnsi"/>
          <w:position w:val="1"/>
          <w:sz w:val="22"/>
          <w:szCs w:val="22"/>
        </w:rPr>
        <w:t>d</w:t>
      </w:r>
      <w:r w:rsidRPr="00523EFB">
        <w:rPr>
          <w:rFonts w:asciiTheme="minorHAnsi" w:hAnsiTheme="minorHAnsi"/>
          <w:spacing w:val="2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>r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ec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o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>r</w:t>
      </w:r>
      <w:r w:rsidRPr="00523EFB">
        <w:rPr>
          <w:rFonts w:asciiTheme="minorHAnsi" w:hAnsiTheme="minorHAnsi"/>
          <w:position w:val="1"/>
          <w:sz w:val="22"/>
          <w:szCs w:val="22"/>
        </w:rPr>
        <w:t>d</w:t>
      </w:r>
      <w:r w:rsidRPr="00523EFB">
        <w:rPr>
          <w:rFonts w:asciiTheme="minorHAnsi" w:hAnsiTheme="minorHAnsi"/>
          <w:spacing w:val="-7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h</w:t>
      </w:r>
      <w:r w:rsidRPr="00523EFB">
        <w:rPr>
          <w:rFonts w:asciiTheme="minorHAnsi" w:hAnsiTheme="minorHAnsi"/>
          <w:position w:val="1"/>
          <w:sz w:val="22"/>
          <w:szCs w:val="22"/>
        </w:rPr>
        <w:t>e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 xml:space="preserve"> r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ea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d</w:t>
      </w:r>
      <w:r w:rsidRPr="00523EFB">
        <w:rPr>
          <w:rFonts w:asciiTheme="minorHAnsi" w:hAnsiTheme="minorHAnsi"/>
          <w:spacing w:val="-4"/>
          <w:position w:val="1"/>
          <w:sz w:val="22"/>
          <w:szCs w:val="22"/>
        </w:rPr>
        <w:t>i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n</w:t>
      </w:r>
      <w:r w:rsidRPr="00523EFB">
        <w:rPr>
          <w:rFonts w:asciiTheme="minorHAnsi" w:hAnsiTheme="minorHAnsi"/>
          <w:position w:val="1"/>
          <w:sz w:val="22"/>
          <w:szCs w:val="22"/>
        </w:rPr>
        <w:t>g</w:t>
      </w:r>
      <w:r w:rsidRPr="00523EFB">
        <w:rPr>
          <w:rFonts w:asciiTheme="minorHAnsi" w:hAnsiTheme="minorHAnsi"/>
          <w:spacing w:val="-2"/>
          <w:position w:val="1"/>
          <w:sz w:val="22"/>
          <w:szCs w:val="22"/>
        </w:rPr>
        <w:t>s</w:t>
      </w:r>
      <w:r w:rsidRPr="00523EFB">
        <w:rPr>
          <w:rFonts w:asciiTheme="minorHAnsi" w:hAnsiTheme="minorHAnsi"/>
          <w:position w:val="1"/>
          <w:sz w:val="22"/>
          <w:szCs w:val="22"/>
        </w:rPr>
        <w:t>.</w:t>
      </w:r>
    </w:p>
    <w:p w:rsidR="00523EFB" w:rsidRPr="00523EFB" w:rsidRDefault="00523EFB" w:rsidP="00523EFB">
      <w:pPr>
        <w:spacing w:line="260" w:lineRule="exact"/>
        <w:ind w:left="1061"/>
        <w:rPr>
          <w:rFonts w:asciiTheme="minorHAnsi" w:hAnsiTheme="minorHAnsi"/>
          <w:sz w:val="22"/>
          <w:szCs w:val="22"/>
        </w:rPr>
      </w:pPr>
      <w:r w:rsidRPr="00523EFB">
        <w:rPr>
          <w:rFonts w:asciiTheme="minorHAnsi" w:hAnsiTheme="minorHAnsi"/>
          <w:b/>
          <w:position w:val="1"/>
          <w:sz w:val="22"/>
          <w:szCs w:val="22"/>
        </w:rPr>
        <w:t xml:space="preserve">3.   </w:t>
      </w:r>
      <w:r w:rsidRPr="00523EFB">
        <w:rPr>
          <w:rFonts w:asciiTheme="minorHAnsi" w:hAnsiTheme="minorHAnsi"/>
          <w:spacing w:val="2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523EFB">
        <w:rPr>
          <w:rFonts w:asciiTheme="minorHAnsi" w:hAnsiTheme="minorHAnsi"/>
          <w:position w:val="1"/>
          <w:sz w:val="22"/>
          <w:szCs w:val="22"/>
        </w:rPr>
        <w:t>ke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 xml:space="preserve"> r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ea</w:t>
      </w:r>
      <w:r w:rsidRPr="00523EFB">
        <w:rPr>
          <w:rFonts w:asciiTheme="minorHAnsi" w:hAnsiTheme="minorHAnsi"/>
          <w:position w:val="1"/>
          <w:sz w:val="22"/>
          <w:szCs w:val="22"/>
        </w:rPr>
        <w:t>d</w:t>
      </w:r>
      <w:r w:rsidRPr="00523EFB">
        <w:rPr>
          <w:rFonts w:asciiTheme="minorHAnsi" w:hAnsiTheme="minorHAnsi"/>
          <w:spacing w:val="-4"/>
          <w:position w:val="1"/>
          <w:sz w:val="22"/>
          <w:szCs w:val="22"/>
        </w:rPr>
        <w:t>i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n</w:t>
      </w:r>
      <w:r w:rsidRPr="00523EFB">
        <w:rPr>
          <w:rFonts w:asciiTheme="minorHAnsi" w:hAnsiTheme="minorHAnsi"/>
          <w:position w:val="1"/>
          <w:sz w:val="22"/>
          <w:szCs w:val="22"/>
        </w:rPr>
        <w:t>g</w:t>
      </w:r>
      <w:r w:rsidRPr="00523EFB">
        <w:rPr>
          <w:rFonts w:asciiTheme="minorHAnsi" w:hAnsiTheme="minorHAnsi"/>
          <w:spacing w:val="2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u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n</w:t>
      </w:r>
      <w:r w:rsidRPr="00523EFB">
        <w:rPr>
          <w:rFonts w:asciiTheme="minorHAnsi" w:hAnsiTheme="minorHAnsi"/>
          <w:spacing w:val="10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spacing w:val="-4"/>
          <w:position w:val="1"/>
          <w:sz w:val="22"/>
          <w:szCs w:val="22"/>
        </w:rPr>
        <w:t>i</w:t>
      </w:r>
      <w:r w:rsidRPr="00523EFB">
        <w:rPr>
          <w:rFonts w:asciiTheme="minorHAnsi" w:hAnsiTheme="minorHAnsi"/>
          <w:position w:val="1"/>
          <w:sz w:val="22"/>
          <w:szCs w:val="22"/>
        </w:rPr>
        <w:t>l</w:t>
      </w:r>
      <w:r w:rsidRPr="00523EFB">
        <w:rPr>
          <w:rFonts w:asciiTheme="minorHAnsi" w:hAnsiTheme="minorHAnsi"/>
          <w:spacing w:val="-7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4"/>
          <w:position w:val="1"/>
          <w:sz w:val="22"/>
          <w:szCs w:val="22"/>
        </w:rPr>
        <w:t>I</w:t>
      </w:r>
      <w:r w:rsidRPr="00523EFB">
        <w:rPr>
          <w:rFonts w:asciiTheme="minorHAnsi" w:hAnsiTheme="minorHAnsi"/>
          <w:position w:val="-2"/>
          <w:sz w:val="22"/>
          <w:szCs w:val="22"/>
        </w:rPr>
        <w:t>D</w:t>
      </w:r>
      <w:r w:rsidRPr="00523EFB">
        <w:rPr>
          <w:rFonts w:asciiTheme="minorHAnsi" w:hAnsiTheme="minorHAnsi"/>
          <w:spacing w:val="22"/>
          <w:position w:val="-2"/>
          <w:sz w:val="22"/>
          <w:szCs w:val="22"/>
        </w:rPr>
        <w:t xml:space="preserve"> </w:t>
      </w:r>
      <w:r w:rsidRPr="00523EFB">
        <w:rPr>
          <w:rFonts w:asciiTheme="minorHAnsi" w:hAnsiTheme="minorHAnsi"/>
          <w:position w:val="1"/>
          <w:sz w:val="22"/>
          <w:szCs w:val="22"/>
        </w:rPr>
        <w:t>=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position w:val="1"/>
          <w:sz w:val="22"/>
          <w:szCs w:val="22"/>
        </w:rPr>
        <w:t>2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0</w:t>
      </w:r>
      <w:r w:rsidRPr="00523EFB">
        <w:rPr>
          <w:rFonts w:asciiTheme="minorHAnsi" w:hAnsiTheme="minorHAnsi"/>
          <w:spacing w:val="-4"/>
          <w:position w:val="1"/>
          <w:sz w:val="22"/>
          <w:szCs w:val="22"/>
        </w:rPr>
        <w:t>m</w:t>
      </w:r>
      <w:r w:rsidRPr="00523EFB">
        <w:rPr>
          <w:rFonts w:asciiTheme="minorHAnsi" w:hAnsiTheme="minorHAnsi"/>
          <w:position w:val="1"/>
          <w:sz w:val="22"/>
          <w:szCs w:val="22"/>
        </w:rPr>
        <w:t>A</w:t>
      </w:r>
      <w:r w:rsidRPr="00523EFB">
        <w:rPr>
          <w:rFonts w:asciiTheme="minorHAnsi" w:hAnsiTheme="minorHAnsi"/>
          <w:spacing w:val="-3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>(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o</w:t>
      </w:r>
      <w:r w:rsidRPr="00523EFB">
        <w:rPr>
          <w:rFonts w:asciiTheme="minorHAnsi" w:hAnsiTheme="minorHAnsi"/>
          <w:position w:val="1"/>
          <w:sz w:val="22"/>
          <w:szCs w:val="22"/>
        </w:rPr>
        <w:t>r</w:t>
      </w:r>
      <w:r w:rsidRPr="00523EFB">
        <w:rPr>
          <w:rFonts w:asciiTheme="minorHAnsi" w:hAnsiTheme="minorHAnsi"/>
          <w:spacing w:val="-6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h</w:t>
      </w:r>
      <w:r w:rsidRPr="00523EFB">
        <w:rPr>
          <w:rFonts w:asciiTheme="minorHAnsi" w:hAnsiTheme="minorHAnsi"/>
          <w:position w:val="1"/>
          <w:sz w:val="22"/>
          <w:szCs w:val="22"/>
        </w:rPr>
        <w:t>e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2"/>
          <w:position w:val="1"/>
          <w:sz w:val="22"/>
          <w:szCs w:val="22"/>
        </w:rPr>
        <w:t>s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position w:val="1"/>
          <w:sz w:val="22"/>
          <w:szCs w:val="22"/>
        </w:rPr>
        <w:t>u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>r</w:t>
      </w:r>
      <w:r w:rsidRPr="00523EFB">
        <w:rPr>
          <w:rFonts w:asciiTheme="minorHAnsi" w:hAnsiTheme="minorHAnsi"/>
          <w:spacing w:val="-6"/>
          <w:position w:val="1"/>
          <w:sz w:val="22"/>
          <w:szCs w:val="22"/>
        </w:rPr>
        <w:t>a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spacing w:val="-9"/>
          <w:position w:val="1"/>
          <w:sz w:val="22"/>
          <w:szCs w:val="22"/>
        </w:rPr>
        <w:t>i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o</w:t>
      </w:r>
      <w:r w:rsidRPr="00523EFB">
        <w:rPr>
          <w:rFonts w:asciiTheme="minorHAnsi" w:hAnsiTheme="minorHAnsi"/>
          <w:position w:val="1"/>
          <w:sz w:val="22"/>
          <w:szCs w:val="22"/>
        </w:rPr>
        <w:t>n</w:t>
      </w:r>
      <w:r w:rsidRPr="00523EFB">
        <w:rPr>
          <w:rFonts w:asciiTheme="minorHAnsi" w:hAnsiTheme="minorHAnsi"/>
          <w:spacing w:val="-3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c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u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>rr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n</w:t>
      </w:r>
      <w:r w:rsidRPr="00523EFB">
        <w:rPr>
          <w:rFonts w:asciiTheme="minorHAnsi" w:hAnsiTheme="minorHAnsi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spacing w:val="3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o</w:t>
      </w:r>
      <w:r w:rsidRPr="00523EFB">
        <w:rPr>
          <w:rFonts w:asciiTheme="minorHAnsi" w:hAnsiTheme="minorHAnsi"/>
          <w:position w:val="1"/>
          <w:sz w:val="22"/>
          <w:szCs w:val="22"/>
        </w:rPr>
        <w:t>f</w:t>
      </w:r>
      <w:r w:rsidRPr="00523EFB">
        <w:rPr>
          <w:rFonts w:asciiTheme="minorHAnsi" w:hAnsiTheme="minorHAnsi"/>
          <w:spacing w:val="-6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h</w:t>
      </w:r>
      <w:r w:rsidRPr="00523EFB">
        <w:rPr>
          <w:rFonts w:asciiTheme="minorHAnsi" w:hAnsiTheme="minorHAnsi"/>
          <w:position w:val="1"/>
          <w:sz w:val="22"/>
          <w:szCs w:val="22"/>
        </w:rPr>
        <w:t>e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2"/>
          <w:position w:val="1"/>
          <w:sz w:val="22"/>
          <w:szCs w:val="22"/>
        </w:rPr>
        <w:t>M</w:t>
      </w:r>
      <w:r w:rsidRPr="00523EFB">
        <w:rPr>
          <w:rFonts w:asciiTheme="minorHAnsi" w:hAnsiTheme="minorHAnsi"/>
          <w:position w:val="1"/>
          <w:sz w:val="22"/>
          <w:szCs w:val="22"/>
        </w:rPr>
        <w:t>OS</w:t>
      </w:r>
      <w:r w:rsidRPr="00523EFB">
        <w:rPr>
          <w:rFonts w:asciiTheme="minorHAnsi" w:hAnsiTheme="minorHAnsi"/>
          <w:spacing w:val="-3"/>
          <w:position w:val="1"/>
          <w:sz w:val="22"/>
          <w:szCs w:val="22"/>
        </w:rPr>
        <w:t>F</w:t>
      </w:r>
      <w:r w:rsidRPr="00523EFB">
        <w:rPr>
          <w:rFonts w:asciiTheme="minorHAnsi" w:hAnsiTheme="minorHAnsi"/>
          <w:spacing w:val="2"/>
          <w:position w:val="1"/>
          <w:sz w:val="22"/>
          <w:szCs w:val="22"/>
        </w:rPr>
        <w:t>ET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>)</w:t>
      </w:r>
      <w:r w:rsidRPr="00523EFB">
        <w:rPr>
          <w:rFonts w:asciiTheme="minorHAnsi" w:hAnsiTheme="minorHAnsi"/>
          <w:position w:val="1"/>
          <w:sz w:val="22"/>
          <w:szCs w:val="22"/>
        </w:rPr>
        <w:t>.</w:t>
      </w:r>
    </w:p>
    <w:p w:rsidR="00523EFB" w:rsidRPr="00523EFB" w:rsidRDefault="00523EFB" w:rsidP="00523EFB">
      <w:pPr>
        <w:spacing w:line="260" w:lineRule="exact"/>
        <w:ind w:left="1061"/>
        <w:rPr>
          <w:rFonts w:asciiTheme="minorHAnsi" w:hAnsiTheme="minorHAnsi"/>
          <w:sz w:val="22"/>
          <w:szCs w:val="22"/>
        </w:rPr>
      </w:pPr>
      <w:r w:rsidRPr="00523EFB">
        <w:rPr>
          <w:rFonts w:asciiTheme="minorHAnsi" w:hAnsiTheme="minorHAnsi"/>
          <w:b/>
          <w:position w:val="1"/>
          <w:sz w:val="22"/>
          <w:szCs w:val="22"/>
        </w:rPr>
        <w:t xml:space="preserve">4.   </w:t>
      </w:r>
      <w:r w:rsidRPr="00523EFB">
        <w:rPr>
          <w:rFonts w:asciiTheme="minorHAnsi" w:hAnsiTheme="minorHAnsi"/>
          <w:position w:val="1"/>
          <w:sz w:val="22"/>
          <w:szCs w:val="22"/>
        </w:rPr>
        <w:t>No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position w:val="1"/>
          <w:sz w:val="22"/>
          <w:szCs w:val="22"/>
        </w:rPr>
        <w:t>e</w:t>
      </w:r>
      <w:r w:rsidRPr="00523EFB">
        <w:rPr>
          <w:rFonts w:asciiTheme="minorHAnsi" w:hAnsiTheme="minorHAnsi"/>
          <w:spacing w:val="-3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h</w:t>
      </w:r>
      <w:r w:rsidRPr="00523EFB">
        <w:rPr>
          <w:rFonts w:asciiTheme="minorHAnsi" w:hAnsiTheme="minorHAnsi"/>
          <w:position w:val="1"/>
          <w:sz w:val="22"/>
          <w:szCs w:val="22"/>
        </w:rPr>
        <w:t>e</w:t>
      </w:r>
      <w:r w:rsidRPr="00523EFB">
        <w:rPr>
          <w:rFonts w:asciiTheme="minorHAnsi" w:hAnsiTheme="minorHAnsi"/>
          <w:spacing w:val="1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6"/>
          <w:position w:val="1"/>
          <w:sz w:val="22"/>
          <w:szCs w:val="22"/>
        </w:rPr>
        <w:t>c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o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n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d</w:t>
      </w:r>
      <w:r w:rsidRPr="00523EFB">
        <w:rPr>
          <w:rFonts w:asciiTheme="minorHAnsi" w:hAnsiTheme="minorHAnsi"/>
          <w:spacing w:val="-9"/>
          <w:position w:val="1"/>
          <w:sz w:val="22"/>
          <w:szCs w:val="22"/>
        </w:rPr>
        <w:t>i</w:t>
      </w:r>
      <w:r w:rsidRPr="00523EFB">
        <w:rPr>
          <w:rFonts w:asciiTheme="minorHAnsi" w:hAnsiTheme="minorHAnsi"/>
          <w:spacing w:val="10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spacing w:val="-9"/>
          <w:position w:val="1"/>
          <w:sz w:val="22"/>
          <w:szCs w:val="22"/>
        </w:rPr>
        <w:t>i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o</w:t>
      </w:r>
      <w:r w:rsidRPr="00523EFB">
        <w:rPr>
          <w:rFonts w:asciiTheme="minorHAnsi" w:hAnsiTheme="minorHAnsi"/>
          <w:position w:val="1"/>
          <w:sz w:val="22"/>
          <w:szCs w:val="22"/>
        </w:rPr>
        <w:t>n</w:t>
      </w:r>
      <w:r w:rsidRPr="00523EFB">
        <w:rPr>
          <w:rFonts w:asciiTheme="minorHAnsi" w:hAnsiTheme="minorHAnsi"/>
          <w:spacing w:val="-3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o</w:t>
      </w:r>
      <w:r w:rsidRPr="00523EFB">
        <w:rPr>
          <w:rFonts w:asciiTheme="minorHAnsi" w:hAnsiTheme="minorHAnsi"/>
          <w:position w:val="1"/>
          <w:sz w:val="22"/>
          <w:szCs w:val="22"/>
        </w:rPr>
        <w:t>f</w:t>
      </w:r>
      <w:r w:rsidRPr="00523EFB">
        <w:rPr>
          <w:rFonts w:asciiTheme="minorHAnsi" w:hAnsiTheme="minorHAnsi"/>
          <w:spacing w:val="-6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3"/>
          <w:position w:val="1"/>
          <w:sz w:val="22"/>
          <w:szCs w:val="22"/>
        </w:rPr>
        <w:t>V</w:t>
      </w:r>
      <w:r w:rsidRPr="00523EFB">
        <w:rPr>
          <w:rFonts w:asciiTheme="minorHAnsi" w:hAnsiTheme="minorHAnsi"/>
          <w:spacing w:val="1"/>
          <w:position w:val="-2"/>
          <w:sz w:val="22"/>
          <w:szCs w:val="22"/>
        </w:rPr>
        <w:t>D</w:t>
      </w:r>
      <w:r w:rsidRPr="00523EFB">
        <w:rPr>
          <w:rFonts w:asciiTheme="minorHAnsi" w:hAnsiTheme="minorHAnsi"/>
          <w:position w:val="-2"/>
          <w:sz w:val="22"/>
          <w:szCs w:val="22"/>
        </w:rPr>
        <w:t xml:space="preserve">S </w:t>
      </w:r>
      <w:r w:rsidRPr="00523EFB">
        <w:rPr>
          <w:rFonts w:asciiTheme="minorHAnsi" w:hAnsiTheme="minorHAnsi"/>
          <w:spacing w:val="4"/>
          <w:position w:val="1"/>
          <w:sz w:val="22"/>
          <w:szCs w:val="22"/>
        </w:rPr>
        <w:t>a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n</w:t>
      </w:r>
      <w:r w:rsidRPr="00523EFB">
        <w:rPr>
          <w:rFonts w:asciiTheme="minorHAnsi" w:hAnsiTheme="minorHAnsi"/>
          <w:position w:val="1"/>
          <w:sz w:val="22"/>
          <w:szCs w:val="22"/>
        </w:rPr>
        <w:t>d</w:t>
      </w:r>
      <w:r w:rsidRPr="00523EFB">
        <w:rPr>
          <w:rFonts w:asciiTheme="minorHAnsi" w:hAnsiTheme="minorHAnsi"/>
          <w:spacing w:val="2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3"/>
          <w:position w:val="1"/>
          <w:sz w:val="22"/>
          <w:szCs w:val="22"/>
        </w:rPr>
        <w:t>I</w:t>
      </w:r>
      <w:r w:rsidRPr="00523EFB">
        <w:rPr>
          <w:rFonts w:asciiTheme="minorHAnsi" w:hAnsiTheme="minorHAnsi"/>
          <w:position w:val="-2"/>
          <w:sz w:val="22"/>
          <w:szCs w:val="22"/>
        </w:rPr>
        <w:t>D</w:t>
      </w:r>
      <w:r w:rsidRPr="00523EFB">
        <w:rPr>
          <w:rFonts w:asciiTheme="minorHAnsi" w:hAnsiTheme="minorHAnsi"/>
          <w:spacing w:val="22"/>
          <w:position w:val="-2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o</w:t>
      </w:r>
      <w:r w:rsidRPr="00523EFB">
        <w:rPr>
          <w:rFonts w:asciiTheme="minorHAnsi" w:hAnsiTheme="minorHAnsi"/>
          <w:position w:val="1"/>
          <w:sz w:val="22"/>
          <w:szCs w:val="22"/>
        </w:rPr>
        <w:t>f</w:t>
      </w:r>
      <w:r w:rsidRPr="00523EFB">
        <w:rPr>
          <w:rFonts w:asciiTheme="minorHAnsi" w:hAnsiTheme="minorHAnsi"/>
          <w:spacing w:val="-6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2"/>
          <w:position w:val="1"/>
          <w:sz w:val="22"/>
          <w:szCs w:val="22"/>
        </w:rPr>
        <w:t>s</w:t>
      </w:r>
      <w:r w:rsidRPr="00523EFB">
        <w:rPr>
          <w:rFonts w:asciiTheme="minorHAnsi" w:hAnsiTheme="minorHAnsi"/>
          <w:spacing w:val="5"/>
          <w:position w:val="1"/>
          <w:sz w:val="22"/>
          <w:szCs w:val="22"/>
        </w:rPr>
        <w:t>t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e</w:t>
      </w:r>
      <w:r w:rsidRPr="00523EFB">
        <w:rPr>
          <w:rFonts w:asciiTheme="minorHAnsi" w:hAnsiTheme="minorHAnsi"/>
          <w:position w:val="1"/>
          <w:sz w:val="22"/>
          <w:szCs w:val="22"/>
        </w:rPr>
        <w:t>ps 1</w:t>
      </w:r>
      <w:r w:rsidRPr="00523EFB">
        <w:rPr>
          <w:rFonts w:asciiTheme="minorHAnsi" w:hAnsiTheme="minorHAnsi"/>
          <w:spacing w:val="2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1"/>
          <w:position w:val="1"/>
          <w:sz w:val="22"/>
          <w:szCs w:val="22"/>
        </w:rPr>
        <w:t>a</w:t>
      </w:r>
      <w:r w:rsidRPr="00523EFB">
        <w:rPr>
          <w:rFonts w:asciiTheme="minorHAnsi" w:hAnsiTheme="minorHAnsi"/>
          <w:spacing w:val="-5"/>
          <w:position w:val="1"/>
          <w:sz w:val="22"/>
          <w:szCs w:val="22"/>
        </w:rPr>
        <w:t>n</w:t>
      </w:r>
      <w:r w:rsidRPr="00523EFB">
        <w:rPr>
          <w:rFonts w:asciiTheme="minorHAnsi" w:hAnsiTheme="minorHAnsi"/>
          <w:position w:val="1"/>
          <w:sz w:val="22"/>
          <w:szCs w:val="22"/>
        </w:rPr>
        <w:t>d</w:t>
      </w:r>
      <w:r w:rsidRPr="00523EFB">
        <w:rPr>
          <w:rFonts w:asciiTheme="minorHAnsi" w:hAnsiTheme="minorHAnsi"/>
          <w:spacing w:val="2"/>
          <w:position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position w:val="1"/>
          <w:sz w:val="22"/>
          <w:szCs w:val="22"/>
        </w:rPr>
        <w:t>3.</w:t>
      </w:r>
    </w:p>
    <w:p w:rsidR="00523EFB" w:rsidRPr="00523EFB" w:rsidRDefault="00523EFB" w:rsidP="00523EFB">
      <w:pPr>
        <w:spacing w:line="260" w:lineRule="exact"/>
        <w:ind w:left="1061"/>
        <w:rPr>
          <w:rFonts w:asciiTheme="minorHAnsi" w:hAnsiTheme="minorHAnsi"/>
          <w:sz w:val="22"/>
          <w:szCs w:val="22"/>
        </w:rPr>
      </w:pPr>
      <w:r w:rsidRPr="00523EFB">
        <w:rPr>
          <w:rFonts w:asciiTheme="minorHAnsi" w:hAnsiTheme="minorHAnsi"/>
          <w:b/>
          <w:sz w:val="22"/>
          <w:szCs w:val="22"/>
        </w:rPr>
        <w:t xml:space="preserve">5.   </w:t>
      </w:r>
      <w:r w:rsidRPr="00523EFB">
        <w:rPr>
          <w:rFonts w:asciiTheme="minorHAnsi" w:hAnsiTheme="minorHAnsi"/>
          <w:spacing w:val="-2"/>
          <w:sz w:val="22"/>
          <w:szCs w:val="22"/>
        </w:rPr>
        <w:t>R</w:t>
      </w:r>
      <w:r w:rsidRPr="00523EFB">
        <w:rPr>
          <w:rFonts w:asciiTheme="minorHAnsi" w:hAnsiTheme="minorHAnsi"/>
          <w:spacing w:val="-1"/>
          <w:sz w:val="22"/>
          <w:szCs w:val="22"/>
        </w:rPr>
        <w:t>e</w:t>
      </w:r>
      <w:r w:rsidRPr="00523EFB">
        <w:rPr>
          <w:rFonts w:asciiTheme="minorHAnsi" w:hAnsiTheme="minorHAnsi"/>
          <w:sz w:val="22"/>
          <w:szCs w:val="22"/>
        </w:rPr>
        <w:t>p</w:t>
      </w:r>
      <w:r w:rsidRPr="00523EFB">
        <w:rPr>
          <w:rFonts w:asciiTheme="minorHAnsi" w:hAnsiTheme="minorHAnsi"/>
          <w:spacing w:val="-1"/>
          <w:sz w:val="22"/>
          <w:szCs w:val="22"/>
        </w:rPr>
        <w:t>ea</w:t>
      </w:r>
      <w:r w:rsidRPr="00523EFB">
        <w:rPr>
          <w:rFonts w:asciiTheme="minorHAnsi" w:hAnsiTheme="minorHAnsi"/>
          <w:sz w:val="22"/>
          <w:szCs w:val="22"/>
        </w:rPr>
        <w:t>t</w:t>
      </w:r>
      <w:r w:rsidRPr="00523EFB">
        <w:rPr>
          <w:rFonts w:asciiTheme="minorHAnsi" w:hAnsiTheme="minorHAnsi"/>
          <w:spacing w:val="3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5"/>
          <w:sz w:val="22"/>
          <w:szCs w:val="22"/>
        </w:rPr>
        <w:t>t</w:t>
      </w:r>
      <w:r w:rsidRPr="00523EFB">
        <w:rPr>
          <w:rFonts w:asciiTheme="minorHAnsi" w:hAnsiTheme="minorHAnsi"/>
          <w:spacing w:val="-5"/>
          <w:sz w:val="22"/>
          <w:szCs w:val="22"/>
        </w:rPr>
        <w:t>h</w:t>
      </w:r>
      <w:r w:rsidRPr="00523EFB">
        <w:rPr>
          <w:rFonts w:asciiTheme="minorHAnsi" w:hAnsiTheme="minorHAnsi"/>
          <w:sz w:val="22"/>
          <w:szCs w:val="22"/>
        </w:rPr>
        <w:t>e</w:t>
      </w:r>
      <w:r w:rsidRPr="00523EFB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1"/>
          <w:sz w:val="22"/>
          <w:szCs w:val="22"/>
        </w:rPr>
        <w:t>e</w:t>
      </w:r>
      <w:r w:rsidRPr="00523EFB">
        <w:rPr>
          <w:rFonts w:asciiTheme="minorHAnsi" w:hAnsiTheme="minorHAnsi"/>
          <w:spacing w:val="-5"/>
          <w:sz w:val="22"/>
          <w:szCs w:val="22"/>
        </w:rPr>
        <w:t>x</w:t>
      </w:r>
      <w:r w:rsidRPr="00523EFB">
        <w:rPr>
          <w:rFonts w:asciiTheme="minorHAnsi" w:hAnsiTheme="minorHAnsi"/>
          <w:sz w:val="22"/>
          <w:szCs w:val="22"/>
        </w:rPr>
        <w:t>p</w:t>
      </w:r>
      <w:r w:rsidRPr="00523EFB">
        <w:rPr>
          <w:rFonts w:asciiTheme="minorHAnsi" w:hAnsiTheme="minorHAnsi"/>
          <w:spacing w:val="-1"/>
          <w:sz w:val="22"/>
          <w:szCs w:val="22"/>
        </w:rPr>
        <w:t>e</w:t>
      </w:r>
      <w:r w:rsidRPr="00523EFB">
        <w:rPr>
          <w:rFonts w:asciiTheme="minorHAnsi" w:hAnsiTheme="minorHAnsi"/>
          <w:spacing w:val="6"/>
          <w:sz w:val="22"/>
          <w:szCs w:val="22"/>
        </w:rPr>
        <w:t>r</w:t>
      </w:r>
      <w:r w:rsidRPr="00523EFB">
        <w:rPr>
          <w:rFonts w:asciiTheme="minorHAnsi" w:hAnsiTheme="minorHAnsi"/>
          <w:sz w:val="22"/>
          <w:szCs w:val="22"/>
        </w:rPr>
        <w:t>i</w:t>
      </w:r>
      <w:r w:rsidRPr="00523EFB">
        <w:rPr>
          <w:rFonts w:asciiTheme="minorHAnsi" w:hAnsiTheme="minorHAnsi"/>
          <w:spacing w:val="-4"/>
          <w:sz w:val="22"/>
          <w:szCs w:val="22"/>
        </w:rPr>
        <w:t>m</w:t>
      </w:r>
      <w:r w:rsidRPr="00523EFB">
        <w:rPr>
          <w:rFonts w:asciiTheme="minorHAnsi" w:hAnsiTheme="minorHAnsi"/>
          <w:spacing w:val="4"/>
          <w:sz w:val="22"/>
          <w:szCs w:val="22"/>
        </w:rPr>
        <w:t>e</w:t>
      </w:r>
      <w:r w:rsidRPr="00523EFB">
        <w:rPr>
          <w:rFonts w:asciiTheme="minorHAnsi" w:hAnsiTheme="minorHAnsi"/>
          <w:spacing w:val="-5"/>
          <w:sz w:val="22"/>
          <w:szCs w:val="22"/>
        </w:rPr>
        <w:t>n</w:t>
      </w:r>
      <w:r w:rsidRPr="00523EFB">
        <w:rPr>
          <w:rFonts w:asciiTheme="minorHAnsi" w:hAnsiTheme="minorHAnsi"/>
          <w:sz w:val="22"/>
          <w:szCs w:val="22"/>
        </w:rPr>
        <w:t>t</w:t>
      </w:r>
      <w:r w:rsidRPr="00523EFB">
        <w:rPr>
          <w:rFonts w:asciiTheme="minorHAnsi" w:hAnsiTheme="minorHAnsi"/>
          <w:spacing w:val="7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8"/>
          <w:sz w:val="22"/>
          <w:szCs w:val="22"/>
        </w:rPr>
        <w:t>f</w:t>
      </w:r>
      <w:r w:rsidRPr="00523EFB">
        <w:rPr>
          <w:rFonts w:asciiTheme="minorHAnsi" w:hAnsiTheme="minorHAnsi"/>
          <w:spacing w:val="5"/>
          <w:sz w:val="22"/>
          <w:szCs w:val="22"/>
        </w:rPr>
        <w:t>o</w:t>
      </w:r>
      <w:r w:rsidRPr="00523EFB">
        <w:rPr>
          <w:rFonts w:asciiTheme="minorHAnsi" w:hAnsiTheme="minorHAnsi"/>
          <w:sz w:val="22"/>
          <w:szCs w:val="22"/>
        </w:rPr>
        <w:t>r</w:t>
      </w:r>
      <w:r w:rsidRPr="00523EFB">
        <w:rPr>
          <w:rFonts w:asciiTheme="minorHAnsi" w:hAnsiTheme="minorHAnsi"/>
          <w:spacing w:val="4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3"/>
          <w:sz w:val="22"/>
          <w:szCs w:val="22"/>
        </w:rPr>
        <w:t>V</w:t>
      </w:r>
      <w:r w:rsidRPr="00523EFB">
        <w:rPr>
          <w:rFonts w:asciiTheme="minorHAnsi" w:hAnsiTheme="minorHAnsi"/>
          <w:spacing w:val="1"/>
          <w:position w:val="-2"/>
          <w:sz w:val="22"/>
          <w:szCs w:val="22"/>
        </w:rPr>
        <w:t>D</w:t>
      </w:r>
      <w:r w:rsidRPr="00523EFB">
        <w:rPr>
          <w:rFonts w:asciiTheme="minorHAnsi" w:hAnsiTheme="minorHAnsi"/>
          <w:position w:val="-2"/>
          <w:sz w:val="22"/>
          <w:szCs w:val="22"/>
        </w:rPr>
        <w:t>D</w:t>
      </w:r>
      <w:r w:rsidRPr="00523EFB">
        <w:rPr>
          <w:rFonts w:asciiTheme="minorHAnsi" w:hAnsiTheme="minorHAnsi"/>
          <w:spacing w:val="22"/>
          <w:position w:val="-2"/>
          <w:sz w:val="22"/>
          <w:szCs w:val="22"/>
        </w:rPr>
        <w:t xml:space="preserve"> </w:t>
      </w:r>
      <w:r w:rsidRPr="00523EFB">
        <w:rPr>
          <w:rFonts w:asciiTheme="minorHAnsi" w:hAnsiTheme="minorHAnsi"/>
          <w:sz w:val="22"/>
          <w:szCs w:val="22"/>
        </w:rPr>
        <w:t>=</w:t>
      </w:r>
      <w:r w:rsidRPr="00523EFB">
        <w:rPr>
          <w:rFonts w:asciiTheme="minorHAnsi" w:hAnsiTheme="minorHAnsi"/>
          <w:spacing w:val="-4"/>
          <w:sz w:val="22"/>
          <w:szCs w:val="22"/>
        </w:rPr>
        <w:t xml:space="preserve"> </w:t>
      </w:r>
      <w:r w:rsidRPr="00523EFB">
        <w:rPr>
          <w:rFonts w:asciiTheme="minorHAnsi" w:hAnsiTheme="minorHAnsi"/>
          <w:sz w:val="22"/>
          <w:szCs w:val="22"/>
        </w:rPr>
        <w:t>15</w:t>
      </w:r>
      <w:r w:rsidRPr="00523EFB">
        <w:rPr>
          <w:rFonts w:asciiTheme="minorHAnsi" w:hAnsiTheme="minorHAnsi"/>
          <w:spacing w:val="2"/>
          <w:sz w:val="22"/>
          <w:szCs w:val="22"/>
        </w:rPr>
        <w:t xml:space="preserve"> </w:t>
      </w:r>
      <w:r w:rsidRPr="00523EFB">
        <w:rPr>
          <w:rFonts w:asciiTheme="minorHAnsi" w:hAnsiTheme="minorHAnsi"/>
          <w:spacing w:val="-5"/>
          <w:sz w:val="22"/>
          <w:szCs w:val="22"/>
        </w:rPr>
        <w:t>V</w:t>
      </w:r>
      <w:r w:rsidRPr="00523EFB">
        <w:rPr>
          <w:rFonts w:asciiTheme="minorHAnsi" w:hAnsiTheme="minorHAnsi"/>
          <w:spacing w:val="5"/>
          <w:sz w:val="22"/>
          <w:szCs w:val="22"/>
        </w:rPr>
        <w:t>o</w:t>
      </w:r>
      <w:r w:rsidRPr="00523EFB">
        <w:rPr>
          <w:rFonts w:asciiTheme="minorHAnsi" w:hAnsiTheme="minorHAnsi"/>
          <w:spacing w:val="-9"/>
          <w:sz w:val="22"/>
          <w:szCs w:val="22"/>
        </w:rPr>
        <w:t>l</w:t>
      </w:r>
      <w:r w:rsidRPr="00523EFB">
        <w:rPr>
          <w:rFonts w:asciiTheme="minorHAnsi" w:hAnsiTheme="minorHAnsi"/>
          <w:spacing w:val="5"/>
          <w:sz w:val="22"/>
          <w:szCs w:val="22"/>
        </w:rPr>
        <w:t>t</w:t>
      </w:r>
      <w:r w:rsidRPr="00523EFB">
        <w:rPr>
          <w:rFonts w:asciiTheme="minorHAnsi" w:hAnsiTheme="minorHAnsi"/>
          <w:spacing w:val="-2"/>
          <w:sz w:val="22"/>
          <w:szCs w:val="22"/>
        </w:rPr>
        <w:t>s</w:t>
      </w:r>
      <w:r w:rsidRPr="00523EFB">
        <w:rPr>
          <w:rFonts w:asciiTheme="minorHAnsi" w:hAnsiTheme="minorHAnsi"/>
          <w:sz w:val="22"/>
          <w:szCs w:val="22"/>
        </w:rPr>
        <w:t>.</w:t>
      </w:r>
    </w:p>
    <w:p w:rsidR="00523EFB" w:rsidRPr="00523EFB" w:rsidRDefault="00523EFB" w:rsidP="00523EFB">
      <w:pPr>
        <w:spacing w:before="17" w:line="280" w:lineRule="exact"/>
        <w:rPr>
          <w:rFonts w:asciiTheme="minorHAnsi" w:hAnsiTheme="minorHAnsi"/>
          <w:sz w:val="22"/>
          <w:szCs w:val="22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18"/>
        <w:gridCol w:w="1066"/>
        <w:gridCol w:w="1153"/>
        <w:gridCol w:w="1229"/>
        <w:gridCol w:w="806"/>
        <w:gridCol w:w="1172"/>
        <w:gridCol w:w="1258"/>
        <w:gridCol w:w="1282"/>
      </w:tblGrid>
      <w:tr w:rsidR="00DB1E7B" w:rsidTr="00B5333F">
        <w:trPr>
          <w:trHeight w:hRule="exact" w:val="322"/>
        </w:trPr>
        <w:tc>
          <w:tcPr>
            <w:tcW w:w="4466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DB1E7B" w:rsidRDefault="00DB1E7B" w:rsidP="00B5333F">
            <w:pPr>
              <w:spacing w:line="300" w:lineRule="exact"/>
              <w:ind w:left="1580" w:right="1589"/>
              <w:jc w:val="center"/>
              <w:rPr>
                <w:sz w:val="27"/>
                <w:szCs w:val="27"/>
              </w:rPr>
            </w:pPr>
            <w:r>
              <w:rPr>
                <w:spacing w:val="-2"/>
                <w:position w:val="1"/>
                <w:sz w:val="27"/>
                <w:szCs w:val="27"/>
              </w:rPr>
              <w:t>V</w:t>
            </w:r>
            <w:r>
              <w:rPr>
                <w:spacing w:val="-2"/>
                <w:position w:val="-2"/>
                <w:sz w:val="18"/>
                <w:szCs w:val="18"/>
              </w:rPr>
              <w:t>D</w:t>
            </w:r>
            <w:r>
              <w:rPr>
                <w:position w:val="-2"/>
                <w:sz w:val="18"/>
                <w:szCs w:val="18"/>
              </w:rPr>
              <w:t>D</w:t>
            </w:r>
            <w:r>
              <w:rPr>
                <w:spacing w:val="22"/>
                <w:position w:val="-2"/>
                <w:sz w:val="18"/>
                <w:szCs w:val="18"/>
              </w:rPr>
              <w:t xml:space="preserve"> </w:t>
            </w:r>
            <w:r>
              <w:rPr>
                <w:position w:val="1"/>
                <w:sz w:val="27"/>
                <w:szCs w:val="27"/>
              </w:rPr>
              <w:t>=</w:t>
            </w:r>
            <w:r>
              <w:rPr>
                <w:spacing w:val="-1"/>
                <w:position w:val="1"/>
                <w:sz w:val="27"/>
                <w:szCs w:val="27"/>
              </w:rPr>
              <w:t xml:space="preserve"> </w:t>
            </w:r>
            <w:r>
              <w:rPr>
                <w:w w:val="99"/>
                <w:position w:val="1"/>
                <w:sz w:val="27"/>
                <w:szCs w:val="27"/>
              </w:rPr>
              <w:t>15V</w:t>
            </w:r>
          </w:p>
        </w:tc>
        <w:tc>
          <w:tcPr>
            <w:tcW w:w="4518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DB1E7B" w:rsidRDefault="00DB1E7B" w:rsidP="00B5333F">
            <w:pPr>
              <w:spacing w:line="300" w:lineRule="exact"/>
              <w:ind w:left="1604" w:right="1617"/>
              <w:jc w:val="center"/>
              <w:rPr>
                <w:sz w:val="27"/>
                <w:szCs w:val="27"/>
              </w:rPr>
            </w:pPr>
            <w:r>
              <w:rPr>
                <w:spacing w:val="-2"/>
                <w:position w:val="1"/>
                <w:sz w:val="27"/>
                <w:szCs w:val="27"/>
              </w:rPr>
              <w:t>V</w:t>
            </w:r>
            <w:r>
              <w:rPr>
                <w:spacing w:val="-2"/>
                <w:position w:val="-2"/>
                <w:sz w:val="18"/>
                <w:szCs w:val="18"/>
              </w:rPr>
              <w:t>D</w:t>
            </w:r>
            <w:r>
              <w:rPr>
                <w:position w:val="-2"/>
                <w:sz w:val="18"/>
                <w:szCs w:val="18"/>
              </w:rPr>
              <w:t>D</w:t>
            </w:r>
            <w:r>
              <w:rPr>
                <w:spacing w:val="21"/>
                <w:position w:val="-2"/>
                <w:sz w:val="18"/>
                <w:szCs w:val="18"/>
              </w:rPr>
              <w:t xml:space="preserve"> </w:t>
            </w:r>
            <w:r>
              <w:rPr>
                <w:position w:val="1"/>
                <w:sz w:val="27"/>
                <w:szCs w:val="27"/>
              </w:rPr>
              <w:t>=</w:t>
            </w:r>
            <w:r>
              <w:rPr>
                <w:spacing w:val="-1"/>
                <w:position w:val="1"/>
                <w:sz w:val="27"/>
                <w:szCs w:val="27"/>
              </w:rPr>
              <w:t xml:space="preserve"> </w:t>
            </w:r>
            <w:r>
              <w:rPr>
                <w:w w:val="99"/>
                <w:position w:val="1"/>
                <w:sz w:val="27"/>
                <w:szCs w:val="27"/>
              </w:rPr>
              <w:t>20V</w:t>
            </w:r>
          </w:p>
        </w:tc>
      </w:tr>
      <w:tr w:rsidR="00DB1E7B" w:rsidTr="00B5333F">
        <w:trPr>
          <w:trHeight w:hRule="exact" w:val="322"/>
        </w:trPr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>
            <w:pPr>
              <w:spacing w:line="300" w:lineRule="exact"/>
              <w:ind w:left="287"/>
              <w:rPr>
                <w:sz w:val="18"/>
                <w:szCs w:val="18"/>
              </w:rPr>
            </w:pPr>
            <w:r>
              <w:rPr>
                <w:spacing w:val="-2"/>
                <w:w w:val="99"/>
                <w:position w:val="1"/>
                <w:sz w:val="27"/>
                <w:szCs w:val="27"/>
              </w:rPr>
              <w:t>V</w:t>
            </w:r>
            <w:r>
              <w:rPr>
                <w:spacing w:val="-2"/>
                <w:w w:val="101"/>
                <w:position w:val="-3"/>
                <w:sz w:val="18"/>
                <w:szCs w:val="18"/>
              </w:rPr>
              <w:t>GS</w:t>
            </w:r>
          </w:p>
        </w:tc>
        <w:tc>
          <w:tcPr>
            <w:tcW w:w="10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>
            <w:pPr>
              <w:spacing w:line="300" w:lineRule="exact"/>
              <w:ind w:left="311"/>
              <w:rPr>
                <w:sz w:val="18"/>
                <w:szCs w:val="18"/>
              </w:rPr>
            </w:pPr>
            <w:r>
              <w:rPr>
                <w:spacing w:val="-2"/>
                <w:w w:val="99"/>
                <w:position w:val="1"/>
                <w:sz w:val="27"/>
                <w:szCs w:val="27"/>
              </w:rPr>
              <w:t>V</w:t>
            </w:r>
            <w:r>
              <w:rPr>
                <w:spacing w:val="-2"/>
                <w:w w:val="101"/>
                <w:position w:val="-3"/>
                <w:sz w:val="18"/>
                <w:szCs w:val="18"/>
              </w:rPr>
              <w:t>DS</w:t>
            </w:r>
          </w:p>
        </w:tc>
        <w:tc>
          <w:tcPr>
            <w:tcW w:w="1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>
            <w:pPr>
              <w:spacing w:line="300" w:lineRule="exact"/>
              <w:ind w:left="105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27"/>
                <w:szCs w:val="27"/>
              </w:rPr>
              <w:t>V</w:t>
            </w:r>
            <w:r>
              <w:rPr>
                <w:position w:val="-3"/>
                <w:sz w:val="18"/>
                <w:szCs w:val="18"/>
              </w:rPr>
              <w:t>L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>
            <w:pPr>
              <w:spacing w:line="300" w:lineRule="exact"/>
              <w:ind w:left="100"/>
              <w:rPr>
                <w:sz w:val="18"/>
                <w:szCs w:val="18"/>
              </w:rPr>
            </w:pPr>
            <w:r>
              <w:rPr>
                <w:spacing w:val="2"/>
                <w:w w:val="99"/>
                <w:position w:val="1"/>
                <w:sz w:val="27"/>
                <w:szCs w:val="27"/>
              </w:rPr>
              <w:t>I</w:t>
            </w:r>
            <w:r>
              <w:rPr>
                <w:w w:val="101"/>
                <w:position w:val="-3"/>
                <w:sz w:val="18"/>
                <w:szCs w:val="18"/>
              </w:rPr>
              <w:t>D</w:t>
            </w:r>
          </w:p>
        </w:tc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>
            <w:pPr>
              <w:spacing w:line="300" w:lineRule="exact"/>
              <w:ind w:left="181"/>
              <w:rPr>
                <w:sz w:val="18"/>
                <w:szCs w:val="18"/>
              </w:rPr>
            </w:pPr>
            <w:r>
              <w:rPr>
                <w:spacing w:val="-2"/>
                <w:w w:val="99"/>
                <w:position w:val="1"/>
                <w:sz w:val="27"/>
                <w:szCs w:val="27"/>
              </w:rPr>
              <w:t>V</w:t>
            </w:r>
            <w:r>
              <w:rPr>
                <w:spacing w:val="-2"/>
                <w:w w:val="101"/>
                <w:position w:val="-3"/>
                <w:sz w:val="18"/>
                <w:szCs w:val="18"/>
              </w:rPr>
              <w:t>GS</w:t>
            </w:r>
          </w:p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>
            <w:pPr>
              <w:spacing w:line="300" w:lineRule="exact"/>
              <w:ind w:left="364"/>
              <w:rPr>
                <w:sz w:val="18"/>
                <w:szCs w:val="18"/>
              </w:rPr>
            </w:pPr>
            <w:r>
              <w:rPr>
                <w:spacing w:val="-2"/>
                <w:w w:val="99"/>
                <w:position w:val="1"/>
                <w:sz w:val="27"/>
                <w:szCs w:val="27"/>
              </w:rPr>
              <w:t>V</w:t>
            </w:r>
            <w:r>
              <w:rPr>
                <w:spacing w:val="-2"/>
                <w:w w:val="101"/>
                <w:position w:val="-3"/>
                <w:sz w:val="18"/>
                <w:szCs w:val="18"/>
              </w:rPr>
              <w:t>DS</w:t>
            </w:r>
          </w:p>
        </w:tc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>
            <w:pPr>
              <w:spacing w:line="300" w:lineRule="exact"/>
              <w:ind w:left="100"/>
              <w:rPr>
                <w:sz w:val="18"/>
                <w:szCs w:val="18"/>
              </w:rPr>
            </w:pPr>
            <w:r>
              <w:rPr>
                <w:spacing w:val="3"/>
                <w:position w:val="1"/>
                <w:sz w:val="27"/>
                <w:szCs w:val="27"/>
              </w:rPr>
              <w:t>V</w:t>
            </w:r>
            <w:r>
              <w:rPr>
                <w:position w:val="-3"/>
                <w:sz w:val="18"/>
                <w:szCs w:val="18"/>
              </w:rPr>
              <w:t>L</w:t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>
            <w:pPr>
              <w:spacing w:line="300" w:lineRule="exact"/>
              <w:ind w:left="105"/>
              <w:rPr>
                <w:sz w:val="18"/>
                <w:szCs w:val="18"/>
              </w:rPr>
            </w:pPr>
            <w:r>
              <w:rPr>
                <w:spacing w:val="2"/>
                <w:w w:val="99"/>
                <w:position w:val="1"/>
                <w:sz w:val="27"/>
                <w:szCs w:val="27"/>
              </w:rPr>
              <w:t>I</w:t>
            </w:r>
            <w:r>
              <w:rPr>
                <w:w w:val="101"/>
                <w:position w:val="-3"/>
                <w:sz w:val="18"/>
                <w:szCs w:val="18"/>
              </w:rPr>
              <w:t>D</w:t>
            </w:r>
          </w:p>
        </w:tc>
      </w:tr>
      <w:tr w:rsidR="00DB1E7B" w:rsidTr="00B5333F">
        <w:trPr>
          <w:trHeight w:hRule="exact" w:val="317"/>
        </w:trPr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0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</w:tr>
      <w:tr w:rsidR="00DB1E7B" w:rsidTr="00B5333F">
        <w:trPr>
          <w:trHeight w:hRule="exact" w:val="324"/>
        </w:trPr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0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</w:tr>
      <w:tr w:rsidR="00DB1E7B" w:rsidTr="00B5333F">
        <w:trPr>
          <w:trHeight w:hRule="exact" w:val="322"/>
        </w:trPr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0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</w:tr>
      <w:tr w:rsidR="00DB1E7B" w:rsidTr="00B5333F">
        <w:trPr>
          <w:trHeight w:hRule="exact" w:val="315"/>
        </w:trPr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0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</w:tr>
      <w:tr w:rsidR="00DB1E7B" w:rsidTr="00B5333F">
        <w:trPr>
          <w:trHeight w:hRule="exact" w:val="252"/>
        </w:trPr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0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</w:tr>
      <w:tr w:rsidR="00DB1E7B" w:rsidTr="00B5333F">
        <w:trPr>
          <w:trHeight w:hRule="exact" w:val="270"/>
        </w:trPr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0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</w:tr>
      <w:tr w:rsidR="00DB1E7B" w:rsidTr="00B5333F">
        <w:trPr>
          <w:trHeight w:hRule="exact" w:val="270"/>
        </w:trPr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0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8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1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B1E7B" w:rsidRDefault="00DB1E7B" w:rsidP="00B5333F"/>
        </w:tc>
      </w:tr>
    </w:tbl>
    <w:p w:rsidR="00523EFB" w:rsidRDefault="00523EFB" w:rsidP="00523EFB">
      <w:pPr>
        <w:rPr>
          <w:rFonts w:asciiTheme="minorHAnsi" w:eastAsia="Calibri" w:hAnsiTheme="minorHAnsi" w:cs="Calibri"/>
          <w:sz w:val="22"/>
          <w:szCs w:val="22"/>
        </w:rPr>
      </w:pPr>
    </w:p>
    <w:p w:rsidR="0041059C" w:rsidRDefault="0041059C" w:rsidP="00523EFB">
      <w:pPr>
        <w:rPr>
          <w:rFonts w:asciiTheme="minorHAnsi" w:eastAsia="Calibri" w:hAnsiTheme="minorHAnsi" w:cs="Calibri"/>
          <w:sz w:val="22"/>
          <w:szCs w:val="22"/>
        </w:rPr>
      </w:pPr>
    </w:p>
    <w:p w:rsidR="0041059C" w:rsidRDefault="0041059C" w:rsidP="00523EFB">
      <w:pPr>
        <w:rPr>
          <w:rFonts w:asciiTheme="minorHAnsi" w:eastAsia="Calibri" w:hAnsiTheme="minorHAnsi" w:cs="Calibri"/>
          <w:sz w:val="22"/>
          <w:szCs w:val="22"/>
        </w:rPr>
      </w:pPr>
    </w:p>
    <w:p w:rsidR="00DB1E7B" w:rsidRDefault="00DB1E7B" w:rsidP="00DB1E7B">
      <w:pPr>
        <w:spacing w:before="9"/>
        <w:ind w:left="100"/>
        <w:rPr>
          <w:sz w:val="28"/>
          <w:szCs w:val="28"/>
        </w:rPr>
      </w:pPr>
      <w:r>
        <w:rPr>
          <w:sz w:val="28"/>
          <w:szCs w:val="28"/>
          <w:u w:val="single" w:color="000000"/>
        </w:rPr>
        <w:t>R</w:t>
      </w:r>
      <w:r>
        <w:rPr>
          <w:spacing w:val="1"/>
          <w:sz w:val="28"/>
          <w:szCs w:val="28"/>
          <w:u w:val="single" w:color="000000"/>
        </w:rPr>
        <w:t>e</w:t>
      </w:r>
      <w:r>
        <w:rPr>
          <w:sz w:val="28"/>
          <w:szCs w:val="28"/>
          <w:u w:val="single" w:color="000000"/>
        </w:rPr>
        <w:t>p</w:t>
      </w:r>
      <w:r>
        <w:rPr>
          <w:spacing w:val="-2"/>
          <w:sz w:val="28"/>
          <w:szCs w:val="28"/>
          <w:u w:val="single" w:color="000000"/>
        </w:rPr>
        <w:t>o</w:t>
      </w:r>
      <w:r>
        <w:rPr>
          <w:sz w:val="28"/>
          <w:szCs w:val="28"/>
          <w:u w:val="single" w:color="000000"/>
        </w:rPr>
        <w:t>rt:</w:t>
      </w:r>
      <w:r>
        <w:rPr>
          <w:sz w:val="28"/>
          <w:szCs w:val="28"/>
        </w:rPr>
        <w:t xml:space="preserve"> </w:t>
      </w:r>
      <w:r w:rsidR="0041059C">
        <w:rPr>
          <w:sz w:val="28"/>
          <w:szCs w:val="28"/>
        </w:rPr>
        <w:t xml:space="preserve"> </w:t>
      </w:r>
      <w:r w:rsidR="0041059C" w:rsidRPr="0041059C">
        <w:rPr>
          <w:sz w:val="24"/>
          <w:szCs w:val="24"/>
        </w:rPr>
        <w:t>Describe the circuit operation using experimental data</w:t>
      </w:r>
    </w:p>
    <w:p w:rsidR="0041059C" w:rsidRDefault="0041059C" w:rsidP="00DB1E7B">
      <w:pPr>
        <w:spacing w:before="9"/>
        <w:ind w:left="100"/>
        <w:rPr>
          <w:sz w:val="28"/>
          <w:szCs w:val="28"/>
        </w:rPr>
      </w:pPr>
    </w:p>
    <w:p w:rsidR="006F2320" w:rsidRPr="005323E5" w:rsidRDefault="006F2320" w:rsidP="006F2320">
      <w:pPr>
        <w:spacing w:before="76"/>
        <w:ind w:left="259"/>
        <w:jc w:val="both"/>
        <w:rPr>
          <w:sz w:val="28"/>
          <w:szCs w:val="28"/>
        </w:rPr>
      </w:pPr>
      <w:r w:rsidRPr="005323E5">
        <w:rPr>
          <w:spacing w:val="-2"/>
          <w:sz w:val="28"/>
          <w:szCs w:val="28"/>
          <w:u w:val="single"/>
        </w:rPr>
        <w:t>Experiment</w:t>
      </w:r>
      <w:r w:rsidRPr="005323E5">
        <w:rPr>
          <w:spacing w:val="-5"/>
          <w:sz w:val="28"/>
          <w:szCs w:val="28"/>
          <w:u w:val="single"/>
        </w:rPr>
        <w:t xml:space="preserve"> 0</w:t>
      </w:r>
      <w:r w:rsidR="005415E5" w:rsidRPr="005323E5">
        <w:rPr>
          <w:spacing w:val="-5"/>
          <w:sz w:val="28"/>
          <w:szCs w:val="28"/>
          <w:u w:val="single"/>
        </w:rPr>
        <w:t>7</w:t>
      </w:r>
      <w:r w:rsidRPr="005323E5">
        <w:rPr>
          <w:spacing w:val="-5"/>
          <w:sz w:val="28"/>
          <w:szCs w:val="28"/>
          <w:u w:val="single"/>
        </w:rPr>
        <w:t>:</w:t>
      </w:r>
    </w:p>
    <w:p w:rsidR="006F2320" w:rsidRDefault="006F2320" w:rsidP="006F2320">
      <w:pPr>
        <w:spacing w:before="181"/>
        <w:ind w:left="259"/>
        <w:jc w:val="both"/>
        <w:rPr>
          <w:sz w:val="24"/>
        </w:rPr>
      </w:pPr>
      <w:r>
        <w:rPr>
          <w:sz w:val="28"/>
          <w:u w:val="single"/>
        </w:rPr>
        <w:t>Name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of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the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Experiment:</w:t>
      </w:r>
      <w:r>
        <w:rPr>
          <w:spacing w:val="-2"/>
          <w:sz w:val="28"/>
        </w:rPr>
        <w:t xml:space="preserve"> </w:t>
      </w:r>
      <w:r>
        <w:rPr>
          <w:spacing w:val="-2"/>
          <w:sz w:val="24"/>
        </w:rPr>
        <w:t>MOSFET Amplifier</w:t>
      </w:r>
    </w:p>
    <w:p w:rsidR="006F2320" w:rsidRDefault="006F2320" w:rsidP="006F2320">
      <w:pPr>
        <w:pStyle w:val="BodyText"/>
        <w:spacing w:before="321"/>
        <w:jc w:val="both"/>
        <w:rPr>
          <w:sz w:val="28"/>
        </w:rPr>
      </w:pPr>
      <w:r>
        <w:rPr>
          <w:sz w:val="28"/>
        </w:rPr>
        <w:t xml:space="preserve">   </w:t>
      </w:r>
      <w:proofErr w:type="gramStart"/>
      <w:r w:rsidRPr="00E81A70">
        <w:rPr>
          <w:b/>
          <w:sz w:val="28"/>
          <w:u w:val="single"/>
        </w:rPr>
        <w:t>Objective :</w:t>
      </w:r>
      <w:proofErr w:type="gramEnd"/>
      <w:r>
        <w:rPr>
          <w:sz w:val="28"/>
        </w:rPr>
        <w:t xml:space="preserve"> Become familiar with the MOSFET amplifier.</w:t>
      </w:r>
    </w:p>
    <w:p w:rsidR="006F2320" w:rsidRDefault="006F2320" w:rsidP="006F2320">
      <w:pPr>
        <w:pStyle w:val="BodyText"/>
        <w:ind w:left="259"/>
        <w:jc w:val="both"/>
      </w:pPr>
      <w:bookmarkStart w:id="0" w:name="_Hlk207490634"/>
    </w:p>
    <w:p w:rsidR="006F2320" w:rsidRPr="00E81A70" w:rsidRDefault="006F2320" w:rsidP="006F2320">
      <w:pPr>
        <w:pStyle w:val="BodyText"/>
        <w:jc w:val="both"/>
        <w:rPr>
          <w:b/>
          <w:bCs/>
          <w:sz w:val="28"/>
          <w:szCs w:val="28"/>
          <w:u w:val="single"/>
        </w:rPr>
      </w:pPr>
      <w:r>
        <w:rPr>
          <w:sz w:val="28"/>
        </w:rPr>
        <w:t xml:space="preserve">   </w:t>
      </w:r>
      <w:r w:rsidRPr="00E81A70">
        <w:rPr>
          <w:b/>
          <w:bCs/>
          <w:sz w:val="28"/>
          <w:szCs w:val="28"/>
          <w:u w:val="single"/>
        </w:rPr>
        <w:t>Theory:</w:t>
      </w:r>
      <w:r w:rsidRPr="00E81A70">
        <w:rPr>
          <w:b/>
          <w:bCs/>
          <w:sz w:val="28"/>
          <w:szCs w:val="28"/>
          <w:u w:val="single"/>
        </w:rPr>
        <w:br/>
      </w:r>
    </w:p>
    <w:p w:rsidR="006F2320" w:rsidRDefault="006F2320" w:rsidP="006F2320">
      <w:pPr>
        <w:pStyle w:val="BodyText"/>
        <w:ind w:left="259"/>
        <w:jc w:val="both"/>
      </w:pPr>
      <w:r>
        <w:t xml:space="preserve">MOSFET is a three terminal electronic device. It is a voltage controlled device. There are two types of </w:t>
      </w:r>
      <w:proofErr w:type="gramStart"/>
      <w:r>
        <w:t>MOSFET :</w:t>
      </w:r>
      <w:proofErr w:type="gramEnd"/>
      <w:r>
        <w:t xml:space="preserve"> 1) Depletion type MOSFET and 2) Enhancement type MOSFET. IRF 540 is the n-channel enhancement type MOSFET. The symbol </w:t>
      </w:r>
      <w:proofErr w:type="gramStart"/>
      <w:r>
        <w:t>of  this</w:t>
      </w:r>
      <w:proofErr w:type="gramEnd"/>
      <w:r>
        <w:t xml:space="preserve"> MOSFET is shown in Fig.1</w:t>
      </w:r>
    </w:p>
    <w:p w:rsidR="006F2320" w:rsidRDefault="006F2320" w:rsidP="006F2320">
      <w:pPr>
        <w:pStyle w:val="BodyText"/>
        <w:ind w:left="259"/>
        <w:jc w:val="both"/>
      </w:pPr>
    </w:p>
    <w:p w:rsidR="006F2320" w:rsidRDefault="006F2320" w:rsidP="006F2320">
      <w:pPr>
        <w:pStyle w:val="BodyText"/>
        <w:ind w:left="259"/>
        <w:jc w:val="center"/>
      </w:pPr>
      <w:r>
        <w:rPr>
          <w:noProof/>
        </w:rPr>
        <w:drawing>
          <wp:inline distT="0" distB="0" distL="0" distR="0">
            <wp:extent cx="1552575" cy="16573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 l="17708" t="44709" r="68601" b="31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20" w:rsidRPr="00365D7D" w:rsidRDefault="006F2320" w:rsidP="006F2320">
      <w:pPr>
        <w:adjustRightInd w:val="0"/>
        <w:jc w:val="center"/>
        <w:rPr>
          <w:rFonts w:eastAsiaTheme="minorHAnsi"/>
          <w:i/>
          <w:iCs/>
          <w:sz w:val="24"/>
          <w:szCs w:val="24"/>
        </w:rPr>
      </w:pPr>
      <w:r w:rsidRPr="009E6681">
        <w:rPr>
          <w:b/>
          <w:sz w:val="24"/>
          <w:szCs w:val="24"/>
        </w:rPr>
        <w:t>Fig.1</w:t>
      </w:r>
      <w:r w:rsidRPr="00365D7D">
        <w:rPr>
          <w:sz w:val="24"/>
          <w:szCs w:val="24"/>
        </w:rPr>
        <w:t xml:space="preserve"> </w:t>
      </w:r>
      <w:r w:rsidRPr="00365D7D">
        <w:rPr>
          <w:rFonts w:eastAsiaTheme="minorHAnsi"/>
          <w:i/>
          <w:iCs/>
          <w:sz w:val="24"/>
          <w:szCs w:val="24"/>
        </w:rPr>
        <w:t>n-channel enhancement-type</w:t>
      </w:r>
    </w:p>
    <w:p w:rsidR="006F2320" w:rsidRPr="00365D7D" w:rsidRDefault="006F2320" w:rsidP="006F2320">
      <w:pPr>
        <w:pStyle w:val="BodyText"/>
        <w:ind w:left="259"/>
        <w:jc w:val="center"/>
      </w:pPr>
      <w:r w:rsidRPr="00365D7D">
        <w:rPr>
          <w:rFonts w:eastAsiaTheme="minorHAnsi"/>
          <w:i/>
          <w:iCs/>
        </w:rPr>
        <w:t>MOSFET</w:t>
      </w:r>
    </w:p>
    <w:p w:rsidR="006F2320" w:rsidRDefault="006F2320" w:rsidP="006F2320">
      <w:pPr>
        <w:pStyle w:val="BodyText"/>
        <w:ind w:left="259"/>
        <w:jc w:val="both"/>
      </w:pPr>
    </w:p>
    <w:p w:rsidR="006F2320" w:rsidRDefault="006F2320" w:rsidP="006F2320">
      <w:pPr>
        <w:pStyle w:val="BodyText"/>
        <w:ind w:left="259"/>
        <w:jc w:val="both"/>
      </w:pPr>
      <w:r>
        <w:t>The terminals of MOSFET are: Gate (G), Drain (D), and Source (S). For an n-channel Enhancement-type MOSFET when gate to source voltage, V</w:t>
      </w:r>
      <w:r w:rsidRPr="00B60F29">
        <w:rPr>
          <w:vertAlign w:val="subscript"/>
        </w:rPr>
        <w:t>GS</w:t>
      </w:r>
      <w:r>
        <w:t xml:space="preserve">&gt; </w:t>
      </w:r>
      <w:proofErr w:type="spellStart"/>
      <w:r>
        <w:t>V</w:t>
      </w:r>
      <w:r w:rsidRPr="00B60F29">
        <w:rPr>
          <w:vertAlign w:val="subscript"/>
        </w:rPr>
        <w:t>th</w:t>
      </w:r>
      <w:proofErr w:type="spellEnd"/>
      <w:r>
        <w:t xml:space="preserve"> the drain current, I</w:t>
      </w:r>
      <w:r w:rsidRPr="00B60F29">
        <w:rPr>
          <w:vertAlign w:val="subscript"/>
        </w:rPr>
        <w:t>D</w:t>
      </w:r>
      <w:r>
        <w:t xml:space="preserve"> is related to the V</w:t>
      </w:r>
      <w:r w:rsidRPr="00B60F29">
        <w:rPr>
          <w:vertAlign w:val="subscript"/>
        </w:rPr>
        <w:t>GS</w:t>
      </w:r>
      <w:r>
        <w:t xml:space="preserve"> by the following equation:</w:t>
      </w:r>
    </w:p>
    <w:p w:rsidR="006F2320" w:rsidRDefault="006F2320" w:rsidP="006F2320">
      <w:pPr>
        <w:pStyle w:val="BodyText"/>
        <w:jc w:val="both"/>
      </w:pPr>
    </w:p>
    <w:p w:rsidR="006F2320" w:rsidRDefault="00844B0B" w:rsidP="006F2320">
      <w:pPr>
        <w:pStyle w:val="BodyText"/>
        <w:ind w:left="25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th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  <w:r w:rsidR="006F2320">
        <w:br/>
      </w:r>
      <w:proofErr w:type="gramStart"/>
      <w:r w:rsidR="006F2320">
        <w:t>where</w:t>
      </w:r>
      <w:proofErr w:type="gramEnd"/>
    </w:p>
    <w:p w:rsidR="006F2320" w:rsidRDefault="00844B0B" w:rsidP="006F2320">
      <w:pPr>
        <w:pStyle w:val="BodyText"/>
        <w:ind w:left="25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6F2320">
        <w:t xml:space="preserve"> </w:t>
      </w:r>
      <w:proofErr w:type="gramStart"/>
      <w:r w:rsidR="006F2320">
        <w:t>is</w:t>
      </w:r>
      <w:proofErr w:type="gramEnd"/>
      <w:r w:rsidR="006F2320">
        <w:t xml:space="preserve"> the drain current. </w:t>
      </w:r>
    </w:p>
    <w:p w:rsidR="006F2320" w:rsidRDefault="006F2320" w:rsidP="006F2320">
      <w:pPr>
        <w:pStyle w:val="BodyText"/>
        <w:ind w:left="259"/>
        <w:jc w:val="both"/>
      </w:pPr>
      <w:proofErr w:type="gramStart"/>
      <w:r>
        <w:t xml:space="preserve">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>
        <w:t xml:space="preserve"> is</w:t>
      </w:r>
      <w:proofErr w:type="gramEnd"/>
      <w:r>
        <w:t xml:space="preserve"> the Gate to Source Voltage. </w:t>
      </w:r>
    </w:p>
    <w:p w:rsidR="006F2320" w:rsidRDefault="006F2320" w:rsidP="006F2320">
      <w:pPr>
        <w:pStyle w:val="BodyText"/>
        <w:ind w:left="259"/>
        <w:jc w:val="both"/>
      </w:pPr>
      <w:r>
        <w:t xml:space="preserve">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th</m:t>
            </m:r>
          </m:sub>
        </m:sSub>
      </m:oMath>
      <w:r>
        <w:t xml:space="preserve"> is the threshold voltage at which the MOSFET turns on</w:t>
      </w:r>
    </w:p>
    <w:p w:rsidR="006F2320" w:rsidRDefault="006F2320" w:rsidP="006F2320">
      <w:pPr>
        <w:pStyle w:val="BodyText"/>
        <w:ind w:left="259"/>
        <w:jc w:val="both"/>
      </w:pPr>
      <m:oMath>
        <m:r>
          <w:rPr>
            <w:rFonts w:ascii="Cambria Math" w:hAnsi="Cambria Math"/>
          </w:rPr>
          <m:t>k</m:t>
        </m:r>
      </m:oMath>
      <w:r>
        <w:t xml:space="preserve"> </w:t>
      </w:r>
      <w:proofErr w:type="gramStart"/>
      <w:r>
        <w:t>is</w:t>
      </w:r>
      <w:proofErr w:type="gramEnd"/>
      <w:r>
        <w:t xml:space="preserve"> the transconductance parameter which solely depends on the type MOSFET being used.</w:t>
      </w:r>
    </w:p>
    <w:p w:rsidR="006F2320" w:rsidRDefault="006F2320" w:rsidP="006F2320">
      <w:pPr>
        <w:pStyle w:val="BodyText"/>
        <w:ind w:left="259"/>
        <w:jc w:val="both"/>
      </w:pPr>
    </w:p>
    <w:p w:rsidR="006F2320" w:rsidRDefault="006F2320" w:rsidP="006F2320">
      <w:pPr>
        <w:pStyle w:val="BodyText"/>
        <w:jc w:val="both"/>
      </w:pPr>
    </w:p>
    <w:p w:rsidR="006F2320" w:rsidRPr="00953112" w:rsidRDefault="006F2320" w:rsidP="006F2320">
      <w:pPr>
        <w:pStyle w:val="BodyText"/>
        <w:ind w:firstLine="259"/>
        <w:jc w:val="both"/>
        <w:rPr>
          <w:b/>
          <w:bCs/>
          <w:u w:val="single"/>
        </w:rPr>
      </w:pPr>
      <w:r w:rsidRPr="00953112">
        <w:rPr>
          <w:b/>
          <w:bCs/>
          <w:u w:val="single"/>
        </w:rPr>
        <w:t>Biasing Techniques</w:t>
      </w:r>
    </w:p>
    <w:bookmarkEnd w:id="0"/>
    <w:p w:rsidR="006F2320" w:rsidRDefault="006F2320" w:rsidP="006F2320">
      <w:pPr>
        <w:pStyle w:val="BodyText"/>
        <w:spacing w:before="271"/>
        <w:ind w:left="259"/>
        <w:jc w:val="both"/>
      </w:pPr>
      <w:r>
        <w:t>To set a proper operating point (Q-point) for MOSFET circuits, several biasing techniques are used. Here voltage divider biasing is discussed.</w:t>
      </w:r>
    </w:p>
    <w:p w:rsidR="006F2320" w:rsidRDefault="006F2320" w:rsidP="006F2320">
      <w:pPr>
        <w:pStyle w:val="BodyText"/>
        <w:spacing w:before="271"/>
        <w:ind w:left="259"/>
        <w:jc w:val="both"/>
      </w:pPr>
      <w:r w:rsidRPr="00F37D41">
        <w:rPr>
          <w:i/>
          <w:iCs/>
          <w:u w:val="single"/>
        </w:rPr>
        <w:t>Voltage Divider Biasing Circuit:</w:t>
      </w:r>
      <w:r>
        <w:t xml:space="preserve"> The circuit given in Fig.2, shows how the voltage divider circuit works. What this circuit does is that </w:t>
      </w:r>
      <w:proofErr w:type="gramStart"/>
      <w:r>
        <w:t xml:space="preserve">since </w:t>
      </w:r>
      <m:oMath>
        <w:proofErr w:type="gramEnd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=0 A</m:t>
        </m:r>
      </m:oMath>
      <w:r>
        <w:t xml:space="preserve">, it takes the voltage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DD</m:t>
            </m:r>
          </m:sub>
        </m:sSub>
      </m:oMath>
      <w:r>
        <w:t xml:space="preserve"> and divides it amongst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thus, using Voltage Divider Rule, the gate voltage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</m:d>
      </m:oMath>
      <w:r>
        <w:t xml:space="preserve"> applied will be equal to </w:t>
      </w:r>
    </w:p>
    <w:p w:rsidR="006F2320" w:rsidRDefault="006F2320" w:rsidP="006F2320">
      <w:pPr>
        <w:pStyle w:val="BodyText"/>
        <w:spacing w:before="271"/>
        <w:ind w:left="259"/>
        <w:jc w:val="both"/>
      </w:pPr>
    </w:p>
    <w:p w:rsidR="006F2320" w:rsidRDefault="006F2320" w:rsidP="006F2320">
      <w:pPr>
        <w:pStyle w:val="BodyText"/>
        <w:spacing w:before="271"/>
        <w:ind w:left="259"/>
        <w:jc w:val="both"/>
      </w:pPr>
      <w:r>
        <w:rPr>
          <w:noProof/>
        </w:rPr>
        <w:drawing>
          <wp:anchor distT="0" distB="0" distL="114300" distR="114300" simplePos="0" relativeHeight="251696640" behindDoc="0" locked="0" layoutInCell="1" allowOverlap="1">
            <wp:simplePos x="0" y="0"/>
            <wp:positionH relativeFrom="column">
              <wp:posOffset>5162550</wp:posOffset>
            </wp:positionH>
            <wp:positionV relativeFrom="paragraph">
              <wp:posOffset>-3810</wp:posOffset>
            </wp:positionV>
            <wp:extent cx="1238250" cy="2047875"/>
            <wp:effectExtent l="19050" t="0" r="0" b="0"/>
            <wp:wrapNone/>
            <wp:docPr id="196643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33520" name="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7027" r="4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gramStart"/>
      <w:r>
        <w:t>the</w:t>
      </w:r>
      <w:proofErr w:type="gramEnd"/>
      <w:r>
        <w:t xml:space="preserve"> voltage across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</w:t>
      </w:r>
    </w:p>
    <w:p w:rsidR="006F2320" w:rsidRDefault="00844B0B" w:rsidP="006F2320">
      <w:pPr>
        <w:pStyle w:val="BodyText"/>
        <w:spacing w:before="271"/>
        <w:ind w:left="25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DD</m:t>
              </m:r>
            </m:sub>
          </m:sSub>
        </m:oMath>
      </m:oMathPara>
    </w:p>
    <w:p w:rsidR="006F2320" w:rsidRDefault="006F2320" w:rsidP="006F2320">
      <w:pPr>
        <w:pStyle w:val="BodyText"/>
        <w:spacing w:before="271"/>
        <w:ind w:left="259"/>
        <w:jc w:val="both"/>
      </w:pPr>
      <w:r>
        <w:t xml:space="preserve">Using KVL in the given loop in Figure 7.3, we can get the following equation: </w:t>
      </w:r>
    </w:p>
    <w:p w:rsidR="006F2320" w:rsidRDefault="00844B0B" w:rsidP="006F2320">
      <w:pPr>
        <w:pStyle w:val="BodyText"/>
        <w:spacing w:before="271"/>
        <w:ind w:left="25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br/>
          </m:r>
        </m:oMath>
      </m:oMathPara>
      <w:r w:rsidR="006F2320">
        <w:br/>
      </w:r>
      <w:r w:rsidR="006F2320">
        <w:t xml:space="preserve">Recall that drain current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d>
      </m:oMath>
      <w:r w:rsidR="006F2320">
        <w:t xml:space="preserve"> flowing through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6F2320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6F2320">
        <w:t xml:space="preserve"> are the same.</w:t>
      </w:r>
    </w:p>
    <w:p w:rsidR="006F2320" w:rsidRDefault="006F2320" w:rsidP="006F2320">
      <w:pPr>
        <w:pStyle w:val="BodyText"/>
        <w:spacing w:before="271"/>
        <w:ind w:left="8640"/>
        <w:jc w:val="both"/>
        <w:rPr>
          <w:b/>
          <w:bCs/>
        </w:rPr>
      </w:pPr>
      <w:r>
        <w:rPr>
          <w:b/>
          <w:bCs/>
        </w:rPr>
        <w:t xml:space="preserve">  Fig.2</w:t>
      </w:r>
    </w:p>
    <w:p w:rsidR="006F2320" w:rsidRDefault="006F2320" w:rsidP="006F2320">
      <w:pPr>
        <w:pStyle w:val="BodyText"/>
        <w:spacing w:before="271"/>
        <w:ind w:firstLine="259"/>
        <w:jc w:val="both"/>
        <w:rPr>
          <w:b/>
          <w:bCs/>
        </w:rPr>
      </w:pPr>
    </w:p>
    <w:p w:rsidR="006F2320" w:rsidRPr="0099390C" w:rsidRDefault="006F2320" w:rsidP="006F2320">
      <w:pPr>
        <w:pStyle w:val="BodyText"/>
        <w:spacing w:before="271"/>
        <w:ind w:firstLine="259"/>
        <w:jc w:val="both"/>
        <w:rPr>
          <w:b/>
          <w:bCs/>
        </w:rPr>
      </w:pPr>
      <w:r w:rsidRPr="0099390C">
        <w:rPr>
          <w:b/>
          <w:bCs/>
        </w:rPr>
        <w:t>Transfer Curve</w:t>
      </w:r>
    </w:p>
    <w:p w:rsidR="006F2320" w:rsidRDefault="006F2320" w:rsidP="006F2320">
      <w:pPr>
        <w:pStyle w:val="BodyText"/>
        <w:spacing w:before="271"/>
        <w:ind w:left="259"/>
        <w:jc w:val="both"/>
      </w:pPr>
      <w:r>
        <w:t xml:space="preserve">The Transfer Curve for an n-type MOSFET can be found using Shockley’s equation, the graph in Fig.3 shows a sudden exponential increase of drain current when the gate-to-source voltage applied is greater than the threshold voltage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GS</m:t>
                </m:r>
              </m:sub>
            </m:sSub>
            <m:r>
              <w:rPr>
                <w:rFonts w:ascii="Cambria Math" w:hAnsi="Cambria Math"/>
              </w:rPr>
              <m:t>&gt;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th</m:t>
                </m:r>
              </m:sub>
            </m:sSub>
          </m:e>
        </m:d>
      </m:oMath>
      <w:r>
        <w:t xml:space="preserve">. </w:t>
      </w:r>
    </w:p>
    <w:p w:rsidR="006F2320" w:rsidRDefault="006F2320" w:rsidP="006F2320">
      <w:pPr>
        <w:pStyle w:val="BodyText"/>
        <w:spacing w:before="271"/>
        <w:ind w:left="259"/>
        <w:jc w:val="center"/>
        <w:rPr>
          <w:noProof/>
        </w:rPr>
      </w:pPr>
      <w:r w:rsidRPr="005B4B31">
        <w:rPr>
          <w:noProof/>
        </w:rPr>
        <w:drawing>
          <wp:inline distT="0" distB="0" distL="0" distR="0">
            <wp:extent cx="4267200" cy="3638550"/>
            <wp:effectExtent l="19050" t="0" r="0" b="0"/>
            <wp:docPr id="47882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24577" name=""/>
                    <pic:cNvPicPr/>
                  </pic:nvPicPr>
                  <pic:blipFill>
                    <a:blip r:embed="rId35" cstate="print"/>
                    <a:srcRect r="4854" b="-978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320" w:rsidRDefault="006F2320" w:rsidP="006F2320">
      <w:pPr>
        <w:pStyle w:val="BodyText"/>
        <w:spacing w:before="271"/>
        <w:ind w:left="4579" w:firstLine="461"/>
        <w:jc w:val="both"/>
      </w:pPr>
      <w:r w:rsidRPr="00E33DCF">
        <w:rPr>
          <w:b/>
        </w:rPr>
        <w:t>Fig.3</w:t>
      </w:r>
    </w:p>
    <w:p w:rsidR="006F2320" w:rsidRDefault="006F2320" w:rsidP="006F2320">
      <w:pPr>
        <w:pStyle w:val="BodyText"/>
        <w:spacing w:before="271"/>
        <w:ind w:firstLine="259"/>
        <w:jc w:val="both"/>
      </w:pPr>
      <w:r>
        <w:t xml:space="preserve">This curve is obtained after knowing the </w:t>
      </w:r>
      <w:proofErr w:type="gramStart"/>
      <w:r>
        <w:t xml:space="preserve">parameter </w:t>
      </w:r>
      <m:oMath>
        <w:proofErr w:type="gramEnd"/>
        <m:r>
          <w:rPr>
            <w:rFonts w:ascii="Cambria Math" w:hAnsi="Cambria Math"/>
          </w:rPr>
          <m:t>k</m:t>
        </m:r>
      </m:oMath>
      <w:r>
        <w:t>, which can be found using the equation:</w:t>
      </w:r>
    </w:p>
    <w:p w:rsidR="006F2320" w:rsidRDefault="006F2320" w:rsidP="006F2320">
      <w:pPr>
        <w:pStyle w:val="BodyText"/>
        <w:spacing w:before="271"/>
        <w:ind w:left="259"/>
        <w:jc w:val="both"/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D(on)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GS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on</m:t>
                              </m:r>
                            </m:e>
                          </m:d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th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  <w:r>
        <w:t xml:space="preserve">The drain current and gate voltages needed to </w:t>
      </w:r>
      <w:proofErr w:type="gramStart"/>
      <w:r>
        <w:t xml:space="preserve">calculate </w:t>
      </w:r>
      <m:oMath>
        <w:proofErr w:type="gramEnd"/>
        <m:r>
          <w:rPr>
            <w:rFonts w:ascii="Cambria Math" w:hAnsi="Cambria Math"/>
          </w:rPr>
          <m:t>k</m:t>
        </m:r>
      </m:oMath>
      <w:r>
        <w:t xml:space="preserve">, are taken from the data sheet of the MOSFET being used. </w:t>
      </w:r>
    </w:p>
    <w:p w:rsidR="006F2320" w:rsidRDefault="006F2320" w:rsidP="006F2320">
      <w:pPr>
        <w:ind w:left="259"/>
        <w:jc w:val="both"/>
        <w:rPr>
          <w:b/>
          <w:sz w:val="28"/>
          <w:u w:val="single"/>
        </w:rPr>
      </w:pPr>
    </w:p>
    <w:p w:rsidR="006F2320" w:rsidRDefault="006F2320" w:rsidP="006F2320">
      <w:pPr>
        <w:ind w:left="259"/>
        <w:jc w:val="both"/>
        <w:rPr>
          <w:b/>
          <w:sz w:val="28"/>
          <w:u w:val="single"/>
        </w:rPr>
      </w:pPr>
    </w:p>
    <w:p w:rsidR="006F2320" w:rsidRPr="00B21B22" w:rsidRDefault="006F2320" w:rsidP="006F2320">
      <w:pPr>
        <w:ind w:left="259"/>
        <w:jc w:val="both"/>
        <w:rPr>
          <w:b/>
          <w:sz w:val="28"/>
        </w:rPr>
      </w:pPr>
      <w:r w:rsidRPr="00B21B22">
        <w:rPr>
          <w:b/>
          <w:sz w:val="28"/>
          <w:u w:val="single"/>
        </w:rPr>
        <w:t>Equipment</w:t>
      </w:r>
      <w:r w:rsidRPr="00B21B22">
        <w:rPr>
          <w:b/>
          <w:spacing w:val="-14"/>
          <w:sz w:val="28"/>
          <w:u w:val="single"/>
        </w:rPr>
        <w:t xml:space="preserve"> </w:t>
      </w:r>
      <w:r w:rsidRPr="00B21B22">
        <w:rPr>
          <w:b/>
          <w:sz w:val="28"/>
          <w:u w:val="single"/>
        </w:rPr>
        <w:t>and</w:t>
      </w:r>
      <w:r w:rsidRPr="00B21B22">
        <w:rPr>
          <w:b/>
          <w:spacing w:val="-12"/>
          <w:sz w:val="28"/>
          <w:u w:val="single"/>
        </w:rPr>
        <w:t xml:space="preserve"> </w:t>
      </w:r>
      <w:r w:rsidRPr="00B21B22">
        <w:rPr>
          <w:b/>
          <w:spacing w:val="-2"/>
          <w:sz w:val="28"/>
          <w:u w:val="single"/>
        </w:rPr>
        <w:t>Component:</w:t>
      </w:r>
    </w:p>
    <w:p w:rsidR="006F2320" w:rsidRDefault="006F2320" w:rsidP="006F2320">
      <w:pPr>
        <w:pStyle w:val="BodyText"/>
        <w:spacing w:before="92"/>
        <w:jc w:val="both"/>
        <w:rPr>
          <w:sz w:val="20"/>
        </w:rPr>
      </w:pPr>
    </w:p>
    <w:tbl>
      <w:tblPr>
        <w:tblW w:w="9456" w:type="dxa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56"/>
        <w:gridCol w:w="3720"/>
        <w:gridCol w:w="2564"/>
        <w:gridCol w:w="1816"/>
      </w:tblGrid>
      <w:tr w:rsidR="006F2320" w:rsidTr="00AF0585">
        <w:trPr>
          <w:trHeight w:val="321"/>
        </w:trPr>
        <w:tc>
          <w:tcPr>
            <w:tcW w:w="1356" w:type="dxa"/>
          </w:tcPr>
          <w:p w:rsidR="006F2320" w:rsidRDefault="006F2320" w:rsidP="00AF0585">
            <w:pPr>
              <w:pStyle w:val="TableParagraph"/>
              <w:spacing w:line="301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Serial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no.</w:t>
            </w:r>
          </w:p>
        </w:tc>
        <w:tc>
          <w:tcPr>
            <w:tcW w:w="3720" w:type="dxa"/>
          </w:tcPr>
          <w:p w:rsidR="006F2320" w:rsidRDefault="006F2320" w:rsidP="00AF0585">
            <w:pPr>
              <w:pStyle w:val="TableParagraph"/>
              <w:spacing w:line="301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Component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Details</w:t>
            </w:r>
          </w:p>
        </w:tc>
        <w:tc>
          <w:tcPr>
            <w:tcW w:w="2564" w:type="dxa"/>
          </w:tcPr>
          <w:p w:rsidR="006F2320" w:rsidRDefault="006F2320" w:rsidP="00AF0585">
            <w:pPr>
              <w:pStyle w:val="TableParagraph"/>
              <w:spacing w:line="301" w:lineRule="exact"/>
              <w:ind w:left="10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Specifications</w:t>
            </w:r>
          </w:p>
        </w:tc>
        <w:tc>
          <w:tcPr>
            <w:tcW w:w="1816" w:type="dxa"/>
          </w:tcPr>
          <w:p w:rsidR="006F2320" w:rsidRDefault="006F2320" w:rsidP="00AF0585">
            <w:pPr>
              <w:pStyle w:val="TableParagraph"/>
              <w:spacing w:line="301" w:lineRule="exact"/>
              <w:ind w:left="109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Quantity</w:t>
            </w:r>
          </w:p>
        </w:tc>
      </w:tr>
      <w:tr w:rsidR="006F2320" w:rsidTr="00AF0585">
        <w:trPr>
          <w:trHeight w:val="322"/>
        </w:trPr>
        <w:tc>
          <w:tcPr>
            <w:tcW w:w="1356" w:type="dxa"/>
          </w:tcPr>
          <w:p w:rsidR="006F2320" w:rsidRDefault="006F2320" w:rsidP="00AF0585">
            <w:pPr>
              <w:pStyle w:val="TableParagraph"/>
              <w:spacing w:before="1" w:line="301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720" w:type="dxa"/>
          </w:tcPr>
          <w:p w:rsidR="006F2320" w:rsidRDefault="006F2320" w:rsidP="00AF0585">
            <w:pPr>
              <w:pStyle w:val="TableParagraph"/>
              <w:spacing w:before="1" w:line="301" w:lineRule="exact"/>
              <w:ind w:left="10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MOSFET</w:t>
            </w:r>
          </w:p>
        </w:tc>
        <w:tc>
          <w:tcPr>
            <w:tcW w:w="2564" w:type="dxa"/>
          </w:tcPr>
          <w:p w:rsidR="006F2320" w:rsidRDefault="006F2320" w:rsidP="00AF0585">
            <w:pPr>
              <w:pStyle w:val="TableParagraph"/>
              <w:spacing w:before="1" w:line="301" w:lineRule="exact"/>
              <w:ind w:left="10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IRF540n</w:t>
            </w:r>
          </w:p>
        </w:tc>
        <w:tc>
          <w:tcPr>
            <w:tcW w:w="1816" w:type="dxa"/>
          </w:tcPr>
          <w:p w:rsidR="006F2320" w:rsidRDefault="006F2320" w:rsidP="00AF0585">
            <w:pPr>
              <w:pStyle w:val="TableParagraph"/>
              <w:spacing w:before="1" w:line="301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piece</w:t>
            </w:r>
          </w:p>
        </w:tc>
      </w:tr>
      <w:tr w:rsidR="006F2320" w:rsidTr="00AF0585">
        <w:trPr>
          <w:trHeight w:val="322"/>
        </w:trPr>
        <w:tc>
          <w:tcPr>
            <w:tcW w:w="1356" w:type="dxa"/>
          </w:tcPr>
          <w:p w:rsidR="006F2320" w:rsidRDefault="006F2320" w:rsidP="00AF0585">
            <w:pPr>
              <w:pStyle w:val="TableParagraph"/>
              <w:spacing w:line="302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720" w:type="dxa"/>
          </w:tcPr>
          <w:p w:rsidR="006F2320" w:rsidRDefault="006F2320" w:rsidP="00AF0585">
            <w:pPr>
              <w:pStyle w:val="TableParagraph"/>
              <w:spacing w:line="302" w:lineRule="exact"/>
              <w:ind w:left="10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Resistor</w:t>
            </w:r>
          </w:p>
        </w:tc>
        <w:tc>
          <w:tcPr>
            <w:tcW w:w="2564" w:type="dxa"/>
          </w:tcPr>
          <w:p w:rsidR="006F2320" w:rsidRDefault="006F2320" w:rsidP="00AF0585">
            <w:pPr>
              <w:pStyle w:val="TableParagraph"/>
              <w:spacing w:line="302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1kΩ,</w:t>
            </w:r>
            <w:r>
              <w:rPr>
                <w:spacing w:val="-8"/>
                <w:sz w:val="28"/>
              </w:rPr>
              <w:t xml:space="preserve"> 3.3k</w:t>
            </w:r>
            <w:r>
              <w:rPr>
                <w:sz w:val="28"/>
              </w:rPr>
              <w:t>Ω,</w:t>
            </w:r>
            <w:r>
              <w:rPr>
                <w:spacing w:val="-7"/>
                <w:sz w:val="28"/>
              </w:rPr>
              <w:t xml:space="preserve"> 20</w:t>
            </w:r>
            <w:r>
              <w:rPr>
                <w:spacing w:val="-5"/>
                <w:sz w:val="28"/>
              </w:rPr>
              <w:t>0kΩ,</w:t>
            </w:r>
            <w:r>
              <w:rPr>
                <w:spacing w:val="-7"/>
                <w:sz w:val="28"/>
              </w:rPr>
              <w:t xml:space="preserve"> 22</w:t>
            </w:r>
            <w:r>
              <w:rPr>
                <w:spacing w:val="-5"/>
                <w:sz w:val="28"/>
              </w:rPr>
              <w:t>0kΩ</w:t>
            </w:r>
          </w:p>
        </w:tc>
        <w:tc>
          <w:tcPr>
            <w:tcW w:w="1816" w:type="dxa"/>
          </w:tcPr>
          <w:p w:rsidR="006F2320" w:rsidRDefault="006F2320" w:rsidP="00AF0585">
            <w:pPr>
              <w:pStyle w:val="TableParagraph"/>
              <w:spacing w:line="302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piece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each</w:t>
            </w:r>
          </w:p>
        </w:tc>
      </w:tr>
      <w:tr w:rsidR="006F2320" w:rsidTr="00AF0585">
        <w:trPr>
          <w:trHeight w:val="321"/>
        </w:trPr>
        <w:tc>
          <w:tcPr>
            <w:tcW w:w="1356" w:type="dxa"/>
          </w:tcPr>
          <w:p w:rsidR="006F2320" w:rsidRDefault="006F2320" w:rsidP="00AF0585">
            <w:pPr>
              <w:pStyle w:val="TableParagraph"/>
              <w:spacing w:line="301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720" w:type="dxa"/>
          </w:tcPr>
          <w:p w:rsidR="006F2320" w:rsidRDefault="006F2320" w:rsidP="00AF0585">
            <w:pPr>
              <w:pStyle w:val="TableParagraph"/>
              <w:spacing w:line="301" w:lineRule="exact"/>
              <w:ind w:left="108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Capacitors</w:t>
            </w:r>
          </w:p>
        </w:tc>
        <w:tc>
          <w:tcPr>
            <w:tcW w:w="2564" w:type="dxa"/>
          </w:tcPr>
          <w:p w:rsidR="006F2320" w:rsidRDefault="006F2320" w:rsidP="00AF0585">
            <w:pPr>
              <w:pStyle w:val="TableParagraph"/>
              <w:spacing w:line="301" w:lineRule="exact"/>
              <w:ind w:left="108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0.01 </w:t>
            </w:r>
            <w:proofErr w:type="spellStart"/>
            <w:r>
              <w:rPr>
                <w:spacing w:val="-4"/>
                <w:sz w:val="28"/>
              </w:rPr>
              <w:t>uF</w:t>
            </w:r>
            <w:proofErr w:type="spellEnd"/>
          </w:p>
        </w:tc>
        <w:tc>
          <w:tcPr>
            <w:tcW w:w="1816" w:type="dxa"/>
          </w:tcPr>
          <w:p w:rsidR="006F2320" w:rsidRDefault="006F2320" w:rsidP="00AF0585">
            <w:pPr>
              <w:pStyle w:val="TableParagraph"/>
              <w:spacing w:line="301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pieces</w:t>
            </w:r>
          </w:p>
        </w:tc>
      </w:tr>
      <w:tr w:rsidR="006F2320" w:rsidTr="00AF0585">
        <w:trPr>
          <w:trHeight w:val="322"/>
        </w:trPr>
        <w:tc>
          <w:tcPr>
            <w:tcW w:w="1356" w:type="dxa"/>
          </w:tcPr>
          <w:p w:rsidR="006F2320" w:rsidRDefault="006F2320" w:rsidP="00AF0585">
            <w:pPr>
              <w:pStyle w:val="TableParagraph"/>
              <w:spacing w:before="1" w:line="301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720" w:type="dxa"/>
          </w:tcPr>
          <w:p w:rsidR="006F2320" w:rsidRDefault="006F2320" w:rsidP="00AF0585">
            <w:pPr>
              <w:pStyle w:val="TableParagraph"/>
              <w:spacing w:before="1" w:line="301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Function Generator Oscilloscope</w:t>
            </w:r>
          </w:p>
        </w:tc>
        <w:tc>
          <w:tcPr>
            <w:tcW w:w="2564" w:type="dxa"/>
          </w:tcPr>
          <w:p w:rsidR="006F2320" w:rsidRDefault="006F2320" w:rsidP="00AF0585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1816" w:type="dxa"/>
          </w:tcPr>
          <w:p w:rsidR="006F2320" w:rsidRDefault="006F2320" w:rsidP="00AF0585">
            <w:pPr>
              <w:pStyle w:val="TableParagraph"/>
              <w:spacing w:before="1" w:line="301" w:lineRule="exact"/>
              <w:ind w:left="109"/>
              <w:jc w:val="both"/>
              <w:rPr>
                <w:spacing w:val="-4"/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unit </w:t>
            </w:r>
          </w:p>
          <w:p w:rsidR="006F2320" w:rsidRDefault="006F2320" w:rsidP="00AF0585">
            <w:pPr>
              <w:pStyle w:val="TableParagraph"/>
              <w:spacing w:before="1" w:line="301" w:lineRule="exact"/>
              <w:ind w:left="109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1unit</w:t>
            </w:r>
          </w:p>
        </w:tc>
      </w:tr>
      <w:tr w:rsidR="006F2320" w:rsidTr="00AF0585">
        <w:trPr>
          <w:trHeight w:val="321"/>
        </w:trPr>
        <w:tc>
          <w:tcPr>
            <w:tcW w:w="1356" w:type="dxa"/>
          </w:tcPr>
          <w:p w:rsidR="006F2320" w:rsidRDefault="006F2320" w:rsidP="00AF0585">
            <w:pPr>
              <w:pStyle w:val="TableParagraph"/>
              <w:spacing w:line="301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720" w:type="dxa"/>
          </w:tcPr>
          <w:p w:rsidR="006F2320" w:rsidRDefault="006F2320" w:rsidP="00AF0585">
            <w:pPr>
              <w:pStyle w:val="TableParagraph"/>
              <w:spacing w:line="301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DC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Power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Supply</w:t>
            </w:r>
          </w:p>
        </w:tc>
        <w:tc>
          <w:tcPr>
            <w:tcW w:w="2564" w:type="dxa"/>
          </w:tcPr>
          <w:p w:rsidR="006F2320" w:rsidRDefault="006F2320" w:rsidP="00AF0585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1816" w:type="dxa"/>
          </w:tcPr>
          <w:p w:rsidR="006F2320" w:rsidRDefault="006F2320" w:rsidP="00AF0585">
            <w:pPr>
              <w:pStyle w:val="TableParagraph"/>
              <w:spacing w:line="301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unit</w:t>
            </w:r>
          </w:p>
        </w:tc>
      </w:tr>
      <w:tr w:rsidR="006F2320" w:rsidTr="00AF0585">
        <w:trPr>
          <w:trHeight w:val="322"/>
        </w:trPr>
        <w:tc>
          <w:tcPr>
            <w:tcW w:w="1356" w:type="dxa"/>
          </w:tcPr>
          <w:p w:rsidR="006F2320" w:rsidRDefault="006F2320" w:rsidP="00AF0585">
            <w:pPr>
              <w:pStyle w:val="TableParagraph"/>
              <w:spacing w:before="1" w:line="301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720" w:type="dxa"/>
          </w:tcPr>
          <w:p w:rsidR="006F2320" w:rsidRDefault="006F2320" w:rsidP="00AF0585">
            <w:pPr>
              <w:pStyle w:val="TableParagraph"/>
              <w:spacing w:before="1" w:line="301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Digital</w:t>
            </w:r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Multimeter</w:t>
            </w:r>
            <w:proofErr w:type="spellEnd"/>
          </w:p>
        </w:tc>
        <w:tc>
          <w:tcPr>
            <w:tcW w:w="2564" w:type="dxa"/>
          </w:tcPr>
          <w:p w:rsidR="006F2320" w:rsidRDefault="006F2320" w:rsidP="00AF0585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1816" w:type="dxa"/>
          </w:tcPr>
          <w:p w:rsidR="006F2320" w:rsidRDefault="006F2320" w:rsidP="00AF0585">
            <w:pPr>
              <w:pStyle w:val="TableParagraph"/>
              <w:spacing w:before="1" w:line="301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unit</w:t>
            </w:r>
          </w:p>
        </w:tc>
      </w:tr>
      <w:tr w:rsidR="006F2320" w:rsidTr="00AF0585">
        <w:trPr>
          <w:trHeight w:val="322"/>
        </w:trPr>
        <w:tc>
          <w:tcPr>
            <w:tcW w:w="1356" w:type="dxa"/>
          </w:tcPr>
          <w:p w:rsidR="006F2320" w:rsidRDefault="006F2320" w:rsidP="00AF0585">
            <w:pPr>
              <w:pStyle w:val="TableParagraph"/>
              <w:spacing w:line="302" w:lineRule="exact"/>
              <w:ind w:left="107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720" w:type="dxa"/>
          </w:tcPr>
          <w:p w:rsidR="006F2320" w:rsidRDefault="006F2320" w:rsidP="00AF0585">
            <w:pPr>
              <w:pStyle w:val="TableParagraph"/>
              <w:spacing w:line="302" w:lineRule="exact"/>
              <w:ind w:left="108"/>
              <w:jc w:val="both"/>
              <w:rPr>
                <w:sz w:val="28"/>
              </w:rPr>
            </w:pPr>
            <w:r>
              <w:rPr>
                <w:sz w:val="28"/>
              </w:rPr>
              <w:t>Chords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Wires</w:t>
            </w:r>
          </w:p>
        </w:tc>
        <w:tc>
          <w:tcPr>
            <w:tcW w:w="2564" w:type="dxa"/>
          </w:tcPr>
          <w:p w:rsidR="006F2320" w:rsidRDefault="006F2320" w:rsidP="00AF0585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1816" w:type="dxa"/>
          </w:tcPr>
          <w:p w:rsidR="006F2320" w:rsidRDefault="006F2320" w:rsidP="00AF0585">
            <w:pPr>
              <w:pStyle w:val="TableParagraph"/>
              <w:spacing w:line="302" w:lineRule="exact"/>
              <w:ind w:left="109"/>
              <w:jc w:val="both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unit</w:t>
            </w:r>
          </w:p>
        </w:tc>
      </w:tr>
    </w:tbl>
    <w:p w:rsidR="006F2320" w:rsidRDefault="006F2320" w:rsidP="006F2320">
      <w:pPr>
        <w:pStyle w:val="TableParagraph"/>
        <w:spacing w:line="302" w:lineRule="exact"/>
        <w:jc w:val="both"/>
        <w:rPr>
          <w:sz w:val="28"/>
        </w:rPr>
      </w:pPr>
    </w:p>
    <w:p w:rsidR="006F2320" w:rsidRDefault="006F2320" w:rsidP="006F2320">
      <w:pPr>
        <w:pStyle w:val="TableParagraph"/>
        <w:spacing w:line="302" w:lineRule="exact"/>
        <w:jc w:val="both"/>
        <w:rPr>
          <w:sz w:val="28"/>
        </w:rPr>
      </w:pPr>
    </w:p>
    <w:p w:rsidR="006F2320" w:rsidRDefault="006F2320" w:rsidP="006F2320">
      <w:pPr>
        <w:pStyle w:val="TableParagraph"/>
        <w:spacing w:line="302" w:lineRule="exact"/>
        <w:jc w:val="both"/>
        <w:rPr>
          <w:sz w:val="28"/>
        </w:rPr>
      </w:pPr>
    </w:p>
    <w:p w:rsidR="006F2320" w:rsidRDefault="006F2320" w:rsidP="006F2320">
      <w:pPr>
        <w:pStyle w:val="TableParagraph"/>
        <w:spacing w:line="302" w:lineRule="exact"/>
        <w:jc w:val="both"/>
        <w:rPr>
          <w:sz w:val="28"/>
        </w:rPr>
        <w:sectPr w:rsidR="006F2320" w:rsidSect="009B534E">
          <w:headerReference w:type="even" r:id="rId36"/>
          <w:headerReference w:type="default" r:id="rId37"/>
          <w:footerReference w:type="even" r:id="rId38"/>
          <w:footerReference w:type="default" r:id="rId39"/>
          <w:headerReference w:type="first" r:id="rId40"/>
          <w:footerReference w:type="first" r:id="rId41"/>
          <w:pgSz w:w="12240" w:h="15840"/>
          <w:pgMar w:top="1440" w:right="1080" w:bottom="1440" w:left="1080" w:header="298" w:footer="728" w:gutter="0"/>
          <w:pgNumType w:start="1"/>
          <w:cols w:space="720"/>
          <w:docGrid w:linePitch="299"/>
        </w:sectPr>
      </w:pPr>
    </w:p>
    <w:p w:rsidR="006F2320" w:rsidRDefault="006F2320" w:rsidP="006F2320">
      <w:pPr>
        <w:pStyle w:val="BodyText"/>
        <w:ind w:left="259"/>
        <w:jc w:val="both"/>
        <w:rPr>
          <w:b/>
          <w:sz w:val="28"/>
          <w:szCs w:val="28"/>
          <w:u w:val="single"/>
        </w:rPr>
      </w:pPr>
    </w:p>
    <w:p w:rsidR="006F2320" w:rsidRDefault="006F2320" w:rsidP="006F2320">
      <w:pPr>
        <w:pStyle w:val="BodyText"/>
        <w:ind w:left="259"/>
        <w:jc w:val="both"/>
        <w:rPr>
          <w:b/>
          <w:sz w:val="28"/>
          <w:szCs w:val="28"/>
          <w:u w:val="single"/>
        </w:rPr>
      </w:pPr>
    </w:p>
    <w:p w:rsidR="006F2320" w:rsidRDefault="006F2320" w:rsidP="006F2320">
      <w:pPr>
        <w:pStyle w:val="BodyText"/>
        <w:ind w:left="259"/>
        <w:jc w:val="both"/>
        <w:rPr>
          <w:b/>
          <w:sz w:val="28"/>
          <w:szCs w:val="28"/>
          <w:u w:val="single"/>
        </w:rPr>
      </w:pPr>
    </w:p>
    <w:p w:rsidR="006F2320" w:rsidRPr="000D0DA6" w:rsidRDefault="006F2320" w:rsidP="006F2320">
      <w:pPr>
        <w:pStyle w:val="BodyText"/>
        <w:ind w:left="259"/>
        <w:jc w:val="both"/>
        <w:rPr>
          <w:b/>
          <w:sz w:val="28"/>
          <w:szCs w:val="28"/>
          <w:u w:val="single"/>
        </w:rPr>
      </w:pPr>
      <w:r w:rsidRPr="000D0DA6">
        <w:rPr>
          <w:b/>
          <w:sz w:val="28"/>
          <w:szCs w:val="28"/>
          <w:u w:val="single"/>
        </w:rPr>
        <w:t>Experimental Circuit Diagram:</w:t>
      </w:r>
    </w:p>
    <w:p w:rsidR="006F2320" w:rsidRDefault="006F2320" w:rsidP="006F2320">
      <w:pPr>
        <w:pStyle w:val="BodyText"/>
        <w:ind w:left="259"/>
        <w:jc w:val="both"/>
      </w:pPr>
    </w:p>
    <w:p w:rsidR="006F2320" w:rsidRDefault="00844B0B" w:rsidP="006F2320">
      <w:pPr>
        <w:pStyle w:val="BodyText"/>
        <w:spacing w:before="203"/>
        <w:jc w:val="center"/>
        <w:rPr>
          <w:sz w:val="20"/>
        </w:rPr>
      </w:pPr>
      <w:r w:rsidRPr="00844B0B">
        <w:rPr>
          <w:b/>
          <w:noProof/>
          <w:spacing w:val="-2"/>
          <w:sz w:val="32"/>
          <w:u w:val="single"/>
          <w:lang w:eastAsia="zh-TW"/>
        </w:rPr>
        <w:pict>
          <v:shape id="_x0000_s1827" type="#_x0000_t202" style="position:absolute;left:0;text-align:left;margin-left:337.05pt;margin-top:87.55pt;width:43.45pt;height:21.75pt;z-index:251697664;mso-height-percent:200;mso-height-percent:200;mso-width-relative:margin;mso-height-relative:margin">
            <v:textbox style="mso-fit-shape-to-text:t">
              <w:txbxContent>
                <w:p w:rsidR="006F2320" w:rsidRPr="00751415" w:rsidRDefault="006F2320" w:rsidP="006F2320">
                  <w:pPr>
                    <w:rPr>
                      <w:b/>
                      <w:sz w:val="24"/>
                      <w:szCs w:val="24"/>
                    </w:rPr>
                  </w:pPr>
                  <w:r w:rsidRPr="00751415">
                    <w:rPr>
                      <w:b/>
                      <w:sz w:val="24"/>
                      <w:szCs w:val="24"/>
                    </w:rPr>
                    <w:t>V</w:t>
                  </w:r>
                  <w:r w:rsidRPr="00751415">
                    <w:rPr>
                      <w:b/>
                      <w:sz w:val="24"/>
                      <w:szCs w:val="24"/>
                      <w:vertAlign w:val="subscript"/>
                    </w:rPr>
                    <w:t>OUT</w:t>
                  </w:r>
                </w:p>
              </w:txbxContent>
            </v:textbox>
          </v:shape>
        </w:pict>
      </w:r>
      <w:r w:rsidRPr="00844B0B">
        <w:rPr>
          <w:noProof/>
          <w:sz w:val="28"/>
          <w:lang w:eastAsia="zh-TW"/>
        </w:rPr>
        <w:pict>
          <v:shape id="_x0000_s1829" type="#_x0000_t202" style="position:absolute;left:0;text-align:left;margin-left:393.55pt;margin-top:119.5pt;width:59.7pt;height:42.6pt;z-index:251699712;mso-width-relative:margin;mso-height-relative:margin">
            <v:textbox>
              <w:txbxContent>
                <w:p w:rsidR="00AC5A3E" w:rsidRDefault="00AC5A3E" w:rsidP="006F2320">
                  <w:pPr>
                    <w:jc w:val="center"/>
                  </w:pPr>
                </w:p>
                <w:p w:rsidR="006F2320" w:rsidRPr="00AC5A3E" w:rsidRDefault="006F2320" w:rsidP="006F2320">
                  <w:pPr>
                    <w:jc w:val="center"/>
                    <w:rPr>
                      <w:b/>
                    </w:rPr>
                  </w:pPr>
                  <w:r w:rsidRPr="00AC5A3E">
                    <w:rPr>
                      <w:b/>
                    </w:rPr>
                    <w:t>V</w:t>
                  </w:r>
                  <w:r w:rsidRPr="00AC5A3E">
                    <w:rPr>
                      <w:b/>
                      <w:vertAlign w:val="subscript"/>
                    </w:rPr>
                    <w:t>DD</w:t>
                  </w:r>
                  <w:r w:rsidRPr="00AC5A3E">
                    <w:rPr>
                      <w:b/>
                    </w:rPr>
                    <w:t>=5V</w:t>
                  </w:r>
                </w:p>
              </w:txbxContent>
            </v:textbox>
          </v:shape>
        </w:pict>
      </w:r>
      <w:r w:rsidR="006F2320">
        <w:rPr>
          <w:noProof/>
          <w:sz w:val="20"/>
        </w:rPr>
        <w:drawing>
          <wp:inline distT="0" distB="0" distL="0" distR="0">
            <wp:extent cx="4505325" cy="3371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2320" w:rsidRDefault="006F2320" w:rsidP="006F2320">
      <w:pPr>
        <w:pStyle w:val="BodyText"/>
        <w:spacing w:before="61"/>
        <w:jc w:val="both"/>
        <w:rPr>
          <w:sz w:val="28"/>
        </w:rPr>
      </w:pPr>
    </w:p>
    <w:p w:rsidR="006F2320" w:rsidRDefault="006F2320" w:rsidP="006F2320">
      <w:pPr>
        <w:spacing w:before="1"/>
        <w:ind w:left="619"/>
        <w:jc w:val="both"/>
        <w:rPr>
          <w:sz w:val="28"/>
        </w:rPr>
      </w:pPr>
      <w:r>
        <w:rPr>
          <w:spacing w:val="-2"/>
          <w:sz w:val="28"/>
          <w:u w:val="single"/>
        </w:rPr>
        <w:t>Procedure:</w:t>
      </w:r>
    </w:p>
    <w:p w:rsidR="006F2320" w:rsidRDefault="006F2320" w:rsidP="006F2320">
      <w:pPr>
        <w:pStyle w:val="ListParagraph"/>
        <w:numPr>
          <w:ilvl w:val="0"/>
          <w:numId w:val="13"/>
        </w:numPr>
        <w:tabs>
          <w:tab w:val="left" w:pos="1579"/>
        </w:tabs>
        <w:jc w:val="both"/>
        <w:rPr>
          <w:sz w:val="24"/>
        </w:rPr>
      </w:pPr>
      <w:r>
        <w:rPr>
          <w:sz w:val="24"/>
        </w:rPr>
        <w:t>Implement the circuit on the bread board</w:t>
      </w:r>
    </w:p>
    <w:p w:rsidR="006F2320" w:rsidRDefault="006F2320" w:rsidP="006F2320">
      <w:pPr>
        <w:pStyle w:val="ListParagraph"/>
        <w:numPr>
          <w:ilvl w:val="0"/>
          <w:numId w:val="13"/>
        </w:numPr>
        <w:tabs>
          <w:tab w:val="left" w:pos="1579"/>
        </w:tabs>
        <w:jc w:val="both"/>
        <w:rPr>
          <w:position w:val="1"/>
          <w:sz w:val="24"/>
        </w:rPr>
      </w:pPr>
      <w:r>
        <w:rPr>
          <w:position w:val="1"/>
          <w:sz w:val="24"/>
        </w:rPr>
        <w:t>Connect the channels(CH-1 and CH-2) of the oscilloscope with input and output terminals</w:t>
      </w:r>
    </w:p>
    <w:p w:rsidR="006F2320" w:rsidRDefault="006F2320" w:rsidP="006F2320">
      <w:pPr>
        <w:pStyle w:val="ListParagraph"/>
        <w:numPr>
          <w:ilvl w:val="0"/>
          <w:numId w:val="13"/>
        </w:numPr>
        <w:tabs>
          <w:tab w:val="left" w:pos="1579"/>
        </w:tabs>
        <w:ind w:right="1339"/>
        <w:jc w:val="both"/>
        <w:rPr>
          <w:position w:val="1"/>
          <w:sz w:val="24"/>
        </w:rPr>
      </w:pPr>
      <w:r>
        <w:rPr>
          <w:spacing w:val="-4"/>
          <w:position w:val="1"/>
          <w:sz w:val="24"/>
        </w:rPr>
        <w:t xml:space="preserve">Set the input voltage </w:t>
      </w:r>
      <w:proofErr w:type="gramStart"/>
      <w:r>
        <w:rPr>
          <w:spacing w:val="-4"/>
          <w:position w:val="1"/>
          <w:sz w:val="24"/>
        </w:rPr>
        <w:t>Vi=</w:t>
      </w:r>
      <w:proofErr w:type="gramEnd"/>
      <w:r>
        <w:rPr>
          <w:spacing w:val="-4"/>
          <w:position w:val="1"/>
          <w:sz w:val="24"/>
        </w:rPr>
        <w:t>1Vpk and frequency = 1KHz by using Function generator.</w:t>
      </w:r>
    </w:p>
    <w:p w:rsidR="006F2320" w:rsidRDefault="006F2320" w:rsidP="006F2320">
      <w:pPr>
        <w:pStyle w:val="ListParagraph"/>
        <w:numPr>
          <w:ilvl w:val="0"/>
          <w:numId w:val="13"/>
        </w:numPr>
        <w:tabs>
          <w:tab w:val="left" w:pos="1581"/>
        </w:tabs>
        <w:spacing w:before="182"/>
        <w:ind w:left="1581" w:hanging="242"/>
        <w:jc w:val="both"/>
        <w:rPr>
          <w:sz w:val="24"/>
        </w:rPr>
      </w:pPr>
      <w:r>
        <w:rPr>
          <w:sz w:val="24"/>
        </w:rPr>
        <w:t xml:space="preserve">Observe the input and output signals on the oscilloscope screen. If faithful output </w:t>
      </w:r>
      <w:r w:rsidR="00C22236">
        <w:rPr>
          <w:sz w:val="24"/>
        </w:rPr>
        <w:t xml:space="preserve">is </w:t>
      </w:r>
      <w:r>
        <w:rPr>
          <w:sz w:val="24"/>
        </w:rPr>
        <w:t xml:space="preserve">found, measure </w:t>
      </w:r>
      <w:proofErr w:type="gramStart"/>
      <w:r>
        <w:rPr>
          <w:sz w:val="24"/>
        </w:rPr>
        <w:t>V</w:t>
      </w:r>
      <w:r>
        <w:rPr>
          <w:sz w:val="24"/>
          <w:vertAlign w:val="subscript"/>
        </w:rPr>
        <w:t xml:space="preserve">i </w:t>
      </w:r>
      <w:r>
        <w:rPr>
          <w:sz w:val="24"/>
        </w:rPr>
        <w:t>,</w:t>
      </w:r>
      <w:proofErr w:type="gramEnd"/>
      <w:r>
        <w:rPr>
          <w:sz w:val="24"/>
        </w:rPr>
        <w:t xml:space="preserve"> Vo and phase difference.</w:t>
      </w:r>
    </w:p>
    <w:p w:rsidR="006F2320" w:rsidRDefault="006F2320" w:rsidP="006F2320">
      <w:pPr>
        <w:pStyle w:val="ListParagraph"/>
        <w:numPr>
          <w:ilvl w:val="0"/>
          <w:numId w:val="13"/>
        </w:numPr>
        <w:tabs>
          <w:tab w:val="left" w:pos="1581"/>
        </w:tabs>
        <w:spacing w:before="182"/>
        <w:ind w:left="1581" w:hanging="242"/>
        <w:jc w:val="both"/>
        <w:rPr>
          <w:sz w:val="24"/>
        </w:rPr>
      </w:pPr>
      <w:r>
        <w:rPr>
          <w:sz w:val="24"/>
        </w:rPr>
        <w:t>Calculate the voltage gain.</w:t>
      </w:r>
    </w:p>
    <w:p w:rsidR="006F2320" w:rsidRDefault="006F2320" w:rsidP="006F2320">
      <w:pPr>
        <w:pStyle w:val="ListParagraph"/>
        <w:tabs>
          <w:tab w:val="left" w:pos="1579"/>
        </w:tabs>
        <w:spacing w:before="181"/>
        <w:ind w:firstLine="0"/>
        <w:rPr>
          <w:spacing w:val="-2"/>
          <w:position w:val="1"/>
          <w:sz w:val="24"/>
        </w:rPr>
      </w:pPr>
    </w:p>
    <w:p w:rsidR="006F2320" w:rsidRPr="00957079" w:rsidRDefault="006F2320" w:rsidP="006F2320">
      <w:pPr>
        <w:tabs>
          <w:tab w:val="left" w:pos="1080"/>
        </w:tabs>
        <w:spacing w:before="182"/>
        <w:ind w:right="1618"/>
        <w:jc w:val="both"/>
        <w:rPr>
          <w:sz w:val="28"/>
          <w:szCs w:val="28"/>
          <w:u w:val="single"/>
        </w:rPr>
      </w:pPr>
      <w:r>
        <w:rPr>
          <w:b/>
          <w:sz w:val="36"/>
          <w:szCs w:val="36"/>
        </w:rPr>
        <w:t xml:space="preserve">      </w:t>
      </w:r>
      <w:r w:rsidRPr="00957079">
        <w:rPr>
          <w:sz w:val="28"/>
          <w:szCs w:val="28"/>
          <w:u w:val="single"/>
        </w:rPr>
        <w:t>Simulation:</w:t>
      </w:r>
    </w:p>
    <w:p w:rsidR="006F2320" w:rsidRDefault="006F2320" w:rsidP="006F2320">
      <w:pPr>
        <w:tabs>
          <w:tab w:val="left" w:pos="1080"/>
        </w:tabs>
        <w:spacing w:before="182"/>
        <w:ind w:left="720" w:right="1618"/>
        <w:jc w:val="both"/>
        <w:rPr>
          <w:sz w:val="24"/>
        </w:rPr>
      </w:pPr>
      <w:r>
        <w:rPr>
          <w:noProof/>
          <w:sz w:val="24"/>
        </w:rPr>
        <w:tab/>
        <w:t>By simulating the experimental circuit collect the value of Vi and Vo. Calculate voltage gain and copare the result with practical data.</w:t>
      </w:r>
    </w:p>
    <w:p w:rsidR="00DB1E7B" w:rsidRDefault="00DB1E7B" w:rsidP="00DB1E7B">
      <w:pPr>
        <w:spacing w:before="9"/>
        <w:ind w:left="100"/>
        <w:rPr>
          <w:sz w:val="28"/>
          <w:szCs w:val="28"/>
        </w:rPr>
      </w:pPr>
    </w:p>
    <w:sectPr w:rsidR="00DB1E7B" w:rsidSect="00510FA7">
      <w:pgSz w:w="12240" w:h="15840"/>
      <w:pgMar w:top="1380" w:right="1320" w:bottom="280" w:left="1340" w:header="737" w:footer="397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2A99" w:rsidRDefault="00DF2A99" w:rsidP="00585092">
      <w:r>
        <w:separator/>
      </w:r>
    </w:p>
  </w:endnote>
  <w:endnote w:type="continuationSeparator" w:id="0">
    <w:p w:rsidR="00DF2A99" w:rsidRDefault="00DF2A99" w:rsidP="005850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A7" w:rsidRDefault="00510FA7">
    <w:pPr>
      <w:spacing w:line="200" w:lineRule="exac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320" w:rsidRDefault="006F232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320" w:rsidRDefault="006F2320">
    <w:pPr>
      <w:pStyle w:val="BodyText"/>
      <w:spacing w:line="14" w:lineRule="auto"/>
      <w:rPr>
        <w:sz w:val="20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320" w:rsidRDefault="006F232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2A99" w:rsidRDefault="00DF2A99" w:rsidP="00585092">
      <w:r>
        <w:separator/>
      </w:r>
    </w:p>
  </w:footnote>
  <w:footnote w:type="continuationSeparator" w:id="0">
    <w:p w:rsidR="00DF2A99" w:rsidRDefault="00DF2A99" w:rsidP="005850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A7" w:rsidRDefault="006C1F7B" w:rsidP="00D9528F">
    <w:pPr>
      <w:pStyle w:val="Header"/>
      <w:tabs>
        <w:tab w:val="left" w:pos="2580"/>
        <w:tab w:val="left" w:pos="2985"/>
      </w:tabs>
      <w:spacing w:after="120" w:line="276" w:lineRule="auto"/>
      <w:rPr>
        <w:b/>
        <w:bCs/>
        <w:color w:val="1F497D" w:themeColor="text2"/>
        <w:sz w:val="28"/>
        <w:szCs w:val="28"/>
      </w:rPr>
    </w:pPr>
    <w:r>
      <w:rPr>
        <w:b/>
        <w:bCs/>
        <w:noProof/>
        <w:color w:val="1F497D" w:themeColor="text2"/>
        <w:sz w:val="40"/>
        <w:szCs w:val="40"/>
      </w:rPr>
      <w:drawing>
        <wp:inline distT="0" distB="0" distL="0" distR="0">
          <wp:extent cx="447548" cy="548640"/>
          <wp:effectExtent l="19050" t="0" r="0" b="0"/>
          <wp:docPr id="2" name="Picture 1" descr="nsu_logo_downlo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su_logo_downloa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9700" cy="5512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sdt>
      <w:sdtPr>
        <w:rPr>
          <w:b/>
          <w:bCs/>
          <w:color w:val="1F497D" w:themeColor="text2"/>
          <w:sz w:val="40"/>
          <w:szCs w:val="40"/>
        </w:rPr>
        <w:alias w:val="Title"/>
        <w:id w:val="394224"/>
        <w:placeholder>
          <w:docPart w:val="713CCE9F67594A92ABBB110A18F5B35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DA7807">
          <w:rPr>
            <w:b/>
            <w:bCs/>
            <w:color w:val="1F497D" w:themeColor="text2"/>
            <w:sz w:val="40"/>
            <w:szCs w:val="40"/>
            <w:lang w:val="en-AU"/>
          </w:rPr>
          <w:t>NORTH SOUTH UNIVERSITY</w:t>
        </w:r>
      </w:sdtContent>
    </w:sdt>
  </w:p>
  <w:sdt>
    <w:sdtPr>
      <w:rPr>
        <w:color w:val="4F81BD" w:themeColor="accent1"/>
      </w:rPr>
      <w:alias w:val="Subtitle"/>
      <w:id w:val="394225"/>
      <w:placeholder>
        <w:docPart w:val="D85C5DDA5B364722A8D789503F404223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:rsidR="00510FA7" w:rsidRDefault="00DA7807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color w:val="4F81BD" w:themeColor="accent1"/>
          </w:rPr>
        </w:pPr>
        <w:r>
          <w:rPr>
            <w:color w:val="4F81BD" w:themeColor="accent1"/>
            <w:lang w:val="en-AU"/>
          </w:rPr>
          <w:t>DEPARTMENT OF ELECTRICAL &amp; COMPUTER ENGINEERING</w:t>
        </w:r>
      </w:p>
    </w:sdtContent>
  </w:sdt>
  <w:sdt>
    <w:sdtPr>
      <w:rPr>
        <w:color w:val="808080" w:themeColor="text1" w:themeTint="7F"/>
      </w:rPr>
      <w:alias w:val="Author"/>
      <w:id w:val="394226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510FA7" w:rsidRDefault="00DA7807">
        <w:pPr>
          <w:pStyle w:val="Header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rPr>
            <w:color w:val="808080" w:themeColor="text1" w:themeTint="7F"/>
          </w:rPr>
        </w:pPr>
        <w:r>
          <w:rPr>
            <w:color w:val="808080" w:themeColor="text1" w:themeTint="7F"/>
            <w:lang w:val="en-AU"/>
          </w:rPr>
          <w:t>EEE111L/ETE111L                                                                                           ANALOG ELECTRONICS LAB I LAB</w:t>
        </w:r>
      </w:p>
    </w:sdtContent>
  </w:sdt>
  <w:p w:rsidR="00510FA7" w:rsidRDefault="00510FA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320" w:rsidRDefault="006F232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320" w:rsidRDefault="00844B0B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shape id="Graphic 1" o:spid="_x0000_s27649" style="position:absolute;margin-left:65.5pt;margin-top:61.05pt;width:497.9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239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" path="m6323965,l,,,9144r6323965,l6323965,xe" fillcolor="black" stroked="f">
          <v:path arrowok="t"/>
          <w10:wrap anchorx="page" anchory="page"/>
        </v:shape>
      </w:pict>
    </w: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2" o:spid="_x0000_s27650" type="#_x0000_t202" style="position:absolute;margin-left:220.65pt;margin-top:13.9pt;width:341.45pt;height:44.7pt;z-index:-25165516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" filled="f" stroked="f">
          <v:textbox inset="0,0,0,0">
            <w:txbxContent>
              <w:p w:rsidR="006F2320" w:rsidRDefault="006F2320">
                <w:pPr>
                  <w:spacing w:before="4"/>
                  <w:ind w:left="1804"/>
                  <w:rPr>
                    <w:b/>
                    <w:sz w:val="36"/>
                  </w:rPr>
                </w:pPr>
                <w:r>
                  <w:rPr>
                    <w:b/>
                    <w:sz w:val="36"/>
                  </w:rPr>
                  <w:t xml:space="preserve">NORTH SOUTH </w:t>
                </w:r>
                <w:r>
                  <w:rPr>
                    <w:b/>
                    <w:spacing w:val="-2"/>
                    <w:sz w:val="36"/>
                  </w:rPr>
                  <w:t>UNIVERSITY</w:t>
                </w:r>
              </w:p>
              <w:p w:rsidR="006F2320" w:rsidRDefault="006F2320">
                <w:pPr>
                  <w:pStyle w:val="BodyText"/>
                  <w:spacing w:before="180"/>
                  <w:ind w:left="20"/>
                </w:pPr>
                <w:r>
                  <w:t>DEPARTMENT</w:t>
                </w:r>
                <w:r>
                  <w:rPr>
                    <w:spacing w:val="-8"/>
                  </w:rPr>
                  <w:t xml:space="preserve"> </w:t>
                </w:r>
                <w:r>
                  <w:t>OF</w:t>
                </w:r>
                <w:r>
                  <w:rPr>
                    <w:spacing w:val="-5"/>
                  </w:rPr>
                  <w:t xml:space="preserve"> </w:t>
                </w:r>
                <w:r>
                  <w:t>ELECTRICAL</w:t>
                </w:r>
                <w:r>
                  <w:rPr>
                    <w:spacing w:val="-5"/>
                  </w:rPr>
                  <w:t xml:space="preserve"> </w:t>
                </w:r>
                <w:r>
                  <w:t>&amp;</w:t>
                </w:r>
                <w:r>
                  <w:rPr>
                    <w:spacing w:val="-6"/>
                  </w:rPr>
                  <w:t xml:space="preserve"> </w:t>
                </w:r>
                <w:r>
                  <w:t>COMPUTER</w:t>
                </w:r>
                <w:r>
                  <w:rPr>
                    <w:spacing w:val="-2"/>
                  </w:rPr>
                  <w:t xml:space="preserve"> ENGINEERING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2320" w:rsidRDefault="006F232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DBE430D"/>
    <w:multiLevelType w:val="hybridMultilevel"/>
    <w:tmpl w:val="CEAEBB7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CB44B34A"/>
    <w:multiLevelType w:val="hybridMultilevel"/>
    <w:tmpl w:val="1DD7777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FDDB89D8"/>
    <w:multiLevelType w:val="hybridMultilevel"/>
    <w:tmpl w:val="1BF1149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4D64EDE"/>
    <w:multiLevelType w:val="hybridMultilevel"/>
    <w:tmpl w:val="A76C15F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5F46ECA"/>
    <w:multiLevelType w:val="hybridMultilevel"/>
    <w:tmpl w:val="1898E372"/>
    <w:lvl w:ilvl="0" w:tplc="3B6C16D2">
      <w:start w:val="1"/>
      <w:numFmt w:val="decimal"/>
      <w:lvlText w:val="%1."/>
      <w:lvlJc w:val="left"/>
      <w:pPr>
        <w:ind w:left="1579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1E02B58">
      <w:numFmt w:val="bullet"/>
      <w:lvlText w:val="•"/>
      <w:lvlJc w:val="left"/>
      <w:pPr>
        <w:ind w:left="2502" w:hanging="240"/>
      </w:pPr>
      <w:rPr>
        <w:rFonts w:hint="default"/>
        <w:lang w:val="en-US" w:eastAsia="en-US" w:bidi="ar-SA"/>
      </w:rPr>
    </w:lvl>
    <w:lvl w:ilvl="2" w:tplc="175A555C">
      <w:numFmt w:val="bullet"/>
      <w:lvlText w:val="•"/>
      <w:lvlJc w:val="left"/>
      <w:pPr>
        <w:ind w:left="3424" w:hanging="240"/>
      </w:pPr>
      <w:rPr>
        <w:rFonts w:hint="default"/>
        <w:lang w:val="en-US" w:eastAsia="en-US" w:bidi="ar-SA"/>
      </w:rPr>
    </w:lvl>
    <w:lvl w:ilvl="3" w:tplc="0AA46F62">
      <w:numFmt w:val="bullet"/>
      <w:lvlText w:val="•"/>
      <w:lvlJc w:val="left"/>
      <w:pPr>
        <w:ind w:left="4346" w:hanging="240"/>
      </w:pPr>
      <w:rPr>
        <w:rFonts w:hint="default"/>
        <w:lang w:val="en-US" w:eastAsia="en-US" w:bidi="ar-SA"/>
      </w:rPr>
    </w:lvl>
    <w:lvl w:ilvl="4" w:tplc="7720A346">
      <w:numFmt w:val="bullet"/>
      <w:lvlText w:val="•"/>
      <w:lvlJc w:val="left"/>
      <w:pPr>
        <w:ind w:left="5268" w:hanging="240"/>
      </w:pPr>
      <w:rPr>
        <w:rFonts w:hint="default"/>
        <w:lang w:val="en-US" w:eastAsia="en-US" w:bidi="ar-SA"/>
      </w:rPr>
    </w:lvl>
    <w:lvl w:ilvl="5" w:tplc="5BF2BAA6">
      <w:numFmt w:val="bullet"/>
      <w:lvlText w:val="•"/>
      <w:lvlJc w:val="left"/>
      <w:pPr>
        <w:ind w:left="6190" w:hanging="240"/>
      </w:pPr>
      <w:rPr>
        <w:rFonts w:hint="default"/>
        <w:lang w:val="en-US" w:eastAsia="en-US" w:bidi="ar-SA"/>
      </w:rPr>
    </w:lvl>
    <w:lvl w:ilvl="6" w:tplc="E966A2EC">
      <w:numFmt w:val="bullet"/>
      <w:lvlText w:val="•"/>
      <w:lvlJc w:val="left"/>
      <w:pPr>
        <w:ind w:left="7112" w:hanging="240"/>
      </w:pPr>
      <w:rPr>
        <w:rFonts w:hint="default"/>
        <w:lang w:val="en-US" w:eastAsia="en-US" w:bidi="ar-SA"/>
      </w:rPr>
    </w:lvl>
    <w:lvl w:ilvl="7" w:tplc="E72056F2">
      <w:numFmt w:val="bullet"/>
      <w:lvlText w:val="•"/>
      <w:lvlJc w:val="left"/>
      <w:pPr>
        <w:ind w:left="8034" w:hanging="240"/>
      </w:pPr>
      <w:rPr>
        <w:rFonts w:hint="default"/>
        <w:lang w:val="en-US" w:eastAsia="en-US" w:bidi="ar-SA"/>
      </w:rPr>
    </w:lvl>
    <w:lvl w:ilvl="8" w:tplc="0FF0D07A">
      <w:numFmt w:val="bullet"/>
      <w:lvlText w:val="•"/>
      <w:lvlJc w:val="left"/>
      <w:pPr>
        <w:ind w:left="8956" w:hanging="240"/>
      </w:pPr>
      <w:rPr>
        <w:rFonts w:hint="default"/>
        <w:lang w:val="en-US" w:eastAsia="en-US" w:bidi="ar-SA"/>
      </w:rPr>
    </w:lvl>
  </w:abstractNum>
  <w:abstractNum w:abstractNumId="5">
    <w:nsid w:val="2D4D2EB9"/>
    <w:multiLevelType w:val="multilevel"/>
    <w:tmpl w:val="6356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3820AF61"/>
    <w:multiLevelType w:val="hybridMultilevel"/>
    <w:tmpl w:val="0F6D5B2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3FEB7D29"/>
    <w:multiLevelType w:val="hybridMultilevel"/>
    <w:tmpl w:val="2F794FF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421B95F7"/>
    <w:multiLevelType w:val="hybridMultilevel"/>
    <w:tmpl w:val="4ACF6B4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429F1905"/>
    <w:multiLevelType w:val="hybridMultilevel"/>
    <w:tmpl w:val="11286AAC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>
    <w:nsid w:val="42AD1C32"/>
    <w:multiLevelType w:val="hybridMultilevel"/>
    <w:tmpl w:val="3AC049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EA255D0"/>
    <w:multiLevelType w:val="multilevel"/>
    <w:tmpl w:val="082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3611FE"/>
    <w:multiLevelType w:val="multilevel"/>
    <w:tmpl w:val="5BC2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8"/>
  </w:num>
  <w:num w:numId="5">
    <w:abstractNumId w:val="6"/>
  </w:num>
  <w:num w:numId="6">
    <w:abstractNumId w:val="3"/>
  </w:num>
  <w:num w:numId="7">
    <w:abstractNumId w:val="1"/>
  </w:num>
  <w:num w:numId="8">
    <w:abstractNumId w:val="2"/>
  </w:num>
  <w:num w:numId="9">
    <w:abstractNumId w:val="0"/>
  </w:num>
  <w:num w:numId="10">
    <w:abstractNumId w:val="7"/>
  </w:num>
  <w:num w:numId="11">
    <w:abstractNumId w:val="11"/>
  </w:num>
  <w:num w:numId="12">
    <w:abstractNumId w:val="10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30722"/>
    <o:shapelayout v:ext="edit">
      <o:idmap v:ext="edit" data="27"/>
    </o:shapelayout>
  </w:hdrShapeDefaults>
  <w:footnotePr>
    <w:footnote w:id="-1"/>
    <w:footnote w:id="0"/>
  </w:footnotePr>
  <w:endnotePr>
    <w:endnote w:id="-1"/>
    <w:endnote w:id="0"/>
  </w:endnotePr>
  <w:compat/>
  <w:rsids>
    <w:rsidRoot w:val="00585092"/>
    <w:rsid w:val="000526A1"/>
    <w:rsid w:val="0006075A"/>
    <w:rsid w:val="0008328C"/>
    <w:rsid w:val="0014143F"/>
    <w:rsid w:val="001518A2"/>
    <w:rsid w:val="00166B6B"/>
    <w:rsid w:val="001B4196"/>
    <w:rsid w:val="001B797A"/>
    <w:rsid w:val="001F47BD"/>
    <w:rsid w:val="00242259"/>
    <w:rsid w:val="0029520B"/>
    <w:rsid w:val="002C654F"/>
    <w:rsid w:val="002D4503"/>
    <w:rsid w:val="002E333A"/>
    <w:rsid w:val="00306BF9"/>
    <w:rsid w:val="003B6663"/>
    <w:rsid w:val="003D220B"/>
    <w:rsid w:val="003D585F"/>
    <w:rsid w:val="003E57EA"/>
    <w:rsid w:val="0041059C"/>
    <w:rsid w:val="00416A27"/>
    <w:rsid w:val="00426FAB"/>
    <w:rsid w:val="00470EC8"/>
    <w:rsid w:val="004721DB"/>
    <w:rsid w:val="00493C16"/>
    <w:rsid w:val="004F2A4A"/>
    <w:rsid w:val="00510FA7"/>
    <w:rsid w:val="0051599A"/>
    <w:rsid w:val="00523EFB"/>
    <w:rsid w:val="005323E5"/>
    <w:rsid w:val="005415E5"/>
    <w:rsid w:val="00555558"/>
    <w:rsid w:val="00557214"/>
    <w:rsid w:val="00585092"/>
    <w:rsid w:val="00635CFD"/>
    <w:rsid w:val="0066380D"/>
    <w:rsid w:val="00684212"/>
    <w:rsid w:val="006B577C"/>
    <w:rsid w:val="006C1F7B"/>
    <w:rsid w:val="006F2320"/>
    <w:rsid w:val="007121FD"/>
    <w:rsid w:val="00717E5E"/>
    <w:rsid w:val="007F52FD"/>
    <w:rsid w:val="00831D3F"/>
    <w:rsid w:val="008420D1"/>
    <w:rsid w:val="00844B0B"/>
    <w:rsid w:val="00883433"/>
    <w:rsid w:val="0088478A"/>
    <w:rsid w:val="008F2F2A"/>
    <w:rsid w:val="00902871"/>
    <w:rsid w:val="00981277"/>
    <w:rsid w:val="009972DD"/>
    <w:rsid w:val="009C7676"/>
    <w:rsid w:val="00A42DD0"/>
    <w:rsid w:val="00AC5A3E"/>
    <w:rsid w:val="00B202DC"/>
    <w:rsid w:val="00B53DFF"/>
    <w:rsid w:val="00BD6CED"/>
    <w:rsid w:val="00C078D5"/>
    <w:rsid w:val="00C22236"/>
    <w:rsid w:val="00C92331"/>
    <w:rsid w:val="00CB6F7D"/>
    <w:rsid w:val="00CE6AA7"/>
    <w:rsid w:val="00D9528F"/>
    <w:rsid w:val="00DA2FD7"/>
    <w:rsid w:val="00DA7807"/>
    <w:rsid w:val="00DB1E7B"/>
    <w:rsid w:val="00DF2A99"/>
    <w:rsid w:val="00E4404D"/>
    <w:rsid w:val="00E63366"/>
    <w:rsid w:val="00EB7B8E"/>
    <w:rsid w:val="00EF69E4"/>
    <w:rsid w:val="00F576D2"/>
    <w:rsid w:val="00FB43C1"/>
    <w:rsid w:val="00FC1902"/>
    <w:rsid w:val="00FE17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  <o:rules v:ext="edit">
        <o:r id="V:Rule3" type="connector" idref="#_x0000_s1825"/>
        <o:r id="V:Rule4" type="connector" idref="#_x0000_s182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D22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220B"/>
  </w:style>
  <w:style w:type="paragraph" w:styleId="Footer">
    <w:name w:val="footer"/>
    <w:basedOn w:val="Normal"/>
    <w:link w:val="FooterChar"/>
    <w:uiPriority w:val="99"/>
    <w:unhideWhenUsed/>
    <w:rsid w:val="003D22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220B"/>
  </w:style>
  <w:style w:type="paragraph" w:styleId="BalloonText">
    <w:name w:val="Balloon Text"/>
    <w:basedOn w:val="Normal"/>
    <w:link w:val="BalloonTextChar"/>
    <w:uiPriority w:val="99"/>
    <w:semiHidden/>
    <w:unhideWhenUsed/>
    <w:rsid w:val="003D22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20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53DF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DB1E7B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DB1E7B"/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90287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rsid w:val="0090287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qFormat/>
    <w:rsid w:val="00902871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F2320"/>
    <w:pPr>
      <w:widowControl w:val="0"/>
      <w:autoSpaceDE w:val="0"/>
      <w:autoSpaceDN w:val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F2320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F2320"/>
    <w:pPr>
      <w:widowControl w:val="0"/>
      <w:autoSpaceDE w:val="0"/>
      <w:autoSpaceDN w:val="0"/>
      <w:spacing w:before="185"/>
      <w:ind w:left="1579" w:hanging="240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6F2320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9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6.png"/><Relationship Id="rId42" Type="http://schemas.openxmlformats.org/officeDocument/2006/relationships/image" Target="media/image28.emf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5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1.jpeg"/><Relationship Id="rId41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4.emf"/><Relationship Id="rId37" Type="http://schemas.openxmlformats.org/officeDocument/2006/relationships/header" Target="header3.xml"/><Relationship Id="rId40" Type="http://schemas.openxmlformats.org/officeDocument/2006/relationships/header" Target="header4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36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3.jpeg"/><Relationship Id="rId44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13CCE9F67594A92ABBB110A18F5B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84D9A7-8A2C-492F-9CA5-157476564521}"/>
      </w:docPartPr>
      <w:docPartBody>
        <w:p w:rsidR="00AD6F4C" w:rsidRDefault="00C814A3" w:rsidP="00C814A3">
          <w:pPr>
            <w:pStyle w:val="713CCE9F67594A92ABBB110A18F5B35B"/>
          </w:pPr>
          <w:r>
            <w:rPr>
              <w:b/>
              <w:bCs/>
              <w:color w:val="1F497D" w:themeColor="text2"/>
              <w:sz w:val="28"/>
              <w:szCs w:val="28"/>
            </w:rPr>
            <w:t>[Type the document title]</w:t>
          </w:r>
        </w:p>
      </w:docPartBody>
    </w:docPart>
    <w:docPart>
      <w:docPartPr>
        <w:name w:val="D85C5DDA5B364722A8D789503F404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E52FE-1709-45CF-8EF5-18AC026B69F5}"/>
      </w:docPartPr>
      <w:docPartBody>
        <w:p w:rsidR="00AD6F4C" w:rsidRDefault="00C814A3" w:rsidP="00C814A3">
          <w:pPr>
            <w:pStyle w:val="D85C5DDA5B364722A8D789503F404223"/>
          </w:pPr>
          <w:r>
            <w:rPr>
              <w:color w:val="4F81BD" w:themeColor="accent1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814A3"/>
    <w:rsid w:val="000331AF"/>
    <w:rsid w:val="00254627"/>
    <w:rsid w:val="003B5A64"/>
    <w:rsid w:val="003C59C6"/>
    <w:rsid w:val="00454C05"/>
    <w:rsid w:val="00477B68"/>
    <w:rsid w:val="004F50D9"/>
    <w:rsid w:val="00583CE9"/>
    <w:rsid w:val="00807D6B"/>
    <w:rsid w:val="009525BF"/>
    <w:rsid w:val="00AD6F4C"/>
    <w:rsid w:val="00C814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F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3CCE9F67594A92ABBB110A18F5B35B">
    <w:name w:val="713CCE9F67594A92ABBB110A18F5B35B"/>
    <w:rsid w:val="00C814A3"/>
  </w:style>
  <w:style w:type="paragraph" w:customStyle="1" w:styleId="D85C5DDA5B364722A8D789503F404223">
    <w:name w:val="D85C5DDA5B364722A8D789503F404223"/>
    <w:rsid w:val="00C814A3"/>
  </w:style>
  <w:style w:type="paragraph" w:customStyle="1" w:styleId="4B9B466C036A4C1A93D3E1205FA70E3B">
    <w:name w:val="4B9B466C036A4C1A93D3E1205FA70E3B"/>
    <w:rsid w:val="00C814A3"/>
  </w:style>
  <w:style w:type="paragraph" w:customStyle="1" w:styleId="4F9807298B9840C5A2804C375584CA15">
    <w:name w:val="4F9807298B9840C5A2804C375584CA15"/>
    <w:rsid w:val="00C814A3"/>
  </w:style>
  <w:style w:type="paragraph" w:customStyle="1" w:styleId="5E93284A6FF24F31AAC72C3D0389674E">
    <w:name w:val="5E93284A6FF24F31AAC72C3D0389674E"/>
    <w:rsid w:val="00C814A3"/>
  </w:style>
  <w:style w:type="paragraph" w:customStyle="1" w:styleId="4137FBCC833D4B059D0AFF334174F31F">
    <w:name w:val="4137FBCC833D4B059D0AFF334174F31F"/>
    <w:rsid w:val="003B5A64"/>
  </w:style>
  <w:style w:type="paragraph" w:customStyle="1" w:styleId="78EA829C9AC342DC821D8271E70487AC">
    <w:name w:val="78EA829C9AC342DC821D8271E70487AC"/>
    <w:rsid w:val="00254627"/>
    <w:rPr>
      <w:lang w:val="en-US" w:eastAsia="en-US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D40CD9-1AAD-41CB-A316-8EFC09AF6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4836</Words>
  <Characters>27571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NORTH SOUTH UNIVERSITY</vt:lpstr>
    </vt:vector>
  </TitlesOfParts>
  <Company>Hewlett-Packard Company</Company>
  <LinksUpToDate>false</LinksUpToDate>
  <CharactersWithSpaces>32343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 SOUTH UNIVERSITY</dc:title>
  <dc:subject>DEPARTMENT OF ELECTRICAL &amp; COMPUTER ENGINEERING</dc:subject>
  <dc:creator>EEE111L/ETE111L                                                                                           ANALOG ELECTRONICS LAB I LAB</dc:creator>
  <cp:lastModifiedBy>Corporate Edition</cp:lastModifiedBy>
  <cp:revision>2</cp:revision>
  <cp:lastPrinted>2026-06-14T09:26:00Z</cp:lastPrinted>
  <dcterms:created xsi:type="dcterms:W3CDTF">2026-06-14T09:32:00Z</dcterms:created>
  <dcterms:modified xsi:type="dcterms:W3CDTF">2026-06-14T09:32:00Z</dcterms:modified>
</cp:coreProperties>
</file>